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17708066" w14:textId="77777777" w:rsidR="00557CA5" w:rsidRDefault="00557CA5" w:rsidP="00557CA5">
      <w:pPr>
        <w:jc w:val="center"/>
        <w:rPr>
          <w:rFonts w:asciiTheme="minorHAnsi" w:eastAsiaTheme="minorHAnsi" w:hAnsiTheme="minorHAnsi" w:cstheme="minorBidi"/>
          <w:b/>
          <w:noProof/>
          <w:sz w:val="32"/>
          <w:szCs w:val="32"/>
          <w:lang w:eastAsia="vi-VN" w:bidi="ar-SA"/>
        </w:rPr>
      </w:pPr>
      <w:r>
        <w:rPr>
          <w:b/>
          <w:noProof/>
          <w:sz w:val="32"/>
          <w:szCs w:val="32"/>
          <w:lang w:eastAsia="vi-VN"/>
        </w:rPr>
        <w:t>TRƯỜNG ĐẠI HỌC BÁCH KHOA HÀ NỘI</w:t>
      </w:r>
    </w:p>
    <w:p w14:paraId="51FA7BC8" w14:textId="77777777" w:rsidR="00557CA5" w:rsidRDefault="00557CA5" w:rsidP="00557CA5">
      <w:pPr>
        <w:jc w:val="center"/>
        <w:rPr>
          <w:b/>
          <w:noProof/>
          <w:sz w:val="32"/>
          <w:szCs w:val="32"/>
          <w:lang w:eastAsia="vi-VN"/>
        </w:rPr>
      </w:pPr>
      <w:r>
        <w:rPr>
          <w:b/>
          <w:noProof/>
          <w:sz w:val="32"/>
          <w:szCs w:val="32"/>
          <w:lang w:eastAsia="vi-VN"/>
        </w:rPr>
        <w:t>VIỆN CÔNG NGHỆ THÔNG TIN VÀ TRUYỀN THÔNG</w:t>
      </w:r>
    </w:p>
    <w:p w14:paraId="116B8060" w14:textId="77777777" w:rsidR="00557CA5" w:rsidRDefault="00557CA5" w:rsidP="00557CA5">
      <w:pPr>
        <w:jc w:val="center"/>
        <w:rPr>
          <w:b/>
          <w:noProof/>
          <w:sz w:val="32"/>
          <w:szCs w:val="32"/>
          <w:lang w:eastAsia="vi-VN"/>
        </w:rPr>
      </w:pPr>
    </w:p>
    <w:p w14:paraId="642898BF" w14:textId="77777777" w:rsidR="00557CA5" w:rsidRDefault="00557CA5" w:rsidP="00557CA5">
      <w:pPr>
        <w:jc w:val="center"/>
        <w:rPr>
          <w:noProof/>
          <w:sz w:val="22"/>
          <w:szCs w:val="22"/>
          <w:lang w:eastAsia="vi-VN"/>
        </w:rPr>
      </w:pPr>
    </w:p>
    <w:p w14:paraId="0478C83C" w14:textId="069F50A5" w:rsidR="00557CA5" w:rsidRDefault="00557CA5" w:rsidP="00557CA5">
      <w:pPr>
        <w:jc w:val="center"/>
        <w:rPr>
          <w:noProof/>
          <w:lang w:eastAsia="vi-VN"/>
        </w:rPr>
      </w:pPr>
      <w:r>
        <w:rPr>
          <w:noProof/>
          <w:lang w:eastAsia="en-US" w:bidi="ar-SA"/>
        </w:rPr>
        <w:drawing>
          <wp:inline distT="0" distB="0" distL="0" distR="0" wp14:anchorId="3619D5D5" wp14:editId="39838C04">
            <wp:extent cx="1752600" cy="26098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52600" cy="2609850"/>
                    </a:xfrm>
                    <a:prstGeom prst="rect">
                      <a:avLst/>
                    </a:prstGeom>
                    <a:noFill/>
                    <a:ln>
                      <a:noFill/>
                    </a:ln>
                  </pic:spPr>
                </pic:pic>
              </a:graphicData>
            </a:graphic>
          </wp:inline>
        </w:drawing>
      </w:r>
      <w:r>
        <w:rPr>
          <w:noProof/>
          <w:lang w:eastAsia="vi-VN"/>
        </w:rPr>
        <w:t xml:space="preserve">          </w:t>
      </w:r>
      <w:r>
        <w:rPr>
          <w:noProof/>
          <w:lang w:eastAsia="en-US" w:bidi="ar-SA"/>
        </w:rPr>
        <w:drawing>
          <wp:inline distT="0" distB="0" distL="0" distR="0" wp14:anchorId="182D2852" wp14:editId="0664778E">
            <wp:extent cx="1695450" cy="26765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95450" cy="2676525"/>
                    </a:xfrm>
                    <a:prstGeom prst="rect">
                      <a:avLst/>
                    </a:prstGeom>
                    <a:noFill/>
                    <a:ln>
                      <a:noFill/>
                    </a:ln>
                  </pic:spPr>
                </pic:pic>
              </a:graphicData>
            </a:graphic>
          </wp:inline>
        </w:drawing>
      </w:r>
    </w:p>
    <w:p w14:paraId="28A6480A" w14:textId="77777777" w:rsidR="00557CA5" w:rsidRDefault="00557CA5" w:rsidP="00557CA5">
      <w:pPr>
        <w:jc w:val="center"/>
        <w:rPr>
          <w:noProof/>
          <w:lang w:eastAsia="vi-VN"/>
        </w:rPr>
      </w:pPr>
    </w:p>
    <w:p w14:paraId="0E2681DA" w14:textId="77777777" w:rsidR="00557CA5" w:rsidRDefault="00557CA5" w:rsidP="00557CA5">
      <w:pPr>
        <w:jc w:val="center"/>
        <w:rPr>
          <w:noProof/>
          <w:lang w:eastAsia="vi-VN"/>
        </w:rPr>
      </w:pPr>
    </w:p>
    <w:p w14:paraId="76502FFB" w14:textId="77777777" w:rsidR="00557CA5" w:rsidRDefault="00557CA5" w:rsidP="00557CA5">
      <w:pPr>
        <w:jc w:val="center"/>
        <w:rPr>
          <w:b/>
          <w:noProof/>
          <w:sz w:val="36"/>
          <w:szCs w:val="36"/>
          <w:lang w:eastAsia="vi-VN"/>
        </w:rPr>
      </w:pPr>
      <w:r>
        <w:rPr>
          <w:b/>
          <w:noProof/>
          <w:sz w:val="36"/>
          <w:szCs w:val="36"/>
          <w:lang w:eastAsia="vi-VN"/>
        </w:rPr>
        <w:t>MÔN HỌC: QUẢN TRỊ DỰ ÁN CNTT</w:t>
      </w:r>
    </w:p>
    <w:p w14:paraId="7D4D9B54" w14:textId="77777777" w:rsidR="00557CA5" w:rsidRDefault="00557CA5" w:rsidP="00557CA5">
      <w:pPr>
        <w:jc w:val="center"/>
        <w:rPr>
          <w:b/>
          <w:noProof/>
          <w:sz w:val="36"/>
          <w:szCs w:val="36"/>
          <w:lang w:eastAsia="vi-VN"/>
        </w:rPr>
      </w:pPr>
    </w:p>
    <w:p w14:paraId="254CDC21" w14:textId="0089F175" w:rsidR="00557CA5" w:rsidRDefault="00557CA5" w:rsidP="00557CA5">
      <w:pPr>
        <w:jc w:val="center"/>
        <w:rPr>
          <w:rFonts w:cs="Tahoma"/>
          <w:i/>
          <w:noProof/>
          <w:sz w:val="28"/>
          <w:szCs w:val="28"/>
          <w:lang w:eastAsia="vi-VN"/>
        </w:rPr>
      </w:pPr>
      <w:r>
        <w:rPr>
          <w:rFonts w:cs="Tahoma"/>
          <w:noProof/>
          <w:sz w:val="28"/>
          <w:szCs w:val="28"/>
          <w:u w:val="single"/>
          <w:lang w:eastAsia="vi-VN"/>
        </w:rPr>
        <w:t>ĐỀ TÀI</w:t>
      </w:r>
      <w:r>
        <w:rPr>
          <w:rFonts w:cs="Tahoma"/>
          <w:noProof/>
          <w:sz w:val="28"/>
          <w:szCs w:val="28"/>
          <w:lang w:eastAsia="vi-VN"/>
        </w:rPr>
        <w:t xml:space="preserve">: </w:t>
      </w:r>
      <w:r>
        <w:rPr>
          <w:rFonts w:cs="Tahoma"/>
          <w:i/>
          <w:noProof/>
          <w:sz w:val="28"/>
          <w:szCs w:val="28"/>
          <w:lang w:eastAsia="vi-VN"/>
        </w:rPr>
        <w:t>WEBSITE BÁN HÀNG THỜI TRANG</w:t>
      </w:r>
    </w:p>
    <w:p w14:paraId="10A5A626" w14:textId="77777777" w:rsidR="00557CA5" w:rsidRDefault="00557CA5" w:rsidP="00557CA5">
      <w:pPr>
        <w:jc w:val="center"/>
        <w:rPr>
          <w:rFonts w:cs="Tahoma"/>
          <w:i/>
          <w:noProof/>
          <w:sz w:val="28"/>
          <w:szCs w:val="28"/>
          <w:lang w:eastAsia="vi-VN"/>
        </w:rPr>
      </w:pPr>
    </w:p>
    <w:p w14:paraId="3DE3B035" w14:textId="77777777" w:rsidR="00557CA5" w:rsidRDefault="00557CA5" w:rsidP="00557CA5">
      <w:pPr>
        <w:jc w:val="center"/>
        <w:rPr>
          <w:rFonts w:cs="Tahoma"/>
          <w:i/>
          <w:noProof/>
          <w:sz w:val="28"/>
          <w:szCs w:val="28"/>
          <w:lang w:eastAsia="vi-V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42"/>
        <w:gridCol w:w="3904"/>
        <w:gridCol w:w="2934"/>
      </w:tblGrid>
      <w:tr w:rsidR="00557CA5" w14:paraId="06CF43F3" w14:textId="77777777" w:rsidTr="00557CA5">
        <w:tc>
          <w:tcPr>
            <w:tcW w:w="1942" w:type="dxa"/>
            <w:hideMark/>
          </w:tcPr>
          <w:p w14:paraId="62EBC821" w14:textId="77777777" w:rsidR="00557CA5" w:rsidRDefault="00557CA5">
            <w:pPr>
              <w:spacing w:after="0" w:line="240" w:lineRule="auto"/>
              <w:jc w:val="center"/>
              <w:rPr>
                <w:rFonts w:asciiTheme="minorHAnsi" w:hAnsiTheme="minorHAnsi" w:cstheme="minorBidi"/>
                <w:b/>
                <w:sz w:val="28"/>
                <w:szCs w:val="28"/>
                <w:u w:val="single"/>
                <w:lang w:eastAsia="en-US"/>
              </w:rPr>
            </w:pPr>
            <w:r>
              <w:rPr>
                <w:b/>
                <w:sz w:val="28"/>
                <w:szCs w:val="28"/>
                <w:u w:val="single"/>
              </w:rPr>
              <w:t>GVHD:</w:t>
            </w:r>
          </w:p>
        </w:tc>
        <w:tc>
          <w:tcPr>
            <w:tcW w:w="3904" w:type="dxa"/>
          </w:tcPr>
          <w:p w14:paraId="0A6982E4" w14:textId="77777777" w:rsidR="00557CA5" w:rsidRDefault="00557CA5">
            <w:pPr>
              <w:spacing w:after="0" w:line="240" w:lineRule="auto"/>
              <w:rPr>
                <w:sz w:val="28"/>
                <w:szCs w:val="28"/>
              </w:rPr>
            </w:pPr>
            <w:r>
              <w:rPr>
                <w:sz w:val="28"/>
                <w:szCs w:val="28"/>
              </w:rPr>
              <w:t>NGUYỄN ĐỨC TIẾN</w:t>
            </w:r>
          </w:p>
          <w:p w14:paraId="0CCF23B2" w14:textId="77777777" w:rsidR="00557CA5" w:rsidRDefault="00557CA5">
            <w:pPr>
              <w:spacing w:after="0" w:line="240" w:lineRule="auto"/>
              <w:rPr>
                <w:sz w:val="28"/>
                <w:szCs w:val="28"/>
              </w:rPr>
            </w:pPr>
          </w:p>
          <w:p w14:paraId="0199265B" w14:textId="77777777" w:rsidR="00557CA5" w:rsidRDefault="00557CA5">
            <w:pPr>
              <w:spacing w:after="0" w:line="240" w:lineRule="auto"/>
              <w:rPr>
                <w:sz w:val="28"/>
                <w:szCs w:val="28"/>
              </w:rPr>
            </w:pPr>
          </w:p>
        </w:tc>
        <w:tc>
          <w:tcPr>
            <w:tcW w:w="2934" w:type="dxa"/>
          </w:tcPr>
          <w:p w14:paraId="6B61177F" w14:textId="77777777" w:rsidR="00557CA5" w:rsidRDefault="00557CA5">
            <w:pPr>
              <w:spacing w:after="0" w:line="240" w:lineRule="auto"/>
              <w:jc w:val="center"/>
              <w:rPr>
                <w:sz w:val="28"/>
                <w:szCs w:val="28"/>
                <w:lang w:val="vi-VN"/>
              </w:rPr>
            </w:pPr>
          </w:p>
        </w:tc>
      </w:tr>
      <w:tr w:rsidR="00557CA5" w14:paraId="01A42959" w14:textId="77777777" w:rsidTr="00557CA5">
        <w:tc>
          <w:tcPr>
            <w:tcW w:w="1942" w:type="dxa"/>
            <w:vMerge w:val="restart"/>
            <w:hideMark/>
          </w:tcPr>
          <w:p w14:paraId="586E7401" w14:textId="77777777" w:rsidR="00557CA5" w:rsidRDefault="00557CA5">
            <w:pPr>
              <w:spacing w:after="0" w:line="240" w:lineRule="auto"/>
              <w:jc w:val="center"/>
              <w:rPr>
                <w:b/>
                <w:sz w:val="28"/>
                <w:szCs w:val="28"/>
                <w:u w:val="single"/>
              </w:rPr>
            </w:pPr>
            <w:r>
              <w:rPr>
                <w:b/>
                <w:sz w:val="28"/>
                <w:szCs w:val="28"/>
                <w:u w:val="single"/>
              </w:rPr>
              <w:t>SV:</w:t>
            </w:r>
          </w:p>
        </w:tc>
        <w:tc>
          <w:tcPr>
            <w:tcW w:w="3904" w:type="dxa"/>
            <w:hideMark/>
          </w:tcPr>
          <w:p w14:paraId="20652315" w14:textId="296D14A5" w:rsidR="00557CA5" w:rsidRDefault="00557CA5">
            <w:pPr>
              <w:spacing w:after="0" w:line="240" w:lineRule="auto"/>
              <w:rPr>
                <w:sz w:val="28"/>
                <w:szCs w:val="28"/>
              </w:rPr>
            </w:pPr>
            <w:r>
              <w:rPr>
                <w:sz w:val="28"/>
                <w:szCs w:val="28"/>
              </w:rPr>
              <w:t xml:space="preserve">NGUYỄN NGỌC THÀNH                        </w:t>
            </w:r>
          </w:p>
        </w:tc>
        <w:tc>
          <w:tcPr>
            <w:tcW w:w="2934" w:type="dxa"/>
          </w:tcPr>
          <w:p w14:paraId="62FF9280" w14:textId="09ADEB7B" w:rsidR="00557CA5" w:rsidRPr="00557CA5" w:rsidRDefault="00557CA5" w:rsidP="00557CA5">
            <w:pPr>
              <w:spacing w:after="0" w:line="240" w:lineRule="auto"/>
              <w:rPr>
                <w:sz w:val="28"/>
                <w:szCs w:val="28"/>
              </w:rPr>
            </w:pPr>
            <w:r>
              <w:rPr>
                <w:sz w:val="28"/>
                <w:szCs w:val="28"/>
              </w:rPr>
              <w:t xml:space="preserve">        20153393</w:t>
            </w:r>
          </w:p>
        </w:tc>
      </w:tr>
      <w:tr w:rsidR="00557CA5" w14:paraId="0DA3CB32" w14:textId="77777777" w:rsidTr="00557CA5">
        <w:trPr>
          <w:gridAfter w:val="2"/>
          <w:wAfter w:w="6838" w:type="dxa"/>
          <w:trHeight w:val="338"/>
        </w:trPr>
        <w:tc>
          <w:tcPr>
            <w:tcW w:w="0" w:type="auto"/>
            <w:vMerge/>
            <w:vAlign w:val="center"/>
            <w:hideMark/>
          </w:tcPr>
          <w:p w14:paraId="11D2DD94" w14:textId="77777777" w:rsidR="00557CA5" w:rsidRDefault="00557CA5">
            <w:pPr>
              <w:spacing w:after="0" w:line="240" w:lineRule="auto"/>
              <w:rPr>
                <w:b/>
                <w:sz w:val="28"/>
                <w:szCs w:val="28"/>
                <w:u w:val="single"/>
              </w:rPr>
            </w:pPr>
          </w:p>
        </w:tc>
      </w:tr>
      <w:tr w:rsidR="00557CA5" w14:paraId="72FBD2E5" w14:textId="77777777" w:rsidTr="00557CA5">
        <w:trPr>
          <w:gridAfter w:val="2"/>
          <w:wAfter w:w="6838" w:type="dxa"/>
          <w:trHeight w:val="338"/>
        </w:trPr>
        <w:tc>
          <w:tcPr>
            <w:tcW w:w="0" w:type="auto"/>
            <w:vMerge/>
            <w:vAlign w:val="center"/>
            <w:hideMark/>
          </w:tcPr>
          <w:p w14:paraId="5FB6FDFA" w14:textId="77777777" w:rsidR="00557CA5" w:rsidRDefault="00557CA5">
            <w:pPr>
              <w:spacing w:after="0" w:line="240" w:lineRule="auto"/>
              <w:rPr>
                <w:b/>
                <w:sz w:val="28"/>
                <w:szCs w:val="28"/>
                <w:u w:val="single"/>
              </w:rPr>
            </w:pPr>
          </w:p>
        </w:tc>
      </w:tr>
      <w:tr w:rsidR="008C7A4B" w14:paraId="470D0A8D" w14:textId="77777777" w:rsidTr="00557CA5">
        <w:trPr>
          <w:gridAfter w:val="2"/>
          <w:wAfter w:w="6838" w:type="dxa"/>
          <w:trHeight w:val="338"/>
        </w:trPr>
        <w:tc>
          <w:tcPr>
            <w:tcW w:w="0" w:type="auto"/>
            <w:vMerge/>
            <w:vAlign w:val="center"/>
          </w:tcPr>
          <w:p w14:paraId="723A70FA" w14:textId="77777777" w:rsidR="008C7A4B" w:rsidRDefault="008C7A4B">
            <w:pPr>
              <w:spacing w:after="0" w:line="240" w:lineRule="auto"/>
              <w:rPr>
                <w:b/>
                <w:sz w:val="28"/>
                <w:szCs w:val="28"/>
                <w:u w:val="single"/>
              </w:rPr>
            </w:pPr>
          </w:p>
        </w:tc>
      </w:tr>
      <w:tr w:rsidR="00557CA5" w14:paraId="63F9CD77" w14:textId="77777777" w:rsidTr="00557CA5">
        <w:trPr>
          <w:gridAfter w:val="2"/>
          <w:wAfter w:w="6838" w:type="dxa"/>
          <w:trHeight w:val="338"/>
        </w:trPr>
        <w:tc>
          <w:tcPr>
            <w:tcW w:w="0" w:type="auto"/>
            <w:vMerge/>
            <w:vAlign w:val="center"/>
            <w:hideMark/>
          </w:tcPr>
          <w:p w14:paraId="41D6806B" w14:textId="77777777" w:rsidR="00557CA5" w:rsidRDefault="00557CA5">
            <w:pPr>
              <w:spacing w:after="0" w:line="240" w:lineRule="auto"/>
              <w:rPr>
                <w:b/>
                <w:sz w:val="28"/>
                <w:szCs w:val="28"/>
                <w:u w:val="single"/>
              </w:rPr>
            </w:pPr>
          </w:p>
        </w:tc>
      </w:tr>
    </w:tbl>
    <w:p w14:paraId="014C4286" w14:textId="681B047B" w:rsidR="00557CA5" w:rsidRDefault="00557CA5" w:rsidP="00557CA5">
      <w:pPr>
        <w:jc w:val="center"/>
        <w:rPr>
          <w:rFonts w:asciiTheme="minorHAnsi" w:hAnsiTheme="minorHAnsi" w:cstheme="minorBidi"/>
          <w:sz w:val="22"/>
          <w:szCs w:val="22"/>
          <w:lang w:val="vi-VN"/>
        </w:rPr>
      </w:pPr>
    </w:p>
    <w:p w14:paraId="6F87C00B" w14:textId="45DF4C46" w:rsidR="008C7A4B" w:rsidRDefault="008C7A4B" w:rsidP="00557CA5">
      <w:pPr>
        <w:jc w:val="center"/>
        <w:rPr>
          <w:rFonts w:asciiTheme="minorHAnsi" w:hAnsiTheme="minorHAnsi" w:cstheme="minorBidi"/>
          <w:sz w:val="22"/>
          <w:szCs w:val="22"/>
          <w:lang w:val="vi-VN"/>
        </w:rPr>
      </w:pPr>
    </w:p>
    <w:p w14:paraId="548D1654" w14:textId="439E7DDD" w:rsidR="008C7A4B" w:rsidRDefault="008C7A4B" w:rsidP="008C7A4B">
      <w:pPr>
        <w:rPr>
          <w:rFonts w:asciiTheme="minorHAnsi" w:hAnsiTheme="minorHAnsi" w:cstheme="minorBidi"/>
          <w:sz w:val="22"/>
          <w:szCs w:val="22"/>
          <w:lang w:val="vi-VN"/>
        </w:rPr>
      </w:pPr>
    </w:p>
    <w:p w14:paraId="324F6FF6" w14:textId="1DF88C38" w:rsidR="008C7A4B" w:rsidRPr="008C7A4B" w:rsidRDefault="008C7A4B" w:rsidP="00557CA5">
      <w:pPr>
        <w:jc w:val="center"/>
        <w:rPr>
          <w:rFonts w:asciiTheme="minorHAnsi" w:hAnsiTheme="minorHAnsi" w:cstheme="minorBidi"/>
          <w:sz w:val="36"/>
          <w:szCs w:val="36"/>
        </w:rPr>
      </w:pPr>
      <w:r w:rsidRPr="008C7A4B">
        <w:rPr>
          <w:rFonts w:asciiTheme="minorHAnsi" w:hAnsiTheme="minorHAnsi" w:cstheme="minorBidi"/>
          <w:sz w:val="36"/>
          <w:szCs w:val="36"/>
        </w:rPr>
        <w:t>Hà Nội 12 - 2018</w:t>
      </w:r>
    </w:p>
    <w:p w14:paraId="42980964" w14:textId="5F3B3959" w:rsidR="00F34A9B" w:rsidRDefault="00F34A9B" w:rsidP="00557CA5">
      <w:pPr>
        <w:pStyle w:val="TOC2"/>
        <w:tabs>
          <w:tab w:val="clear" w:pos="1540"/>
          <w:tab w:val="left" w:pos="-110"/>
          <w:tab w:val="right" w:leader="dot" w:pos="8467"/>
        </w:tabs>
        <w:ind w:left="0" w:firstLine="0"/>
        <w:rPr>
          <w:i/>
          <w:color w:val="548DD4"/>
          <w:sz w:val="32"/>
          <w:szCs w:val="32"/>
        </w:rPr>
      </w:pPr>
    </w:p>
    <w:p w14:paraId="7E13FC2C" w14:textId="77777777" w:rsidR="00557CA5" w:rsidRPr="00557CA5" w:rsidRDefault="00557CA5" w:rsidP="00557CA5"/>
    <w:p w14:paraId="5DAD0FDA" w14:textId="77777777" w:rsidR="00F34A9B" w:rsidRDefault="00F34A9B">
      <w:pPr>
        <w:pStyle w:val="TOC3"/>
      </w:pPr>
      <w:r>
        <w:tab/>
      </w:r>
    </w:p>
    <w:p w14:paraId="6FB376E1" w14:textId="73CDCBFE" w:rsidR="00B94F42" w:rsidRDefault="00030EB1">
      <w:pPr>
        <w:pStyle w:val="TOC1"/>
        <w:rPr>
          <w:rFonts w:asciiTheme="minorHAnsi" w:eastAsiaTheme="minorEastAsia" w:hAnsiTheme="minorHAnsi" w:cstheme="minorBidi"/>
          <w:b w:val="0"/>
          <w:bCs w:val="0"/>
          <w:caps w:val="0"/>
          <w:noProof/>
          <w:sz w:val="22"/>
          <w:szCs w:val="22"/>
          <w:lang w:eastAsia="en-US" w:bidi="ar-SA"/>
        </w:rPr>
      </w:pPr>
      <w:r>
        <w:rPr>
          <w:u w:val="single"/>
        </w:rPr>
        <w:fldChar w:fldCharType="begin"/>
      </w:r>
      <w:r>
        <w:rPr>
          <w:u w:val="single"/>
        </w:rPr>
        <w:instrText xml:space="preserve"> TOC \o "1-3" \h \z \u </w:instrText>
      </w:r>
      <w:r>
        <w:rPr>
          <w:u w:val="single"/>
        </w:rPr>
        <w:fldChar w:fldCharType="separate"/>
      </w:r>
      <w:hyperlink w:anchor="_Toc533334835" w:history="1">
        <w:r w:rsidR="00B94F42" w:rsidRPr="007C1FBC">
          <w:rPr>
            <w:rStyle w:val="Hyperlink"/>
            <w:noProof/>
          </w:rPr>
          <w:t>1.</w:t>
        </w:r>
        <w:r w:rsidR="00B94F42">
          <w:rPr>
            <w:rFonts w:asciiTheme="minorHAnsi" w:eastAsiaTheme="minorEastAsia" w:hAnsiTheme="minorHAnsi" w:cstheme="minorBidi"/>
            <w:b w:val="0"/>
            <w:bCs w:val="0"/>
            <w:caps w:val="0"/>
            <w:noProof/>
            <w:sz w:val="22"/>
            <w:szCs w:val="22"/>
            <w:lang w:eastAsia="en-US" w:bidi="ar-SA"/>
          </w:rPr>
          <w:tab/>
        </w:r>
        <w:r w:rsidR="00B94F42" w:rsidRPr="007C1FBC">
          <w:rPr>
            <w:rStyle w:val="Hyperlink"/>
            <w:noProof/>
          </w:rPr>
          <w:t>Giới thiệu dự án</w:t>
        </w:r>
        <w:r w:rsidR="00B94F42">
          <w:rPr>
            <w:noProof/>
            <w:webHidden/>
          </w:rPr>
          <w:tab/>
        </w:r>
        <w:r w:rsidR="00B94F42">
          <w:rPr>
            <w:noProof/>
            <w:webHidden/>
          </w:rPr>
          <w:fldChar w:fldCharType="begin"/>
        </w:r>
        <w:r w:rsidR="00B94F42">
          <w:rPr>
            <w:noProof/>
            <w:webHidden/>
          </w:rPr>
          <w:instrText xml:space="preserve"> PAGEREF _Toc533334835 \h </w:instrText>
        </w:r>
        <w:r w:rsidR="00B94F42">
          <w:rPr>
            <w:noProof/>
            <w:webHidden/>
          </w:rPr>
        </w:r>
        <w:r w:rsidR="00B94F42">
          <w:rPr>
            <w:noProof/>
            <w:webHidden/>
          </w:rPr>
          <w:fldChar w:fldCharType="separate"/>
        </w:r>
        <w:r w:rsidR="00B94F42">
          <w:rPr>
            <w:noProof/>
            <w:webHidden/>
          </w:rPr>
          <w:t>3</w:t>
        </w:r>
        <w:r w:rsidR="00B94F42">
          <w:rPr>
            <w:noProof/>
            <w:webHidden/>
          </w:rPr>
          <w:fldChar w:fldCharType="end"/>
        </w:r>
      </w:hyperlink>
    </w:p>
    <w:p w14:paraId="52E499D6" w14:textId="5DCD97B0" w:rsidR="00B94F42" w:rsidRDefault="00A07C87">
      <w:pPr>
        <w:pStyle w:val="TOC1"/>
        <w:rPr>
          <w:rFonts w:asciiTheme="minorHAnsi" w:eastAsiaTheme="minorEastAsia" w:hAnsiTheme="minorHAnsi" w:cstheme="minorBidi"/>
          <w:b w:val="0"/>
          <w:bCs w:val="0"/>
          <w:caps w:val="0"/>
          <w:noProof/>
          <w:sz w:val="22"/>
          <w:szCs w:val="22"/>
          <w:lang w:eastAsia="en-US" w:bidi="ar-SA"/>
        </w:rPr>
      </w:pPr>
      <w:hyperlink w:anchor="_Toc533334836" w:history="1">
        <w:r w:rsidR="00B94F42" w:rsidRPr="007C1FBC">
          <w:rPr>
            <w:rStyle w:val="Hyperlink"/>
            <w:noProof/>
          </w:rPr>
          <w:t>2.</w:t>
        </w:r>
        <w:r w:rsidR="00B94F42">
          <w:rPr>
            <w:rFonts w:asciiTheme="minorHAnsi" w:eastAsiaTheme="minorEastAsia" w:hAnsiTheme="minorHAnsi" w:cstheme="minorBidi"/>
            <w:b w:val="0"/>
            <w:bCs w:val="0"/>
            <w:caps w:val="0"/>
            <w:noProof/>
            <w:sz w:val="22"/>
            <w:szCs w:val="22"/>
            <w:lang w:eastAsia="en-US" w:bidi="ar-SA"/>
          </w:rPr>
          <w:tab/>
        </w:r>
        <w:r w:rsidR="00B94F42" w:rsidRPr="007C1FBC">
          <w:rPr>
            <w:rStyle w:val="Hyperlink"/>
            <w:noProof/>
          </w:rPr>
          <w:t>Các nhân sự tham gia dự án</w:t>
        </w:r>
        <w:r w:rsidR="00B94F42">
          <w:rPr>
            <w:noProof/>
            <w:webHidden/>
          </w:rPr>
          <w:tab/>
        </w:r>
        <w:r w:rsidR="00B94F42">
          <w:rPr>
            <w:noProof/>
            <w:webHidden/>
          </w:rPr>
          <w:fldChar w:fldCharType="begin"/>
        </w:r>
        <w:r w:rsidR="00B94F42">
          <w:rPr>
            <w:noProof/>
            <w:webHidden/>
          </w:rPr>
          <w:instrText xml:space="preserve"> PAGEREF _Toc533334836 \h </w:instrText>
        </w:r>
        <w:r w:rsidR="00B94F42">
          <w:rPr>
            <w:noProof/>
            <w:webHidden/>
          </w:rPr>
        </w:r>
        <w:r w:rsidR="00B94F42">
          <w:rPr>
            <w:noProof/>
            <w:webHidden/>
          </w:rPr>
          <w:fldChar w:fldCharType="separate"/>
        </w:r>
        <w:r w:rsidR="00B94F42">
          <w:rPr>
            <w:noProof/>
            <w:webHidden/>
          </w:rPr>
          <w:t>3</w:t>
        </w:r>
        <w:r w:rsidR="00B94F42">
          <w:rPr>
            <w:noProof/>
            <w:webHidden/>
          </w:rPr>
          <w:fldChar w:fldCharType="end"/>
        </w:r>
      </w:hyperlink>
    </w:p>
    <w:p w14:paraId="26EE8993" w14:textId="66C35A0D" w:rsidR="00B94F42" w:rsidRDefault="00A07C87">
      <w:pPr>
        <w:pStyle w:val="TOC2"/>
        <w:rPr>
          <w:rFonts w:asciiTheme="minorHAnsi" w:eastAsiaTheme="minorEastAsia" w:hAnsiTheme="minorHAnsi" w:cstheme="minorBidi"/>
          <w:noProof/>
          <w:sz w:val="22"/>
          <w:szCs w:val="22"/>
          <w:lang w:eastAsia="en-US" w:bidi="ar-SA"/>
        </w:rPr>
      </w:pPr>
      <w:hyperlink w:anchor="_Toc533334837" w:history="1">
        <w:r w:rsidR="00B94F42" w:rsidRPr="007C1FBC">
          <w:rPr>
            <w:rStyle w:val="Hyperlink"/>
            <w:rFonts w:cs="Tahoma"/>
            <w:noProof/>
          </w:rPr>
          <w:t>2.1.</w:t>
        </w:r>
        <w:r w:rsidR="00B94F42">
          <w:rPr>
            <w:rFonts w:asciiTheme="minorHAnsi" w:eastAsiaTheme="minorEastAsia" w:hAnsiTheme="minorHAnsi" w:cstheme="minorBidi"/>
            <w:noProof/>
            <w:sz w:val="22"/>
            <w:szCs w:val="22"/>
            <w:lang w:eastAsia="en-US" w:bidi="ar-SA"/>
          </w:rPr>
          <w:tab/>
        </w:r>
        <w:r w:rsidR="00B94F42" w:rsidRPr="007C1FBC">
          <w:rPr>
            <w:rStyle w:val="Hyperlink"/>
            <w:noProof/>
          </w:rPr>
          <w:t>Thông tin liên hệ phía khách hàng</w:t>
        </w:r>
        <w:r w:rsidR="00B94F42">
          <w:rPr>
            <w:noProof/>
            <w:webHidden/>
          </w:rPr>
          <w:tab/>
        </w:r>
        <w:r w:rsidR="00B94F42">
          <w:rPr>
            <w:noProof/>
            <w:webHidden/>
          </w:rPr>
          <w:fldChar w:fldCharType="begin"/>
        </w:r>
        <w:r w:rsidR="00B94F42">
          <w:rPr>
            <w:noProof/>
            <w:webHidden/>
          </w:rPr>
          <w:instrText xml:space="preserve"> PAGEREF _Toc533334837 \h </w:instrText>
        </w:r>
        <w:r w:rsidR="00B94F42">
          <w:rPr>
            <w:noProof/>
            <w:webHidden/>
          </w:rPr>
        </w:r>
        <w:r w:rsidR="00B94F42">
          <w:rPr>
            <w:noProof/>
            <w:webHidden/>
          </w:rPr>
          <w:fldChar w:fldCharType="separate"/>
        </w:r>
        <w:r w:rsidR="00B94F42">
          <w:rPr>
            <w:noProof/>
            <w:webHidden/>
          </w:rPr>
          <w:t>3</w:t>
        </w:r>
        <w:r w:rsidR="00B94F42">
          <w:rPr>
            <w:noProof/>
            <w:webHidden/>
          </w:rPr>
          <w:fldChar w:fldCharType="end"/>
        </w:r>
      </w:hyperlink>
    </w:p>
    <w:p w14:paraId="28209649" w14:textId="35865378" w:rsidR="00B94F42" w:rsidRDefault="00A07C87">
      <w:pPr>
        <w:pStyle w:val="TOC2"/>
        <w:rPr>
          <w:rFonts w:asciiTheme="minorHAnsi" w:eastAsiaTheme="minorEastAsia" w:hAnsiTheme="minorHAnsi" w:cstheme="minorBidi"/>
          <w:noProof/>
          <w:sz w:val="22"/>
          <w:szCs w:val="22"/>
          <w:lang w:eastAsia="en-US" w:bidi="ar-SA"/>
        </w:rPr>
      </w:pPr>
      <w:hyperlink w:anchor="_Toc533334838" w:history="1">
        <w:r w:rsidR="00B94F42" w:rsidRPr="007C1FBC">
          <w:rPr>
            <w:rStyle w:val="Hyperlink"/>
            <w:rFonts w:cs="Tahoma"/>
            <w:noProof/>
          </w:rPr>
          <w:t>2.2.</w:t>
        </w:r>
        <w:r w:rsidR="00B94F42">
          <w:rPr>
            <w:rFonts w:asciiTheme="minorHAnsi" w:eastAsiaTheme="minorEastAsia" w:hAnsiTheme="minorHAnsi" w:cstheme="minorBidi"/>
            <w:noProof/>
            <w:sz w:val="22"/>
            <w:szCs w:val="22"/>
            <w:lang w:eastAsia="en-US" w:bidi="ar-SA"/>
          </w:rPr>
          <w:tab/>
        </w:r>
        <w:r w:rsidR="00B94F42" w:rsidRPr="007C1FBC">
          <w:rPr>
            <w:rStyle w:val="Hyperlink"/>
            <w:noProof/>
          </w:rPr>
          <w:t>Thông tin liên hệ phía công ty</w:t>
        </w:r>
        <w:r w:rsidR="00B94F42">
          <w:rPr>
            <w:noProof/>
            <w:webHidden/>
          </w:rPr>
          <w:tab/>
        </w:r>
        <w:r w:rsidR="00B94F42">
          <w:rPr>
            <w:noProof/>
            <w:webHidden/>
          </w:rPr>
          <w:fldChar w:fldCharType="begin"/>
        </w:r>
        <w:r w:rsidR="00B94F42">
          <w:rPr>
            <w:noProof/>
            <w:webHidden/>
          </w:rPr>
          <w:instrText xml:space="preserve"> PAGEREF _Toc533334838 \h </w:instrText>
        </w:r>
        <w:r w:rsidR="00B94F42">
          <w:rPr>
            <w:noProof/>
            <w:webHidden/>
          </w:rPr>
        </w:r>
        <w:r w:rsidR="00B94F42">
          <w:rPr>
            <w:noProof/>
            <w:webHidden/>
          </w:rPr>
          <w:fldChar w:fldCharType="separate"/>
        </w:r>
        <w:r w:rsidR="00B94F42">
          <w:rPr>
            <w:noProof/>
            <w:webHidden/>
          </w:rPr>
          <w:t>3</w:t>
        </w:r>
        <w:r w:rsidR="00B94F42">
          <w:rPr>
            <w:noProof/>
            <w:webHidden/>
          </w:rPr>
          <w:fldChar w:fldCharType="end"/>
        </w:r>
      </w:hyperlink>
    </w:p>
    <w:p w14:paraId="053225BF" w14:textId="27F1FCE5" w:rsidR="00B94F42" w:rsidRDefault="00A07C87">
      <w:pPr>
        <w:pStyle w:val="TOC2"/>
        <w:rPr>
          <w:rFonts w:asciiTheme="minorHAnsi" w:eastAsiaTheme="minorEastAsia" w:hAnsiTheme="minorHAnsi" w:cstheme="minorBidi"/>
          <w:noProof/>
          <w:sz w:val="22"/>
          <w:szCs w:val="22"/>
          <w:lang w:eastAsia="en-US" w:bidi="ar-SA"/>
        </w:rPr>
      </w:pPr>
      <w:hyperlink w:anchor="_Toc533334839" w:history="1">
        <w:r w:rsidR="00B94F42" w:rsidRPr="007C1FBC">
          <w:rPr>
            <w:rStyle w:val="Hyperlink"/>
            <w:rFonts w:cs="Tahoma"/>
            <w:noProof/>
          </w:rPr>
          <w:t>2.3.</w:t>
        </w:r>
        <w:r w:rsidR="00B94F42">
          <w:rPr>
            <w:rFonts w:asciiTheme="minorHAnsi" w:eastAsiaTheme="minorEastAsia" w:hAnsiTheme="minorHAnsi" w:cstheme="minorBidi"/>
            <w:noProof/>
            <w:sz w:val="22"/>
            <w:szCs w:val="22"/>
            <w:lang w:eastAsia="en-US" w:bidi="ar-SA"/>
          </w:rPr>
          <w:tab/>
        </w:r>
        <w:r w:rsidR="00B94F42" w:rsidRPr="007C1FBC">
          <w:rPr>
            <w:rStyle w:val="Hyperlink"/>
            <w:noProof/>
          </w:rPr>
          <w:t>Phân chia vai trò của thành viên dự án và khách hàng</w:t>
        </w:r>
        <w:r w:rsidR="00B94F42">
          <w:rPr>
            <w:noProof/>
            <w:webHidden/>
          </w:rPr>
          <w:tab/>
        </w:r>
        <w:r w:rsidR="00B94F42">
          <w:rPr>
            <w:noProof/>
            <w:webHidden/>
          </w:rPr>
          <w:fldChar w:fldCharType="begin"/>
        </w:r>
        <w:r w:rsidR="00B94F42">
          <w:rPr>
            <w:noProof/>
            <w:webHidden/>
          </w:rPr>
          <w:instrText xml:space="preserve"> PAGEREF _Toc533334839 \h </w:instrText>
        </w:r>
        <w:r w:rsidR="00B94F42">
          <w:rPr>
            <w:noProof/>
            <w:webHidden/>
          </w:rPr>
        </w:r>
        <w:r w:rsidR="00B94F42">
          <w:rPr>
            <w:noProof/>
            <w:webHidden/>
          </w:rPr>
          <w:fldChar w:fldCharType="separate"/>
        </w:r>
        <w:r w:rsidR="00B94F42">
          <w:rPr>
            <w:noProof/>
            <w:webHidden/>
          </w:rPr>
          <w:t>3</w:t>
        </w:r>
        <w:r w:rsidR="00B94F42">
          <w:rPr>
            <w:noProof/>
            <w:webHidden/>
          </w:rPr>
          <w:fldChar w:fldCharType="end"/>
        </w:r>
      </w:hyperlink>
    </w:p>
    <w:p w14:paraId="6FDEBED7" w14:textId="003F2661" w:rsidR="00B94F42" w:rsidRDefault="00A07C87">
      <w:pPr>
        <w:pStyle w:val="TOC1"/>
        <w:rPr>
          <w:rFonts w:asciiTheme="minorHAnsi" w:eastAsiaTheme="minorEastAsia" w:hAnsiTheme="minorHAnsi" w:cstheme="minorBidi"/>
          <w:b w:val="0"/>
          <w:bCs w:val="0"/>
          <w:caps w:val="0"/>
          <w:noProof/>
          <w:sz w:val="22"/>
          <w:szCs w:val="22"/>
          <w:lang w:eastAsia="en-US" w:bidi="ar-SA"/>
        </w:rPr>
      </w:pPr>
      <w:hyperlink w:anchor="_Toc533334840" w:history="1">
        <w:r w:rsidR="00B94F42" w:rsidRPr="007C1FBC">
          <w:rPr>
            <w:rStyle w:val="Hyperlink"/>
            <w:noProof/>
          </w:rPr>
          <w:t>3.</w:t>
        </w:r>
        <w:r w:rsidR="00B94F42">
          <w:rPr>
            <w:rFonts w:asciiTheme="minorHAnsi" w:eastAsiaTheme="minorEastAsia" w:hAnsiTheme="minorHAnsi" w:cstheme="minorBidi"/>
            <w:b w:val="0"/>
            <w:bCs w:val="0"/>
            <w:caps w:val="0"/>
            <w:noProof/>
            <w:sz w:val="22"/>
            <w:szCs w:val="22"/>
            <w:lang w:eastAsia="en-US" w:bidi="ar-SA"/>
          </w:rPr>
          <w:tab/>
        </w:r>
        <w:r w:rsidR="00B94F42" w:rsidRPr="007C1FBC">
          <w:rPr>
            <w:rStyle w:val="Hyperlink"/>
            <w:noProof/>
          </w:rPr>
          <w:t>Khảo sát dự án</w:t>
        </w:r>
        <w:r w:rsidR="00B94F42">
          <w:rPr>
            <w:noProof/>
            <w:webHidden/>
          </w:rPr>
          <w:tab/>
        </w:r>
        <w:r w:rsidR="00B94F42">
          <w:rPr>
            <w:noProof/>
            <w:webHidden/>
          </w:rPr>
          <w:fldChar w:fldCharType="begin"/>
        </w:r>
        <w:r w:rsidR="00B94F42">
          <w:rPr>
            <w:noProof/>
            <w:webHidden/>
          </w:rPr>
          <w:instrText xml:space="preserve"> PAGEREF _Toc533334840 \h </w:instrText>
        </w:r>
        <w:r w:rsidR="00B94F42">
          <w:rPr>
            <w:noProof/>
            <w:webHidden/>
          </w:rPr>
        </w:r>
        <w:r w:rsidR="00B94F42">
          <w:rPr>
            <w:noProof/>
            <w:webHidden/>
          </w:rPr>
          <w:fldChar w:fldCharType="separate"/>
        </w:r>
        <w:r w:rsidR="00B94F42">
          <w:rPr>
            <w:noProof/>
            <w:webHidden/>
          </w:rPr>
          <w:t>5</w:t>
        </w:r>
        <w:r w:rsidR="00B94F42">
          <w:rPr>
            <w:noProof/>
            <w:webHidden/>
          </w:rPr>
          <w:fldChar w:fldCharType="end"/>
        </w:r>
      </w:hyperlink>
    </w:p>
    <w:p w14:paraId="4F4C2F9F" w14:textId="2AD411EE" w:rsidR="00B94F42" w:rsidRDefault="00A07C87">
      <w:pPr>
        <w:pStyle w:val="TOC2"/>
        <w:rPr>
          <w:rFonts w:asciiTheme="minorHAnsi" w:eastAsiaTheme="minorEastAsia" w:hAnsiTheme="minorHAnsi" w:cstheme="minorBidi"/>
          <w:noProof/>
          <w:sz w:val="22"/>
          <w:szCs w:val="22"/>
          <w:lang w:eastAsia="en-US" w:bidi="ar-SA"/>
        </w:rPr>
      </w:pPr>
      <w:hyperlink w:anchor="_Toc533334841" w:history="1">
        <w:r w:rsidR="00B94F42" w:rsidRPr="007C1FBC">
          <w:rPr>
            <w:rStyle w:val="Hyperlink"/>
            <w:rFonts w:cs="Tahoma"/>
            <w:noProof/>
          </w:rPr>
          <w:t>3.1.</w:t>
        </w:r>
        <w:r w:rsidR="00B94F42">
          <w:rPr>
            <w:rFonts w:asciiTheme="minorHAnsi" w:eastAsiaTheme="minorEastAsia" w:hAnsiTheme="minorHAnsi" w:cstheme="minorBidi"/>
            <w:noProof/>
            <w:sz w:val="22"/>
            <w:szCs w:val="22"/>
            <w:lang w:eastAsia="en-US" w:bidi="ar-SA"/>
          </w:rPr>
          <w:tab/>
        </w:r>
        <w:r w:rsidR="00B94F42" w:rsidRPr="007C1FBC">
          <w:rPr>
            <w:rStyle w:val="Hyperlink"/>
            <w:noProof/>
          </w:rPr>
          <w:t>Yêu cầu khách hàng</w:t>
        </w:r>
        <w:r w:rsidR="00B94F42">
          <w:rPr>
            <w:noProof/>
            <w:webHidden/>
          </w:rPr>
          <w:tab/>
        </w:r>
        <w:r w:rsidR="00B94F42">
          <w:rPr>
            <w:noProof/>
            <w:webHidden/>
          </w:rPr>
          <w:fldChar w:fldCharType="begin"/>
        </w:r>
        <w:r w:rsidR="00B94F42">
          <w:rPr>
            <w:noProof/>
            <w:webHidden/>
          </w:rPr>
          <w:instrText xml:space="preserve"> PAGEREF _Toc533334841 \h </w:instrText>
        </w:r>
        <w:r w:rsidR="00B94F42">
          <w:rPr>
            <w:noProof/>
            <w:webHidden/>
          </w:rPr>
        </w:r>
        <w:r w:rsidR="00B94F42">
          <w:rPr>
            <w:noProof/>
            <w:webHidden/>
          </w:rPr>
          <w:fldChar w:fldCharType="separate"/>
        </w:r>
        <w:r w:rsidR="00B94F42">
          <w:rPr>
            <w:noProof/>
            <w:webHidden/>
          </w:rPr>
          <w:t>5</w:t>
        </w:r>
        <w:r w:rsidR="00B94F42">
          <w:rPr>
            <w:noProof/>
            <w:webHidden/>
          </w:rPr>
          <w:fldChar w:fldCharType="end"/>
        </w:r>
      </w:hyperlink>
    </w:p>
    <w:p w14:paraId="38CBC7CB" w14:textId="0CC30EB4" w:rsidR="00B94F42" w:rsidRDefault="00A07C87">
      <w:pPr>
        <w:pStyle w:val="TOC2"/>
        <w:rPr>
          <w:rFonts w:asciiTheme="minorHAnsi" w:eastAsiaTheme="minorEastAsia" w:hAnsiTheme="minorHAnsi" w:cstheme="minorBidi"/>
          <w:noProof/>
          <w:sz w:val="22"/>
          <w:szCs w:val="22"/>
          <w:lang w:eastAsia="en-US" w:bidi="ar-SA"/>
        </w:rPr>
      </w:pPr>
      <w:hyperlink w:anchor="_Toc533334842" w:history="1">
        <w:r w:rsidR="00B94F42" w:rsidRPr="007C1FBC">
          <w:rPr>
            <w:rStyle w:val="Hyperlink"/>
            <w:rFonts w:cs="Tahoma"/>
            <w:noProof/>
          </w:rPr>
          <w:t>3.2.</w:t>
        </w:r>
        <w:r w:rsidR="00B94F42">
          <w:rPr>
            <w:rFonts w:asciiTheme="minorHAnsi" w:eastAsiaTheme="minorEastAsia" w:hAnsiTheme="minorHAnsi" w:cstheme="minorBidi"/>
            <w:noProof/>
            <w:sz w:val="22"/>
            <w:szCs w:val="22"/>
            <w:lang w:eastAsia="en-US" w:bidi="ar-SA"/>
          </w:rPr>
          <w:tab/>
        </w:r>
        <w:r w:rsidR="00B94F42" w:rsidRPr="007C1FBC">
          <w:rPr>
            <w:rStyle w:val="Hyperlink"/>
            <w:noProof/>
          </w:rPr>
          <w:t>Mô hình hoạt động hiện thời – nghiệp vụ</w:t>
        </w:r>
        <w:r w:rsidR="00B94F42">
          <w:rPr>
            <w:noProof/>
            <w:webHidden/>
          </w:rPr>
          <w:tab/>
        </w:r>
        <w:r w:rsidR="00B94F42">
          <w:rPr>
            <w:noProof/>
            <w:webHidden/>
          </w:rPr>
          <w:fldChar w:fldCharType="begin"/>
        </w:r>
        <w:r w:rsidR="00B94F42">
          <w:rPr>
            <w:noProof/>
            <w:webHidden/>
          </w:rPr>
          <w:instrText xml:space="preserve"> PAGEREF _Toc533334842 \h </w:instrText>
        </w:r>
        <w:r w:rsidR="00B94F42">
          <w:rPr>
            <w:noProof/>
            <w:webHidden/>
          </w:rPr>
        </w:r>
        <w:r w:rsidR="00B94F42">
          <w:rPr>
            <w:noProof/>
            <w:webHidden/>
          </w:rPr>
          <w:fldChar w:fldCharType="separate"/>
        </w:r>
        <w:r w:rsidR="00B94F42">
          <w:rPr>
            <w:noProof/>
            <w:webHidden/>
          </w:rPr>
          <w:t>5</w:t>
        </w:r>
        <w:r w:rsidR="00B94F42">
          <w:rPr>
            <w:noProof/>
            <w:webHidden/>
          </w:rPr>
          <w:fldChar w:fldCharType="end"/>
        </w:r>
      </w:hyperlink>
    </w:p>
    <w:p w14:paraId="7CBC9933" w14:textId="5481B17C" w:rsidR="00B94F42" w:rsidRDefault="00A07C87">
      <w:pPr>
        <w:pStyle w:val="TOC2"/>
        <w:rPr>
          <w:rFonts w:asciiTheme="minorHAnsi" w:eastAsiaTheme="minorEastAsia" w:hAnsiTheme="minorHAnsi" w:cstheme="minorBidi"/>
          <w:noProof/>
          <w:sz w:val="22"/>
          <w:szCs w:val="22"/>
          <w:lang w:eastAsia="en-US" w:bidi="ar-SA"/>
        </w:rPr>
      </w:pPr>
      <w:hyperlink w:anchor="_Toc533334843" w:history="1">
        <w:r w:rsidR="00B94F42" w:rsidRPr="007C1FBC">
          <w:rPr>
            <w:rStyle w:val="Hyperlink"/>
            <w:rFonts w:cs="Tahoma"/>
            <w:noProof/>
          </w:rPr>
          <w:t>3.3.</w:t>
        </w:r>
        <w:r w:rsidR="00B94F42">
          <w:rPr>
            <w:rFonts w:asciiTheme="minorHAnsi" w:eastAsiaTheme="minorEastAsia" w:hAnsiTheme="minorHAnsi" w:cstheme="minorBidi"/>
            <w:noProof/>
            <w:sz w:val="22"/>
            <w:szCs w:val="22"/>
            <w:lang w:eastAsia="en-US" w:bidi="ar-SA"/>
          </w:rPr>
          <w:tab/>
        </w:r>
        <w:r w:rsidR="00B94F42" w:rsidRPr="007C1FBC">
          <w:rPr>
            <w:rStyle w:val="Hyperlink"/>
            <w:noProof/>
          </w:rPr>
          <w:t>Mô hình hoạt động dự kiến sau khi áp dụng sản phẩm mới</w:t>
        </w:r>
        <w:r w:rsidR="00B94F42">
          <w:rPr>
            <w:noProof/>
            <w:webHidden/>
          </w:rPr>
          <w:tab/>
        </w:r>
        <w:r w:rsidR="00B94F42">
          <w:rPr>
            <w:noProof/>
            <w:webHidden/>
          </w:rPr>
          <w:fldChar w:fldCharType="begin"/>
        </w:r>
        <w:r w:rsidR="00B94F42">
          <w:rPr>
            <w:noProof/>
            <w:webHidden/>
          </w:rPr>
          <w:instrText xml:space="preserve"> PAGEREF _Toc533334843 \h </w:instrText>
        </w:r>
        <w:r w:rsidR="00B94F42">
          <w:rPr>
            <w:noProof/>
            <w:webHidden/>
          </w:rPr>
        </w:r>
        <w:r w:rsidR="00B94F42">
          <w:rPr>
            <w:noProof/>
            <w:webHidden/>
          </w:rPr>
          <w:fldChar w:fldCharType="separate"/>
        </w:r>
        <w:r w:rsidR="00B94F42">
          <w:rPr>
            <w:noProof/>
            <w:webHidden/>
          </w:rPr>
          <w:t>6</w:t>
        </w:r>
        <w:r w:rsidR="00B94F42">
          <w:rPr>
            <w:noProof/>
            <w:webHidden/>
          </w:rPr>
          <w:fldChar w:fldCharType="end"/>
        </w:r>
      </w:hyperlink>
    </w:p>
    <w:p w14:paraId="6A4E2D4A" w14:textId="482CA81C" w:rsidR="00B94F42" w:rsidRDefault="00A07C87">
      <w:pPr>
        <w:pStyle w:val="TOC2"/>
        <w:rPr>
          <w:rFonts w:asciiTheme="minorHAnsi" w:eastAsiaTheme="minorEastAsia" w:hAnsiTheme="minorHAnsi" w:cstheme="minorBidi"/>
          <w:noProof/>
          <w:sz w:val="22"/>
          <w:szCs w:val="22"/>
          <w:lang w:eastAsia="en-US" w:bidi="ar-SA"/>
        </w:rPr>
      </w:pPr>
      <w:hyperlink w:anchor="_Toc533334844" w:history="1">
        <w:r w:rsidR="00B94F42" w:rsidRPr="007C1FBC">
          <w:rPr>
            <w:rStyle w:val="Hyperlink"/>
            <w:rFonts w:cs="Tahoma"/>
            <w:noProof/>
          </w:rPr>
          <w:t>3.4.</w:t>
        </w:r>
        <w:r w:rsidR="00B94F42">
          <w:rPr>
            <w:rFonts w:asciiTheme="minorHAnsi" w:eastAsiaTheme="minorEastAsia" w:hAnsiTheme="minorHAnsi" w:cstheme="minorBidi"/>
            <w:noProof/>
            <w:sz w:val="22"/>
            <w:szCs w:val="22"/>
            <w:lang w:eastAsia="en-US" w:bidi="ar-SA"/>
          </w:rPr>
          <w:tab/>
        </w:r>
        <w:r w:rsidR="00B94F42" w:rsidRPr="007C1FBC">
          <w:rPr>
            <w:rStyle w:val="Hyperlink"/>
            <w:noProof/>
          </w:rPr>
          <w:t>Phân tích ưu điểm/nhược điểm/lợi ích khách hàng</w:t>
        </w:r>
        <w:r w:rsidR="00B94F42">
          <w:rPr>
            <w:noProof/>
            <w:webHidden/>
          </w:rPr>
          <w:tab/>
        </w:r>
        <w:r w:rsidR="00B94F42">
          <w:rPr>
            <w:noProof/>
            <w:webHidden/>
          </w:rPr>
          <w:fldChar w:fldCharType="begin"/>
        </w:r>
        <w:r w:rsidR="00B94F42">
          <w:rPr>
            <w:noProof/>
            <w:webHidden/>
          </w:rPr>
          <w:instrText xml:space="preserve"> PAGEREF _Toc533334844 \h </w:instrText>
        </w:r>
        <w:r w:rsidR="00B94F42">
          <w:rPr>
            <w:noProof/>
            <w:webHidden/>
          </w:rPr>
        </w:r>
        <w:r w:rsidR="00B94F42">
          <w:rPr>
            <w:noProof/>
            <w:webHidden/>
          </w:rPr>
          <w:fldChar w:fldCharType="separate"/>
        </w:r>
        <w:r w:rsidR="00B94F42">
          <w:rPr>
            <w:noProof/>
            <w:webHidden/>
          </w:rPr>
          <w:t>6</w:t>
        </w:r>
        <w:r w:rsidR="00B94F42">
          <w:rPr>
            <w:noProof/>
            <w:webHidden/>
          </w:rPr>
          <w:fldChar w:fldCharType="end"/>
        </w:r>
      </w:hyperlink>
    </w:p>
    <w:p w14:paraId="542C6226" w14:textId="75C20A5E" w:rsidR="00B94F42" w:rsidRDefault="00A07C87">
      <w:pPr>
        <w:pStyle w:val="TOC1"/>
        <w:rPr>
          <w:rFonts w:asciiTheme="minorHAnsi" w:eastAsiaTheme="minorEastAsia" w:hAnsiTheme="minorHAnsi" w:cstheme="minorBidi"/>
          <w:b w:val="0"/>
          <w:bCs w:val="0"/>
          <w:caps w:val="0"/>
          <w:noProof/>
          <w:sz w:val="22"/>
          <w:szCs w:val="22"/>
          <w:lang w:eastAsia="en-US" w:bidi="ar-SA"/>
        </w:rPr>
      </w:pPr>
      <w:hyperlink w:anchor="_Toc533334845" w:history="1">
        <w:r w:rsidR="00B94F42" w:rsidRPr="007C1FBC">
          <w:rPr>
            <w:rStyle w:val="Hyperlink"/>
            <w:noProof/>
          </w:rPr>
          <w:t>4.</w:t>
        </w:r>
        <w:r w:rsidR="00B94F42">
          <w:rPr>
            <w:rFonts w:asciiTheme="minorHAnsi" w:eastAsiaTheme="minorEastAsia" w:hAnsiTheme="minorHAnsi" w:cstheme="minorBidi"/>
            <w:b w:val="0"/>
            <w:bCs w:val="0"/>
            <w:caps w:val="0"/>
            <w:noProof/>
            <w:sz w:val="22"/>
            <w:szCs w:val="22"/>
            <w:lang w:eastAsia="en-US" w:bidi="ar-SA"/>
          </w:rPr>
          <w:tab/>
        </w:r>
        <w:r w:rsidR="00B94F42" w:rsidRPr="007C1FBC">
          <w:rPr>
            <w:rStyle w:val="Hyperlink"/>
            <w:noProof/>
          </w:rPr>
          <w:t>Ước lượng</w:t>
        </w:r>
        <w:r w:rsidR="00B94F42">
          <w:rPr>
            <w:noProof/>
            <w:webHidden/>
          </w:rPr>
          <w:tab/>
        </w:r>
        <w:r w:rsidR="00B94F42">
          <w:rPr>
            <w:noProof/>
            <w:webHidden/>
          </w:rPr>
          <w:fldChar w:fldCharType="begin"/>
        </w:r>
        <w:r w:rsidR="00B94F42">
          <w:rPr>
            <w:noProof/>
            <w:webHidden/>
          </w:rPr>
          <w:instrText xml:space="preserve"> PAGEREF _Toc533334845 \h </w:instrText>
        </w:r>
        <w:r w:rsidR="00B94F42">
          <w:rPr>
            <w:noProof/>
            <w:webHidden/>
          </w:rPr>
        </w:r>
        <w:r w:rsidR="00B94F42">
          <w:rPr>
            <w:noProof/>
            <w:webHidden/>
          </w:rPr>
          <w:fldChar w:fldCharType="separate"/>
        </w:r>
        <w:r w:rsidR="00B94F42">
          <w:rPr>
            <w:noProof/>
            <w:webHidden/>
          </w:rPr>
          <w:t>6</w:t>
        </w:r>
        <w:r w:rsidR="00B94F42">
          <w:rPr>
            <w:noProof/>
            <w:webHidden/>
          </w:rPr>
          <w:fldChar w:fldCharType="end"/>
        </w:r>
      </w:hyperlink>
    </w:p>
    <w:p w14:paraId="45BE25B8" w14:textId="247B7742" w:rsidR="00B94F42" w:rsidRDefault="00A07C87">
      <w:pPr>
        <w:pStyle w:val="TOC2"/>
        <w:rPr>
          <w:rFonts w:asciiTheme="minorHAnsi" w:eastAsiaTheme="minorEastAsia" w:hAnsiTheme="minorHAnsi" w:cstheme="minorBidi"/>
          <w:noProof/>
          <w:sz w:val="22"/>
          <w:szCs w:val="22"/>
          <w:lang w:eastAsia="en-US" w:bidi="ar-SA"/>
        </w:rPr>
      </w:pPr>
      <w:hyperlink w:anchor="_Toc533334846" w:history="1">
        <w:r w:rsidR="00B94F42" w:rsidRPr="007C1FBC">
          <w:rPr>
            <w:rStyle w:val="Hyperlink"/>
            <w:rFonts w:cs="Tahoma"/>
            <w:noProof/>
          </w:rPr>
          <w:t>4.1.</w:t>
        </w:r>
        <w:r w:rsidR="00B94F42">
          <w:rPr>
            <w:rFonts w:asciiTheme="minorHAnsi" w:eastAsiaTheme="minorEastAsia" w:hAnsiTheme="minorHAnsi" w:cstheme="minorBidi"/>
            <w:noProof/>
            <w:sz w:val="22"/>
            <w:szCs w:val="22"/>
            <w:lang w:eastAsia="en-US" w:bidi="ar-SA"/>
          </w:rPr>
          <w:tab/>
        </w:r>
        <w:r w:rsidR="00B94F42" w:rsidRPr="007C1FBC">
          <w:rPr>
            <w:rStyle w:val="Hyperlink"/>
            <w:noProof/>
          </w:rPr>
          <w:t>Ước lượng tính năng</w:t>
        </w:r>
        <w:r w:rsidR="00B94F42">
          <w:rPr>
            <w:noProof/>
            <w:webHidden/>
          </w:rPr>
          <w:tab/>
        </w:r>
        <w:r w:rsidR="00B94F42">
          <w:rPr>
            <w:noProof/>
            <w:webHidden/>
          </w:rPr>
          <w:fldChar w:fldCharType="begin"/>
        </w:r>
        <w:r w:rsidR="00B94F42">
          <w:rPr>
            <w:noProof/>
            <w:webHidden/>
          </w:rPr>
          <w:instrText xml:space="preserve"> PAGEREF _Toc533334846 \h </w:instrText>
        </w:r>
        <w:r w:rsidR="00B94F42">
          <w:rPr>
            <w:noProof/>
            <w:webHidden/>
          </w:rPr>
        </w:r>
        <w:r w:rsidR="00B94F42">
          <w:rPr>
            <w:noProof/>
            <w:webHidden/>
          </w:rPr>
          <w:fldChar w:fldCharType="separate"/>
        </w:r>
        <w:r w:rsidR="00B94F42">
          <w:rPr>
            <w:noProof/>
            <w:webHidden/>
          </w:rPr>
          <w:t>6</w:t>
        </w:r>
        <w:r w:rsidR="00B94F42">
          <w:rPr>
            <w:noProof/>
            <w:webHidden/>
          </w:rPr>
          <w:fldChar w:fldCharType="end"/>
        </w:r>
      </w:hyperlink>
    </w:p>
    <w:p w14:paraId="2AB9DC7C" w14:textId="624ED4E3" w:rsidR="00B94F42" w:rsidRDefault="00A07C87">
      <w:pPr>
        <w:pStyle w:val="TOC2"/>
        <w:rPr>
          <w:rFonts w:asciiTheme="minorHAnsi" w:eastAsiaTheme="minorEastAsia" w:hAnsiTheme="minorHAnsi" w:cstheme="minorBidi"/>
          <w:noProof/>
          <w:sz w:val="22"/>
          <w:szCs w:val="22"/>
          <w:lang w:eastAsia="en-US" w:bidi="ar-SA"/>
        </w:rPr>
      </w:pPr>
      <w:hyperlink w:anchor="_Toc533334847" w:history="1">
        <w:r w:rsidR="00B94F42" w:rsidRPr="007C1FBC">
          <w:rPr>
            <w:rStyle w:val="Hyperlink"/>
            <w:rFonts w:cs="Tahoma"/>
            <w:noProof/>
          </w:rPr>
          <w:t>4.2.</w:t>
        </w:r>
        <w:r w:rsidR="00B94F42">
          <w:rPr>
            <w:rFonts w:asciiTheme="minorHAnsi" w:eastAsiaTheme="minorEastAsia" w:hAnsiTheme="minorHAnsi" w:cstheme="minorBidi"/>
            <w:noProof/>
            <w:sz w:val="22"/>
            <w:szCs w:val="22"/>
            <w:lang w:eastAsia="en-US" w:bidi="ar-SA"/>
          </w:rPr>
          <w:tab/>
        </w:r>
        <w:r w:rsidR="00B94F42" w:rsidRPr="007C1FBC">
          <w:rPr>
            <w:rStyle w:val="Hyperlink"/>
            <w:noProof/>
          </w:rPr>
          <w:t>Ước lượng cách tích hợp hệ thống</w:t>
        </w:r>
        <w:r w:rsidR="00B94F42">
          <w:rPr>
            <w:noProof/>
            <w:webHidden/>
          </w:rPr>
          <w:tab/>
        </w:r>
        <w:r w:rsidR="00B94F42">
          <w:rPr>
            <w:noProof/>
            <w:webHidden/>
          </w:rPr>
          <w:fldChar w:fldCharType="begin"/>
        </w:r>
        <w:r w:rsidR="00B94F42">
          <w:rPr>
            <w:noProof/>
            <w:webHidden/>
          </w:rPr>
          <w:instrText xml:space="preserve"> PAGEREF _Toc533334847 \h </w:instrText>
        </w:r>
        <w:r w:rsidR="00B94F42">
          <w:rPr>
            <w:noProof/>
            <w:webHidden/>
          </w:rPr>
        </w:r>
        <w:r w:rsidR="00B94F42">
          <w:rPr>
            <w:noProof/>
            <w:webHidden/>
          </w:rPr>
          <w:fldChar w:fldCharType="separate"/>
        </w:r>
        <w:r w:rsidR="00B94F42">
          <w:rPr>
            <w:noProof/>
            <w:webHidden/>
          </w:rPr>
          <w:t>6</w:t>
        </w:r>
        <w:r w:rsidR="00B94F42">
          <w:rPr>
            <w:noProof/>
            <w:webHidden/>
          </w:rPr>
          <w:fldChar w:fldCharType="end"/>
        </w:r>
      </w:hyperlink>
    </w:p>
    <w:p w14:paraId="374C5651" w14:textId="01CB95DC" w:rsidR="00B94F42" w:rsidRDefault="00A07C87">
      <w:pPr>
        <w:pStyle w:val="TOC2"/>
        <w:rPr>
          <w:rFonts w:asciiTheme="minorHAnsi" w:eastAsiaTheme="minorEastAsia" w:hAnsiTheme="minorHAnsi" w:cstheme="minorBidi"/>
          <w:noProof/>
          <w:sz w:val="22"/>
          <w:szCs w:val="22"/>
          <w:lang w:eastAsia="en-US" w:bidi="ar-SA"/>
        </w:rPr>
      </w:pPr>
      <w:hyperlink w:anchor="_Toc533334848" w:history="1">
        <w:r w:rsidR="00B94F42" w:rsidRPr="007C1FBC">
          <w:rPr>
            <w:rStyle w:val="Hyperlink"/>
            <w:rFonts w:cs="Tahoma"/>
            <w:noProof/>
          </w:rPr>
          <w:t>4.3.</w:t>
        </w:r>
        <w:r w:rsidR="00B94F42">
          <w:rPr>
            <w:rFonts w:asciiTheme="minorHAnsi" w:eastAsiaTheme="minorEastAsia" w:hAnsiTheme="minorHAnsi" w:cstheme="minorBidi"/>
            <w:noProof/>
            <w:sz w:val="22"/>
            <w:szCs w:val="22"/>
            <w:lang w:eastAsia="en-US" w:bidi="ar-SA"/>
          </w:rPr>
          <w:tab/>
        </w:r>
        <w:r w:rsidR="00B94F42" w:rsidRPr="007C1FBC">
          <w:rPr>
            <w:rStyle w:val="Hyperlink"/>
            <w:noProof/>
          </w:rPr>
          <w:t>Ước lượng thời gian</w:t>
        </w:r>
        <w:r w:rsidR="00B94F42">
          <w:rPr>
            <w:noProof/>
            <w:webHidden/>
          </w:rPr>
          <w:tab/>
        </w:r>
        <w:r w:rsidR="00B94F42">
          <w:rPr>
            <w:noProof/>
            <w:webHidden/>
          </w:rPr>
          <w:fldChar w:fldCharType="begin"/>
        </w:r>
        <w:r w:rsidR="00B94F42">
          <w:rPr>
            <w:noProof/>
            <w:webHidden/>
          </w:rPr>
          <w:instrText xml:space="preserve"> PAGEREF _Toc533334848 \h </w:instrText>
        </w:r>
        <w:r w:rsidR="00B94F42">
          <w:rPr>
            <w:noProof/>
            <w:webHidden/>
          </w:rPr>
        </w:r>
        <w:r w:rsidR="00B94F42">
          <w:rPr>
            <w:noProof/>
            <w:webHidden/>
          </w:rPr>
          <w:fldChar w:fldCharType="separate"/>
        </w:r>
        <w:r w:rsidR="00B94F42">
          <w:rPr>
            <w:noProof/>
            <w:webHidden/>
          </w:rPr>
          <w:t>6</w:t>
        </w:r>
        <w:r w:rsidR="00B94F42">
          <w:rPr>
            <w:noProof/>
            <w:webHidden/>
          </w:rPr>
          <w:fldChar w:fldCharType="end"/>
        </w:r>
      </w:hyperlink>
    </w:p>
    <w:p w14:paraId="06983008" w14:textId="24A602F2" w:rsidR="00B94F42" w:rsidRDefault="00A07C87">
      <w:pPr>
        <w:pStyle w:val="TOC2"/>
        <w:rPr>
          <w:rFonts w:asciiTheme="minorHAnsi" w:eastAsiaTheme="minorEastAsia" w:hAnsiTheme="minorHAnsi" w:cstheme="minorBidi"/>
          <w:noProof/>
          <w:sz w:val="22"/>
          <w:szCs w:val="22"/>
          <w:lang w:eastAsia="en-US" w:bidi="ar-SA"/>
        </w:rPr>
      </w:pPr>
      <w:hyperlink w:anchor="_Toc533334849" w:history="1">
        <w:r w:rsidR="00B94F42" w:rsidRPr="007C1FBC">
          <w:rPr>
            <w:rStyle w:val="Hyperlink"/>
            <w:rFonts w:cs="Tahoma"/>
            <w:noProof/>
          </w:rPr>
          <w:t>4.4.</w:t>
        </w:r>
        <w:r w:rsidR="00B94F42">
          <w:rPr>
            <w:rFonts w:asciiTheme="minorHAnsi" w:eastAsiaTheme="minorEastAsia" w:hAnsiTheme="minorHAnsi" w:cstheme="minorBidi"/>
            <w:noProof/>
            <w:sz w:val="22"/>
            <w:szCs w:val="22"/>
            <w:lang w:eastAsia="en-US" w:bidi="ar-SA"/>
          </w:rPr>
          <w:tab/>
        </w:r>
        <w:r w:rsidR="00B94F42" w:rsidRPr="007C1FBC">
          <w:rPr>
            <w:rStyle w:val="Hyperlink"/>
            <w:noProof/>
          </w:rPr>
          <w:t>Ước lượng rủi ro</w:t>
        </w:r>
        <w:r w:rsidR="00B94F42">
          <w:rPr>
            <w:noProof/>
            <w:webHidden/>
          </w:rPr>
          <w:tab/>
        </w:r>
        <w:r w:rsidR="00B94F42">
          <w:rPr>
            <w:noProof/>
            <w:webHidden/>
          </w:rPr>
          <w:fldChar w:fldCharType="begin"/>
        </w:r>
        <w:r w:rsidR="00B94F42">
          <w:rPr>
            <w:noProof/>
            <w:webHidden/>
          </w:rPr>
          <w:instrText xml:space="preserve"> PAGEREF _Toc533334849 \h </w:instrText>
        </w:r>
        <w:r w:rsidR="00B94F42">
          <w:rPr>
            <w:noProof/>
            <w:webHidden/>
          </w:rPr>
        </w:r>
        <w:r w:rsidR="00B94F42">
          <w:rPr>
            <w:noProof/>
            <w:webHidden/>
          </w:rPr>
          <w:fldChar w:fldCharType="separate"/>
        </w:r>
        <w:r w:rsidR="00B94F42">
          <w:rPr>
            <w:noProof/>
            <w:webHidden/>
          </w:rPr>
          <w:t>7</w:t>
        </w:r>
        <w:r w:rsidR="00B94F42">
          <w:rPr>
            <w:noProof/>
            <w:webHidden/>
          </w:rPr>
          <w:fldChar w:fldCharType="end"/>
        </w:r>
      </w:hyperlink>
    </w:p>
    <w:p w14:paraId="177744C7" w14:textId="154150EA" w:rsidR="00B94F42" w:rsidRDefault="00A07C87">
      <w:pPr>
        <w:pStyle w:val="TOC2"/>
        <w:rPr>
          <w:rFonts w:asciiTheme="minorHAnsi" w:eastAsiaTheme="minorEastAsia" w:hAnsiTheme="minorHAnsi" w:cstheme="minorBidi"/>
          <w:noProof/>
          <w:sz w:val="22"/>
          <w:szCs w:val="22"/>
          <w:lang w:eastAsia="en-US" w:bidi="ar-SA"/>
        </w:rPr>
      </w:pPr>
      <w:hyperlink w:anchor="_Toc533334850" w:history="1">
        <w:r w:rsidR="00B94F42" w:rsidRPr="007C1FBC">
          <w:rPr>
            <w:rStyle w:val="Hyperlink"/>
            <w:rFonts w:cs="Tahoma"/>
            <w:noProof/>
          </w:rPr>
          <w:t>4.5.</w:t>
        </w:r>
        <w:r w:rsidR="00B94F42">
          <w:rPr>
            <w:rFonts w:asciiTheme="minorHAnsi" w:eastAsiaTheme="minorEastAsia" w:hAnsiTheme="minorHAnsi" w:cstheme="minorBidi"/>
            <w:noProof/>
            <w:sz w:val="22"/>
            <w:szCs w:val="22"/>
            <w:lang w:eastAsia="en-US" w:bidi="ar-SA"/>
          </w:rPr>
          <w:tab/>
        </w:r>
        <w:r w:rsidR="00B94F42" w:rsidRPr="007C1FBC">
          <w:rPr>
            <w:rStyle w:val="Hyperlink"/>
            <w:noProof/>
          </w:rPr>
          <w:t>Xác định các hạng mục kiểm thử</w:t>
        </w:r>
        <w:r w:rsidR="00B94F42">
          <w:rPr>
            <w:noProof/>
            <w:webHidden/>
          </w:rPr>
          <w:tab/>
        </w:r>
        <w:r w:rsidR="00B94F42">
          <w:rPr>
            <w:noProof/>
            <w:webHidden/>
          </w:rPr>
          <w:fldChar w:fldCharType="begin"/>
        </w:r>
        <w:r w:rsidR="00B94F42">
          <w:rPr>
            <w:noProof/>
            <w:webHidden/>
          </w:rPr>
          <w:instrText xml:space="preserve"> PAGEREF _Toc533334850 \h </w:instrText>
        </w:r>
        <w:r w:rsidR="00B94F42">
          <w:rPr>
            <w:noProof/>
            <w:webHidden/>
          </w:rPr>
        </w:r>
        <w:r w:rsidR="00B94F42">
          <w:rPr>
            <w:noProof/>
            <w:webHidden/>
          </w:rPr>
          <w:fldChar w:fldCharType="separate"/>
        </w:r>
        <w:r w:rsidR="00B94F42">
          <w:rPr>
            <w:noProof/>
            <w:webHidden/>
          </w:rPr>
          <w:t>7</w:t>
        </w:r>
        <w:r w:rsidR="00B94F42">
          <w:rPr>
            <w:noProof/>
            <w:webHidden/>
          </w:rPr>
          <w:fldChar w:fldCharType="end"/>
        </w:r>
      </w:hyperlink>
    </w:p>
    <w:p w14:paraId="55963DAA" w14:textId="2E6A425F" w:rsidR="00B94F42" w:rsidRDefault="00A07C87">
      <w:pPr>
        <w:pStyle w:val="TOC2"/>
        <w:rPr>
          <w:rFonts w:asciiTheme="minorHAnsi" w:eastAsiaTheme="minorEastAsia" w:hAnsiTheme="minorHAnsi" w:cstheme="minorBidi"/>
          <w:noProof/>
          <w:sz w:val="22"/>
          <w:szCs w:val="22"/>
          <w:lang w:eastAsia="en-US" w:bidi="ar-SA"/>
        </w:rPr>
      </w:pPr>
      <w:hyperlink w:anchor="_Toc533334851" w:history="1">
        <w:r w:rsidR="00B94F42" w:rsidRPr="007C1FBC">
          <w:rPr>
            <w:rStyle w:val="Hyperlink"/>
            <w:rFonts w:cs="Tahoma"/>
            <w:noProof/>
          </w:rPr>
          <w:t>4.6.</w:t>
        </w:r>
        <w:r w:rsidR="00B94F42">
          <w:rPr>
            <w:rFonts w:asciiTheme="minorHAnsi" w:eastAsiaTheme="minorEastAsia" w:hAnsiTheme="minorHAnsi" w:cstheme="minorBidi"/>
            <w:noProof/>
            <w:sz w:val="22"/>
            <w:szCs w:val="22"/>
            <w:lang w:eastAsia="en-US" w:bidi="ar-SA"/>
          </w:rPr>
          <w:tab/>
        </w:r>
        <w:r w:rsidR="00B94F42" w:rsidRPr="007C1FBC">
          <w:rPr>
            <w:rStyle w:val="Hyperlink"/>
            <w:noProof/>
          </w:rPr>
          <w:t>Ước lượng cách thức triển khai/cài đặt</w:t>
        </w:r>
        <w:r w:rsidR="00B94F42">
          <w:rPr>
            <w:noProof/>
            <w:webHidden/>
          </w:rPr>
          <w:tab/>
        </w:r>
        <w:r w:rsidR="00B94F42">
          <w:rPr>
            <w:noProof/>
            <w:webHidden/>
          </w:rPr>
          <w:fldChar w:fldCharType="begin"/>
        </w:r>
        <w:r w:rsidR="00B94F42">
          <w:rPr>
            <w:noProof/>
            <w:webHidden/>
          </w:rPr>
          <w:instrText xml:space="preserve"> PAGEREF _Toc533334851 \h </w:instrText>
        </w:r>
        <w:r w:rsidR="00B94F42">
          <w:rPr>
            <w:noProof/>
            <w:webHidden/>
          </w:rPr>
        </w:r>
        <w:r w:rsidR="00B94F42">
          <w:rPr>
            <w:noProof/>
            <w:webHidden/>
          </w:rPr>
          <w:fldChar w:fldCharType="separate"/>
        </w:r>
        <w:r w:rsidR="00B94F42">
          <w:rPr>
            <w:noProof/>
            <w:webHidden/>
          </w:rPr>
          <w:t>7</w:t>
        </w:r>
        <w:r w:rsidR="00B94F42">
          <w:rPr>
            <w:noProof/>
            <w:webHidden/>
          </w:rPr>
          <w:fldChar w:fldCharType="end"/>
        </w:r>
      </w:hyperlink>
    </w:p>
    <w:p w14:paraId="7FC88582" w14:textId="1855014A" w:rsidR="00B94F42" w:rsidRDefault="00A07C87">
      <w:pPr>
        <w:pStyle w:val="TOC1"/>
        <w:rPr>
          <w:rFonts w:asciiTheme="minorHAnsi" w:eastAsiaTheme="minorEastAsia" w:hAnsiTheme="minorHAnsi" w:cstheme="minorBidi"/>
          <w:b w:val="0"/>
          <w:bCs w:val="0"/>
          <w:caps w:val="0"/>
          <w:noProof/>
          <w:sz w:val="22"/>
          <w:szCs w:val="22"/>
          <w:lang w:eastAsia="en-US" w:bidi="ar-SA"/>
        </w:rPr>
      </w:pPr>
      <w:hyperlink w:anchor="_Toc533334852" w:history="1">
        <w:r w:rsidR="00B94F42" w:rsidRPr="007C1FBC">
          <w:rPr>
            <w:rStyle w:val="Hyperlink"/>
            <w:noProof/>
          </w:rPr>
          <w:t>5.</w:t>
        </w:r>
        <w:r w:rsidR="00B94F42">
          <w:rPr>
            <w:rFonts w:asciiTheme="minorHAnsi" w:eastAsiaTheme="minorEastAsia" w:hAnsiTheme="minorHAnsi" w:cstheme="minorBidi"/>
            <w:b w:val="0"/>
            <w:bCs w:val="0"/>
            <w:caps w:val="0"/>
            <w:noProof/>
            <w:sz w:val="22"/>
            <w:szCs w:val="22"/>
            <w:lang w:eastAsia="en-US" w:bidi="ar-SA"/>
          </w:rPr>
          <w:tab/>
        </w:r>
        <w:r w:rsidR="00B94F42" w:rsidRPr="007C1FBC">
          <w:rPr>
            <w:rStyle w:val="Hyperlink"/>
            <w:noProof/>
          </w:rPr>
          <w:t>Ước lượng giá thành</w:t>
        </w:r>
        <w:r w:rsidR="00B94F42">
          <w:rPr>
            <w:noProof/>
            <w:webHidden/>
          </w:rPr>
          <w:tab/>
        </w:r>
        <w:r w:rsidR="00B94F42">
          <w:rPr>
            <w:noProof/>
            <w:webHidden/>
          </w:rPr>
          <w:fldChar w:fldCharType="begin"/>
        </w:r>
        <w:r w:rsidR="00B94F42">
          <w:rPr>
            <w:noProof/>
            <w:webHidden/>
          </w:rPr>
          <w:instrText xml:space="preserve"> PAGEREF _Toc533334852 \h </w:instrText>
        </w:r>
        <w:r w:rsidR="00B94F42">
          <w:rPr>
            <w:noProof/>
            <w:webHidden/>
          </w:rPr>
        </w:r>
        <w:r w:rsidR="00B94F42">
          <w:rPr>
            <w:noProof/>
            <w:webHidden/>
          </w:rPr>
          <w:fldChar w:fldCharType="separate"/>
        </w:r>
        <w:r w:rsidR="00B94F42">
          <w:rPr>
            <w:noProof/>
            <w:webHidden/>
          </w:rPr>
          <w:t>7</w:t>
        </w:r>
        <w:r w:rsidR="00B94F42">
          <w:rPr>
            <w:noProof/>
            <w:webHidden/>
          </w:rPr>
          <w:fldChar w:fldCharType="end"/>
        </w:r>
      </w:hyperlink>
    </w:p>
    <w:p w14:paraId="4AB6DBDD" w14:textId="162A469D" w:rsidR="00B94F42" w:rsidRDefault="00A07C87">
      <w:pPr>
        <w:pStyle w:val="TOC1"/>
        <w:rPr>
          <w:rFonts w:asciiTheme="minorHAnsi" w:eastAsiaTheme="minorEastAsia" w:hAnsiTheme="minorHAnsi" w:cstheme="minorBidi"/>
          <w:b w:val="0"/>
          <w:bCs w:val="0"/>
          <w:caps w:val="0"/>
          <w:noProof/>
          <w:sz w:val="22"/>
          <w:szCs w:val="22"/>
          <w:lang w:eastAsia="en-US" w:bidi="ar-SA"/>
        </w:rPr>
      </w:pPr>
      <w:hyperlink w:anchor="_Toc533334853" w:history="1">
        <w:r w:rsidR="00B94F42" w:rsidRPr="007C1FBC">
          <w:rPr>
            <w:rStyle w:val="Hyperlink"/>
            <w:noProof/>
          </w:rPr>
          <w:t>6.</w:t>
        </w:r>
        <w:r w:rsidR="00B94F42">
          <w:rPr>
            <w:rFonts w:asciiTheme="minorHAnsi" w:eastAsiaTheme="minorEastAsia" w:hAnsiTheme="minorHAnsi" w:cstheme="minorBidi"/>
            <w:b w:val="0"/>
            <w:bCs w:val="0"/>
            <w:caps w:val="0"/>
            <w:noProof/>
            <w:sz w:val="22"/>
            <w:szCs w:val="22"/>
            <w:lang w:eastAsia="en-US" w:bidi="ar-SA"/>
          </w:rPr>
          <w:tab/>
        </w:r>
        <w:r w:rsidR="00B94F42" w:rsidRPr="007C1FBC">
          <w:rPr>
            <w:rStyle w:val="Hyperlink"/>
            <w:noProof/>
          </w:rPr>
          <w:t>Phân chia các giai đoạn chính</w:t>
        </w:r>
        <w:r w:rsidR="00B94F42">
          <w:rPr>
            <w:noProof/>
            <w:webHidden/>
          </w:rPr>
          <w:tab/>
        </w:r>
        <w:r w:rsidR="00B94F42">
          <w:rPr>
            <w:noProof/>
            <w:webHidden/>
          </w:rPr>
          <w:fldChar w:fldCharType="begin"/>
        </w:r>
        <w:r w:rsidR="00B94F42">
          <w:rPr>
            <w:noProof/>
            <w:webHidden/>
          </w:rPr>
          <w:instrText xml:space="preserve"> PAGEREF _Toc533334853 \h </w:instrText>
        </w:r>
        <w:r w:rsidR="00B94F42">
          <w:rPr>
            <w:noProof/>
            <w:webHidden/>
          </w:rPr>
        </w:r>
        <w:r w:rsidR="00B94F42">
          <w:rPr>
            <w:noProof/>
            <w:webHidden/>
          </w:rPr>
          <w:fldChar w:fldCharType="separate"/>
        </w:r>
        <w:r w:rsidR="00B94F42">
          <w:rPr>
            <w:noProof/>
            <w:webHidden/>
          </w:rPr>
          <w:t>8</w:t>
        </w:r>
        <w:r w:rsidR="00B94F42">
          <w:rPr>
            <w:noProof/>
            <w:webHidden/>
          </w:rPr>
          <w:fldChar w:fldCharType="end"/>
        </w:r>
      </w:hyperlink>
    </w:p>
    <w:p w14:paraId="641D8F11" w14:textId="312B9F96" w:rsidR="00B94F42" w:rsidRDefault="00A07C87">
      <w:pPr>
        <w:pStyle w:val="TOC1"/>
        <w:rPr>
          <w:rFonts w:asciiTheme="minorHAnsi" w:eastAsiaTheme="minorEastAsia" w:hAnsiTheme="minorHAnsi" w:cstheme="minorBidi"/>
          <w:b w:val="0"/>
          <w:bCs w:val="0"/>
          <w:caps w:val="0"/>
          <w:noProof/>
          <w:sz w:val="22"/>
          <w:szCs w:val="22"/>
          <w:lang w:eastAsia="en-US" w:bidi="ar-SA"/>
        </w:rPr>
      </w:pPr>
      <w:hyperlink w:anchor="_Toc533334854" w:history="1">
        <w:r w:rsidR="00B94F42" w:rsidRPr="007C1FBC">
          <w:rPr>
            <w:rStyle w:val="Hyperlink"/>
            <w:noProof/>
          </w:rPr>
          <w:t>7.</w:t>
        </w:r>
        <w:r w:rsidR="00B94F42">
          <w:rPr>
            <w:rFonts w:asciiTheme="minorHAnsi" w:eastAsiaTheme="minorEastAsia" w:hAnsiTheme="minorHAnsi" w:cstheme="minorBidi"/>
            <w:b w:val="0"/>
            <w:bCs w:val="0"/>
            <w:caps w:val="0"/>
            <w:noProof/>
            <w:sz w:val="22"/>
            <w:szCs w:val="22"/>
            <w:lang w:eastAsia="en-US" w:bidi="ar-SA"/>
          </w:rPr>
          <w:tab/>
        </w:r>
        <w:r w:rsidR="00B94F42" w:rsidRPr="007C1FBC">
          <w:rPr>
            <w:rStyle w:val="Hyperlink"/>
            <w:noProof/>
          </w:rPr>
          <w:t>Phân tích thiết kế</w:t>
        </w:r>
        <w:r w:rsidR="00B94F42">
          <w:rPr>
            <w:noProof/>
            <w:webHidden/>
          </w:rPr>
          <w:tab/>
        </w:r>
        <w:r w:rsidR="00B94F42">
          <w:rPr>
            <w:noProof/>
            <w:webHidden/>
          </w:rPr>
          <w:fldChar w:fldCharType="begin"/>
        </w:r>
        <w:r w:rsidR="00B94F42">
          <w:rPr>
            <w:noProof/>
            <w:webHidden/>
          </w:rPr>
          <w:instrText xml:space="preserve"> PAGEREF _Toc533334854 \h </w:instrText>
        </w:r>
        <w:r w:rsidR="00B94F42">
          <w:rPr>
            <w:noProof/>
            <w:webHidden/>
          </w:rPr>
        </w:r>
        <w:r w:rsidR="00B94F42">
          <w:rPr>
            <w:noProof/>
            <w:webHidden/>
          </w:rPr>
          <w:fldChar w:fldCharType="separate"/>
        </w:r>
        <w:r w:rsidR="00B94F42">
          <w:rPr>
            <w:noProof/>
            <w:webHidden/>
          </w:rPr>
          <w:t>8</w:t>
        </w:r>
        <w:r w:rsidR="00B94F42">
          <w:rPr>
            <w:noProof/>
            <w:webHidden/>
          </w:rPr>
          <w:fldChar w:fldCharType="end"/>
        </w:r>
      </w:hyperlink>
    </w:p>
    <w:p w14:paraId="5D065A96" w14:textId="2609E98D" w:rsidR="00B94F42" w:rsidRDefault="00A07C87">
      <w:pPr>
        <w:pStyle w:val="TOC2"/>
        <w:rPr>
          <w:rFonts w:asciiTheme="minorHAnsi" w:eastAsiaTheme="minorEastAsia" w:hAnsiTheme="minorHAnsi" w:cstheme="minorBidi"/>
          <w:noProof/>
          <w:sz w:val="22"/>
          <w:szCs w:val="22"/>
          <w:lang w:eastAsia="en-US" w:bidi="ar-SA"/>
        </w:rPr>
      </w:pPr>
      <w:hyperlink w:anchor="_Toc533334855" w:history="1">
        <w:r w:rsidR="00B94F42" w:rsidRPr="007C1FBC">
          <w:rPr>
            <w:rStyle w:val="Hyperlink"/>
            <w:rFonts w:cs="Tahoma"/>
            <w:noProof/>
            <w:lang w:eastAsia="en-US"/>
          </w:rPr>
          <w:t>7.1.</w:t>
        </w:r>
        <w:r w:rsidR="00B94F42">
          <w:rPr>
            <w:rFonts w:asciiTheme="minorHAnsi" w:eastAsiaTheme="minorEastAsia" w:hAnsiTheme="minorHAnsi" w:cstheme="minorBidi"/>
            <w:noProof/>
            <w:sz w:val="22"/>
            <w:szCs w:val="22"/>
            <w:lang w:eastAsia="en-US" w:bidi="ar-SA"/>
          </w:rPr>
          <w:tab/>
        </w:r>
        <w:r w:rsidR="00B94F42" w:rsidRPr="007C1FBC">
          <w:rPr>
            <w:rStyle w:val="Hyperlink"/>
            <w:noProof/>
            <w:lang w:eastAsia="en-US"/>
          </w:rPr>
          <w:t>Mô hình tích hợp phần cứng/phần mềm</w:t>
        </w:r>
        <w:r w:rsidR="00B94F42">
          <w:rPr>
            <w:noProof/>
            <w:webHidden/>
          </w:rPr>
          <w:tab/>
        </w:r>
        <w:r w:rsidR="00B94F42">
          <w:rPr>
            <w:noProof/>
            <w:webHidden/>
          </w:rPr>
          <w:fldChar w:fldCharType="begin"/>
        </w:r>
        <w:r w:rsidR="00B94F42">
          <w:rPr>
            <w:noProof/>
            <w:webHidden/>
          </w:rPr>
          <w:instrText xml:space="preserve"> PAGEREF _Toc533334855 \h </w:instrText>
        </w:r>
        <w:r w:rsidR="00B94F42">
          <w:rPr>
            <w:noProof/>
            <w:webHidden/>
          </w:rPr>
        </w:r>
        <w:r w:rsidR="00B94F42">
          <w:rPr>
            <w:noProof/>
            <w:webHidden/>
          </w:rPr>
          <w:fldChar w:fldCharType="separate"/>
        </w:r>
        <w:r w:rsidR="00B94F42">
          <w:rPr>
            <w:noProof/>
            <w:webHidden/>
          </w:rPr>
          <w:t>8</w:t>
        </w:r>
        <w:r w:rsidR="00B94F42">
          <w:rPr>
            <w:noProof/>
            <w:webHidden/>
          </w:rPr>
          <w:fldChar w:fldCharType="end"/>
        </w:r>
      </w:hyperlink>
    </w:p>
    <w:p w14:paraId="57CE1D68" w14:textId="076AD801" w:rsidR="00B94F42" w:rsidRDefault="00A07C87">
      <w:pPr>
        <w:pStyle w:val="TOC2"/>
        <w:rPr>
          <w:rFonts w:asciiTheme="minorHAnsi" w:eastAsiaTheme="minorEastAsia" w:hAnsiTheme="minorHAnsi" w:cstheme="minorBidi"/>
          <w:noProof/>
          <w:sz w:val="22"/>
          <w:szCs w:val="22"/>
          <w:lang w:eastAsia="en-US" w:bidi="ar-SA"/>
        </w:rPr>
      </w:pPr>
      <w:hyperlink w:anchor="_Toc533334856" w:history="1">
        <w:r w:rsidR="00B94F42" w:rsidRPr="007C1FBC">
          <w:rPr>
            <w:rStyle w:val="Hyperlink"/>
            <w:rFonts w:cs="Tahoma"/>
            <w:noProof/>
            <w:lang w:eastAsia="en-US"/>
          </w:rPr>
          <w:t>7.2.</w:t>
        </w:r>
        <w:r w:rsidR="00B94F42">
          <w:rPr>
            <w:rFonts w:asciiTheme="minorHAnsi" w:eastAsiaTheme="minorEastAsia" w:hAnsiTheme="minorHAnsi" w:cstheme="minorBidi"/>
            <w:noProof/>
            <w:sz w:val="22"/>
            <w:szCs w:val="22"/>
            <w:lang w:eastAsia="en-US" w:bidi="ar-SA"/>
          </w:rPr>
          <w:tab/>
        </w:r>
        <w:r w:rsidR="00B94F42" w:rsidRPr="007C1FBC">
          <w:rPr>
            <w:rStyle w:val="Hyperlink"/>
            <w:noProof/>
            <w:lang w:eastAsia="en-US"/>
          </w:rPr>
          <w:t>Giao diện</w:t>
        </w:r>
        <w:r w:rsidR="00B94F42">
          <w:rPr>
            <w:noProof/>
            <w:webHidden/>
          </w:rPr>
          <w:tab/>
        </w:r>
        <w:r w:rsidR="00B94F42">
          <w:rPr>
            <w:noProof/>
            <w:webHidden/>
          </w:rPr>
          <w:fldChar w:fldCharType="begin"/>
        </w:r>
        <w:r w:rsidR="00B94F42">
          <w:rPr>
            <w:noProof/>
            <w:webHidden/>
          </w:rPr>
          <w:instrText xml:space="preserve"> PAGEREF _Toc533334856 \h </w:instrText>
        </w:r>
        <w:r w:rsidR="00B94F42">
          <w:rPr>
            <w:noProof/>
            <w:webHidden/>
          </w:rPr>
        </w:r>
        <w:r w:rsidR="00B94F42">
          <w:rPr>
            <w:noProof/>
            <w:webHidden/>
          </w:rPr>
          <w:fldChar w:fldCharType="separate"/>
        </w:r>
        <w:r w:rsidR="00B94F42">
          <w:rPr>
            <w:noProof/>
            <w:webHidden/>
          </w:rPr>
          <w:t>8</w:t>
        </w:r>
        <w:r w:rsidR="00B94F42">
          <w:rPr>
            <w:noProof/>
            <w:webHidden/>
          </w:rPr>
          <w:fldChar w:fldCharType="end"/>
        </w:r>
      </w:hyperlink>
    </w:p>
    <w:p w14:paraId="194B14B9" w14:textId="35D09B1A" w:rsidR="00B94F42" w:rsidRDefault="00A07C87">
      <w:pPr>
        <w:pStyle w:val="TOC2"/>
        <w:rPr>
          <w:rFonts w:asciiTheme="minorHAnsi" w:eastAsiaTheme="minorEastAsia" w:hAnsiTheme="minorHAnsi" w:cstheme="minorBidi"/>
          <w:noProof/>
          <w:sz w:val="22"/>
          <w:szCs w:val="22"/>
          <w:lang w:eastAsia="en-US" w:bidi="ar-SA"/>
        </w:rPr>
      </w:pPr>
      <w:hyperlink w:anchor="_Toc533334857" w:history="1">
        <w:r w:rsidR="00B94F42" w:rsidRPr="007C1FBC">
          <w:rPr>
            <w:rStyle w:val="Hyperlink"/>
            <w:rFonts w:cs="Tahoma"/>
            <w:noProof/>
            <w:lang w:eastAsia="en-US"/>
          </w:rPr>
          <w:t>7.3.</w:t>
        </w:r>
        <w:r w:rsidR="00B94F42">
          <w:rPr>
            <w:rFonts w:asciiTheme="minorHAnsi" w:eastAsiaTheme="minorEastAsia" w:hAnsiTheme="minorHAnsi" w:cstheme="minorBidi"/>
            <w:noProof/>
            <w:sz w:val="22"/>
            <w:szCs w:val="22"/>
            <w:lang w:eastAsia="en-US" w:bidi="ar-SA"/>
          </w:rPr>
          <w:tab/>
        </w:r>
        <w:r w:rsidR="00B94F42" w:rsidRPr="007C1FBC">
          <w:rPr>
            <w:rStyle w:val="Hyperlink"/>
            <w:noProof/>
            <w:lang w:eastAsia="en-US"/>
          </w:rPr>
          <w:t>Cơ sở dữ liệu</w:t>
        </w:r>
        <w:r w:rsidR="00B94F42">
          <w:rPr>
            <w:noProof/>
            <w:webHidden/>
          </w:rPr>
          <w:tab/>
        </w:r>
        <w:r w:rsidR="00B94F42">
          <w:rPr>
            <w:noProof/>
            <w:webHidden/>
          </w:rPr>
          <w:fldChar w:fldCharType="begin"/>
        </w:r>
        <w:r w:rsidR="00B94F42">
          <w:rPr>
            <w:noProof/>
            <w:webHidden/>
          </w:rPr>
          <w:instrText xml:space="preserve"> PAGEREF _Toc533334857 \h </w:instrText>
        </w:r>
        <w:r w:rsidR="00B94F42">
          <w:rPr>
            <w:noProof/>
            <w:webHidden/>
          </w:rPr>
        </w:r>
        <w:r w:rsidR="00B94F42">
          <w:rPr>
            <w:noProof/>
            <w:webHidden/>
          </w:rPr>
          <w:fldChar w:fldCharType="separate"/>
        </w:r>
        <w:r w:rsidR="00B94F42">
          <w:rPr>
            <w:noProof/>
            <w:webHidden/>
          </w:rPr>
          <w:t>8</w:t>
        </w:r>
        <w:r w:rsidR="00B94F42">
          <w:rPr>
            <w:noProof/>
            <w:webHidden/>
          </w:rPr>
          <w:fldChar w:fldCharType="end"/>
        </w:r>
      </w:hyperlink>
    </w:p>
    <w:p w14:paraId="7066ACEF" w14:textId="54BFD831" w:rsidR="00B94F42" w:rsidRDefault="00A07C87">
      <w:pPr>
        <w:pStyle w:val="TOC2"/>
        <w:rPr>
          <w:rFonts w:asciiTheme="minorHAnsi" w:eastAsiaTheme="minorEastAsia" w:hAnsiTheme="minorHAnsi" w:cstheme="minorBidi"/>
          <w:noProof/>
          <w:sz w:val="22"/>
          <w:szCs w:val="22"/>
          <w:lang w:eastAsia="en-US" w:bidi="ar-SA"/>
        </w:rPr>
      </w:pPr>
      <w:hyperlink w:anchor="_Toc533334858" w:history="1">
        <w:r w:rsidR="00B94F42" w:rsidRPr="007C1FBC">
          <w:rPr>
            <w:rStyle w:val="Hyperlink"/>
            <w:rFonts w:cs="Tahoma"/>
            <w:noProof/>
            <w:lang w:eastAsia="en-US"/>
          </w:rPr>
          <w:t>7.4.</w:t>
        </w:r>
        <w:r w:rsidR="00B94F42">
          <w:rPr>
            <w:rFonts w:asciiTheme="minorHAnsi" w:eastAsiaTheme="minorEastAsia" w:hAnsiTheme="minorHAnsi" w:cstheme="minorBidi"/>
            <w:noProof/>
            <w:sz w:val="22"/>
            <w:szCs w:val="22"/>
            <w:lang w:eastAsia="en-US" w:bidi="ar-SA"/>
          </w:rPr>
          <w:tab/>
        </w:r>
        <w:r w:rsidR="00B94F42" w:rsidRPr="007C1FBC">
          <w:rPr>
            <w:rStyle w:val="Hyperlink"/>
            <w:noProof/>
            <w:lang w:eastAsia="en-US"/>
          </w:rPr>
          <w:t>Mạng</w:t>
        </w:r>
        <w:r w:rsidR="00B94F42">
          <w:rPr>
            <w:noProof/>
            <w:webHidden/>
          </w:rPr>
          <w:tab/>
        </w:r>
        <w:r w:rsidR="00B94F42">
          <w:rPr>
            <w:noProof/>
            <w:webHidden/>
          </w:rPr>
          <w:fldChar w:fldCharType="begin"/>
        </w:r>
        <w:r w:rsidR="00B94F42">
          <w:rPr>
            <w:noProof/>
            <w:webHidden/>
          </w:rPr>
          <w:instrText xml:space="preserve"> PAGEREF _Toc533334858 \h </w:instrText>
        </w:r>
        <w:r w:rsidR="00B94F42">
          <w:rPr>
            <w:noProof/>
            <w:webHidden/>
          </w:rPr>
        </w:r>
        <w:r w:rsidR="00B94F42">
          <w:rPr>
            <w:noProof/>
            <w:webHidden/>
          </w:rPr>
          <w:fldChar w:fldCharType="separate"/>
        </w:r>
        <w:r w:rsidR="00B94F42">
          <w:rPr>
            <w:noProof/>
            <w:webHidden/>
          </w:rPr>
          <w:t>9</w:t>
        </w:r>
        <w:r w:rsidR="00B94F42">
          <w:rPr>
            <w:noProof/>
            <w:webHidden/>
          </w:rPr>
          <w:fldChar w:fldCharType="end"/>
        </w:r>
      </w:hyperlink>
    </w:p>
    <w:p w14:paraId="2E0541B7" w14:textId="45C88B07" w:rsidR="00B94F42" w:rsidRDefault="00A07C87">
      <w:pPr>
        <w:pStyle w:val="TOC2"/>
        <w:rPr>
          <w:rFonts w:asciiTheme="minorHAnsi" w:eastAsiaTheme="minorEastAsia" w:hAnsiTheme="minorHAnsi" w:cstheme="minorBidi"/>
          <w:noProof/>
          <w:sz w:val="22"/>
          <w:szCs w:val="22"/>
          <w:lang w:eastAsia="en-US" w:bidi="ar-SA"/>
        </w:rPr>
      </w:pPr>
      <w:hyperlink w:anchor="_Toc533334859" w:history="1">
        <w:r w:rsidR="00B94F42" w:rsidRPr="007C1FBC">
          <w:rPr>
            <w:rStyle w:val="Hyperlink"/>
            <w:rFonts w:cs="Tahoma"/>
            <w:noProof/>
            <w:lang w:eastAsia="en-US"/>
          </w:rPr>
          <w:t>7.5.</w:t>
        </w:r>
        <w:r w:rsidR="00B94F42">
          <w:rPr>
            <w:rFonts w:asciiTheme="minorHAnsi" w:eastAsiaTheme="minorEastAsia" w:hAnsiTheme="minorHAnsi" w:cstheme="minorBidi"/>
            <w:noProof/>
            <w:sz w:val="22"/>
            <w:szCs w:val="22"/>
            <w:lang w:eastAsia="en-US" w:bidi="ar-SA"/>
          </w:rPr>
          <w:tab/>
        </w:r>
        <w:r w:rsidR="00B94F42" w:rsidRPr="007C1FBC">
          <w:rPr>
            <w:rStyle w:val="Hyperlink"/>
            <w:noProof/>
            <w:lang w:eastAsia="en-US"/>
          </w:rPr>
          <w:t>Tương tác người dùng</w:t>
        </w:r>
        <w:r w:rsidR="00B94F42">
          <w:rPr>
            <w:noProof/>
            <w:webHidden/>
          </w:rPr>
          <w:tab/>
        </w:r>
        <w:r w:rsidR="00B94F42">
          <w:rPr>
            <w:noProof/>
            <w:webHidden/>
          </w:rPr>
          <w:fldChar w:fldCharType="begin"/>
        </w:r>
        <w:r w:rsidR="00B94F42">
          <w:rPr>
            <w:noProof/>
            <w:webHidden/>
          </w:rPr>
          <w:instrText xml:space="preserve"> PAGEREF _Toc533334859 \h </w:instrText>
        </w:r>
        <w:r w:rsidR="00B94F42">
          <w:rPr>
            <w:noProof/>
            <w:webHidden/>
          </w:rPr>
        </w:r>
        <w:r w:rsidR="00B94F42">
          <w:rPr>
            <w:noProof/>
            <w:webHidden/>
          </w:rPr>
          <w:fldChar w:fldCharType="separate"/>
        </w:r>
        <w:r w:rsidR="00B94F42">
          <w:rPr>
            <w:noProof/>
            <w:webHidden/>
          </w:rPr>
          <w:t>9</w:t>
        </w:r>
        <w:r w:rsidR="00B94F42">
          <w:rPr>
            <w:noProof/>
            <w:webHidden/>
          </w:rPr>
          <w:fldChar w:fldCharType="end"/>
        </w:r>
      </w:hyperlink>
    </w:p>
    <w:p w14:paraId="1AB6CABF" w14:textId="0B43CA97" w:rsidR="00B94F42" w:rsidRDefault="00A07C87">
      <w:pPr>
        <w:pStyle w:val="TOC2"/>
        <w:rPr>
          <w:rFonts w:asciiTheme="minorHAnsi" w:eastAsiaTheme="minorEastAsia" w:hAnsiTheme="minorHAnsi" w:cstheme="minorBidi"/>
          <w:noProof/>
          <w:sz w:val="22"/>
          <w:szCs w:val="22"/>
          <w:lang w:eastAsia="en-US" w:bidi="ar-SA"/>
        </w:rPr>
      </w:pPr>
      <w:hyperlink w:anchor="_Toc533334860" w:history="1">
        <w:r w:rsidR="00B94F42" w:rsidRPr="007C1FBC">
          <w:rPr>
            <w:rStyle w:val="Hyperlink"/>
            <w:rFonts w:cs="Tahoma"/>
            <w:noProof/>
            <w:lang w:eastAsia="en-US"/>
          </w:rPr>
          <w:t>7.6.</w:t>
        </w:r>
        <w:r w:rsidR="00B94F42">
          <w:rPr>
            <w:rFonts w:asciiTheme="minorHAnsi" w:eastAsiaTheme="minorEastAsia" w:hAnsiTheme="minorHAnsi" w:cstheme="minorBidi"/>
            <w:noProof/>
            <w:sz w:val="22"/>
            <w:szCs w:val="22"/>
            <w:lang w:eastAsia="en-US" w:bidi="ar-SA"/>
          </w:rPr>
          <w:tab/>
        </w:r>
        <w:r w:rsidR="00B94F42" w:rsidRPr="007C1FBC">
          <w:rPr>
            <w:rStyle w:val="Hyperlink"/>
            <w:noProof/>
            <w:lang w:eastAsia="en-US"/>
          </w:rPr>
          <w:t>Đặc tả giao diện API (interface)</w:t>
        </w:r>
        <w:r w:rsidR="00B94F42">
          <w:rPr>
            <w:noProof/>
            <w:webHidden/>
          </w:rPr>
          <w:tab/>
        </w:r>
        <w:r w:rsidR="00B94F42">
          <w:rPr>
            <w:noProof/>
            <w:webHidden/>
          </w:rPr>
          <w:fldChar w:fldCharType="begin"/>
        </w:r>
        <w:r w:rsidR="00B94F42">
          <w:rPr>
            <w:noProof/>
            <w:webHidden/>
          </w:rPr>
          <w:instrText xml:space="preserve"> PAGEREF _Toc533334860 \h </w:instrText>
        </w:r>
        <w:r w:rsidR="00B94F42">
          <w:rPr>
            <w:noProof/>
            <w:webHidden/>
          </w:rPr>
        </w:r>
        <w:r w:rsidR="00B94F42">
          <w:rPr>
            <w:noProof/>
            <w:webHidden/>
          </w:rPr>
          <w:fldChar w:fldCharType="separate"/>
        </w:r>
        <w:r w:rsidR="00B94F42">
          <w:rPr>
            <w:noProof/>
            <w:webHidden/>
          </w:rPr>
          <w:t>9</w:t>
        </w:r>
        <w:r w:rsidR="00B94F42">
          <w:rPr>
            <w:noProof/>
            <w:webHidden/>
          </w:rPr>
          <w:fldChar w:fldCharType="end"/>
        </w:r>
      </w:hyperlink>
    </w:p>
    <w:p w14:paraId="718CBCE1" w14:textId="50D0E065" w:rsidR="00B94F42" w:rsidRDefault="00A07C87">
      <w:pPr>
        <w:pStyle w:val="TOC2"/>
        <w:rPr>
          <w:rFonts w:asciiTheme="minorHAnsi" w:eastAsiaTheme="minorEastAsia" w:hAnsiTheme="minorHAnsi" w:cstheme="minorBidi"/>
          <w:noProof/>
          <w:sz w:val="22"/>
          <w:szCs w:val="22"/>
          <w:lang w:eastAsia="en-US" w:bidi="ar-SA"/>
        </w:rPr>
      </w:pPr>
      <w:hyperlink w:anchor="_Toc533334861" w:history="1">
        <w:r w:rsidR="00B94F42" w:rsidRPr="007C1FBC">
          <w:rPr>
            <w:rStyle w:val="Hyperlink"/>
            <w:rFonts w:cs="Tahoma"/>
            <w:noProof/>
            <w:lang w:eastAsia="en-US"/>
          </w:rPr>
          <w:t>7.7.</w:t>
        </w:r>
        <w:r w:rsidR="00B94F42">
          <w:rPr>
            <w:rFonts w:asciiTheme="minorHAnsi" w:eastAsiaTheme="minorEastAsia" w:hAnsiTheme="minorHAnsi" w:cstheme="minorBidi"/>
            <w:noProof/>
            <w:sz w:val="22"/>
            <w:szCs w:val="22"/>
            <w:lang w:eastAsia="en-US" w:bidi="ar-SA"/>
          </w:rPr>
          <w:tab/>
        </w:r>
        <w:r w:rsidR="00B94F42" w:rsidRPr="007C1FBC">
          <w:rPr>
            <w:rStyle w:val="Hyperlink"/>
            <w:noProof/>
            <w:lang w:eastAsia="en-US"/>
          </w:rPr>
          <w:t>Bảo mật</w:t>
        </w:r>
        <w:r w:rsidR="00B94F42">
          <w:rPr>
            <w:noProof/>
            <w:webHidden/>
          </w:rPr>
          <w:tab/>
        </w:r>
        <w:r w:rsidR="00B94F42">
          <w:rPr>
            <w:noProof/>
            <w:webHidden/>
          </w:rPr>
          <w:fldChar w:fldCharType="begin"/>
        </w:r>
        <w:r w:rsidR="00B94F42">
          <w:rPr>
            <w:noProof/>
            <w:webHidden/>
          </w:rPr>
          <w:instrText xml:space="preserve"> PAGEREF _Toc533334861 \h </w:instrText>
        </w:r>
        <w:r w:rsidR="00B94F42">
          <w:rPr>
            <w:noProof/>
            <w:webHidden/>
          </w:rPr>
        </w:r>
        <w:r w:rsidR="00B94F42">
          <w:rPr>
            <w:noProof/>
            <w:webHidden/>
          </w:rPr>
          <w:fldChar w:fldCharType="separate"/>
        </w:r>
        <w:r w:rsidR="00B94F42">
          <w:rPr>
            <w:noProof/>
            <w:webHidden/>
          </w:rPr>
          <w:t>9</w:t>
        </w:r>
        <w:r w:rsidR="00B94F42">
          <w:rPr>
            <w:noProof/>
            <w:webHidden/>
          </w:rPr>
          <w:fldChar w:fldCharType="end"/>
        </w:r>
      </w:hyperlink>
    </w:p>
    <w:p w14:paraId="3F36E61F" w14:textId="6472A652" w:rsidR="00B94F42" w:rsidRDefault="00A07C87">
      <w:pPr>
        <w:pStyle w:val="TOC2"/>
        <w:rPr>
          <w:rFonts w:asciiTheme="minorHAnsi" w:eastAsiaTheme="minorEastAsia" w:hAnsiTheme="minorHAnsi" w:cstheme="minorBidi"/>
          <w:noProof/>
          <w:sz w:val="22"/>
          <w:szCs w:val="22"/>
          <w:lang w:eastAsia="en-US" w:bidi="ar-SA"/>
        </w:rPr>
      </w:pPr>
      <w:hyperlink w:anchor="_Toc533334862" w:history="1">
        <w:r w:rsidR="00B94F42" w:rsidRPr="007C1FBC">
          <w:rPr>
            <w:rStyle w:val="Hyperlink"/>
            <w:rFonts w:cs="Tahoma"/>
            <w:noProof/>
            <w:lang w:eastAsia="en-US"/>
          </w:rPr>
          <w:t>7.8.</w:t>
        </w:r>
        <w:r w:rsidR="00B94F42">
          <w:rPr>
            <w:rFonts w:asciiTheme="minorHAnsi" w:eastAsiaTheme="minorEastAsia" w:hAnsiTheme="minorHAnsi" w:cstheme="minorBidi"/>
            <w:noProof/>
            <w:sz w:val="22"/>
            <w:szCs w:val="22"/>
            <w:lang w:eastAsia="en-US" w:bidi="ar-SA"/>
          </w:rPr>
          <w:tab/>
        </w:r>
        <w:r w:rsidR="00B94F42" w:rsidRPr="007C1FBC">
          <w:rPr>
            <w:rStyle w:val="Hyperlink"/>
            <w:noProof/>
            <w:lang w:eastAsia="en-US"/>
          </w:rPr>
          <w:t>Sao lưu phục hồi</w:t>
        </w:r>
        <w:r w:rsidR="00B94F42">
          <w:rPr>
            <w:noProof/>
            <w:webHidden/>
          </w:rPr>
          <w:tab/>
        </w:r>
        <w:r w:rsidR="00B94F42">
          <w:rPr>
            <w:noProof/>
            <w:webHidden/>
          </w:rPr>
          <w:fldChar w:fldCharType="begin"/>
        </w:r>
        <w:r w:rsidR="00B94F42">
          <w:rPr>
            <w:noProof/>
            <w:webHidden/>
          </w:rPr>
          <w:instrText xml:space="preserve"> PAGEREF _Toc533334862 \h </w:instrText>
        </w:r>
        <w:r w:rsidR="00B94F42">
          <w:rPr>
            <w:noProof/>
            <w:webHidden/>
          </w:rPr>
        </w:r>
        <w:r w:rsidR="00B94F42">
          <w:rPr>
            <w:noProof/>
            <w:webHidden/>
          </w:rPr>
          <w:fldChar w:fldCharType="separate"/>
        </w:r>
        <w:r w:rsidR="00B94F42">
          <w:rPr>
            <w:noProof/>
            <w:webHidden/>
          </w:rPr>
          <w:t>9</w:t>
        </w:r>
        <w:r w:rsidR="00B94F42">
          <w:rPr>
            <w:noProof/>
            <w:webHidden/>
          </w:rPr>
          <w:fldChar w:fldCharType="end"/>
        </w:r>
      </w:hyperlink>
    </w:p>
    <w:p w14:paraId="3826F9C5" w14:textId="0B167EA5" w:rsidR="00B94F42" w:rsidRDefault="00A07C87">
      <w:pPr>
        <w:pStyle w:val="TOC2"/>
        <w:rPr>
          <w:rFonts w:asciiTheme="minorHAnsi" w:eastAsiaTheme="minorEastAsia" w:hAnsiTheme="minorHAnsi" w:cstheme="minorBidi"/>
          <w:noProof/>
          <w:sz w:val="22"/>
          <w:szCs w:val="22"/>
          <w:lang w:eastAsia="en-US" w:bidi="ar-SA"/>
        </w:rPr>
      </w:pPr>
      <w:hyperlink w:anchor="_Toc533334863" w:history="1">
        <w:r w:rsidR="00B94F42" w:rsidRPr="007C1FBC">
          <w:rPr>
            <w:rStyle w:val="Hyperlink"/>
            <w:rFonts w:cs="Tahoma"/>
            <w:noProof/>
            <w:lang w:eastAsia="en-US"/>
          </w:rPr>
          <w:t>7.9.</w:t>
        </w:r>
        <w:r w:rsidR="00B94F42">
          <w:rPr>
            <w:rFonts w:asciiTheme="minorHAnsi" w:eastAsiaTheme="minorEastAsia" w:hAnsiTheme="minorHAnsi" w:cstheme="minorBidi"/>
            <w:noProof/>
            <w:sz w:val="22"/>
            <w:szCs w:val="22"/>
            <w:lang w:eastAsia="en-US" w:bidi="ar-SA"/>
          </w:rPr>
          <w:tab/>
        </w:r>
        <w:r w:rsidR="00B94F42" w:rsidRPr="007C1FBC">
          <w:rPr>
            <w:rStyle w:val="Hyperlink"/>
            <w:noProof/>
            <w:lang w:eastAsia="en-US"/>
          </w:rPr>
          <w:t>Chuyển đổi dữ liệu</w:t>
        </w:r>
        <w:r w:rsidR="00B94F42">
          <w:rPr>
            <w:noProof/>
            <w:webHidden/>
          </w:rPr>
          <w:tab/>
        </w:r>
        <w:r w:rsidR="00B94F42">
          <w:rPr>
            <w:noProof/>
            <w:webHidden/>
          </w:rPr>
          <w:fldChar w:fldCharType="begin"/>
        </w:r>
        <w:r w:rsidR="00B94F42">
          <w:rPr>
            <w:noProof/>
            <w:webHidden/>
          </w:rPr>
          <w:instrText xml:space="preserve"> PAGEREF _Toc533334863 \h </w:instrText>
        </w:r>
        <w:r w:rsidR="00B94F42">
          <w:rPr>
            <w:noProof/>
            <w:webHidden/>
          </w:rPr>
        </w:r>
        <w:r w:rsidR="00B94F42">
          <w:rPr>
            <w:noProof/>
            <w:webHidden/>
          </w:rPr>
          <w:fldChar w:fldCharType="separate"/>
        </w:r>
        <w:r w:rsidR="00B94F42">
          <w:rPr>
            <w:noProof/>
            <w:webHidden/>
          </w:rPr>
          <w:t>9</w:t>
        </w:r>
        <w:r w:rsidR="00B94F42">
          <w:rPr>
            <w:noProof/>
            <w:webHidden/>
          </w:rPr>
          <w:fldChar w:fldCharType="end"/>
        </w:r>
      </w:hyperlink>
    </w:p>
    <w:p w14:paraId="4BA721B3" w14:textId="0E1250D3" w:rsidR="00727431" w:rsidRDefault="00030EB1" w:rsidP="005F37E7">
      <w:pPr>
        <w:pStyle w:val="TOC3"/>
      </w:pPr>
      <w:r>
        <w:rPr>
          <w:rFonts w:eastAsia="Tahoma" w:cs="Tahoma"/>
          <w:u w:val="single"/>
        </w:rPr>
        <w:fldChar w:fldCharType="end"/>
      </w:r>
      <w:r w:rsidR="00F34A9B">
        <w:t xml:space="preserve"> </w:t>
      </w:r>
      <w:r w:rsidR="00727431">
        <w:br w:type="page"/>
      </w:r>
    </w:p>
    <w:p w14:paraId="68AF8ED9" w14:textId="77777777" w:rsidR="00F34A9B" w:rsidRDefault="00F34A9B" w:rsidP="005F37E7">
      <w:pPr>
        <w:pStyle w:val="TOC3"/>
        <w:sectPr w:rsidR="00F34A9B" w:rsidSect="00924867">
          <w:headerReference w:type="even" r:id="rId10"/>
          <w:headerReference w:type="default" r:id="rId11"/>
          <w:footerReference w:type="even" r:id="rId12"/>
          <w:footerReference w:type="default" r:id="rId13"/>
          <w:headerReference w:type="first" r:id="rId14"/>
          <w:footerReference w:type="first" r:id="rId15"/>
          <w:footnotePr>
            <w:pos w:val="beneathText"/>
          </w:footnotePr>
          <w:pgSz w:w="11905" w:h="16837"/>
          <w:pgMar w:top="1138" w:right="1138" w:bottom="1138" w:left="1987" w:header="720" w:footer="720" w:gutter="0"/>
          <w:pgNumType w:start="1"/>
          <w:cols w:space="720"/>
          <w:titlePg/>
          <w:docGrid w:linePitch="360"/>
        </w:sectPr>
      </w:pPr>
    </w:p>
    <w:p w14:paraId="65C4AB10" w14:textId="5340E61C" w:rsidR="008410A0" w:rsidRDefault="00A62F4F" w:rsidP="008410A0">
      <w:pPr>
        <w:pStyle w:val="Heading1"/>
      </w:pPr>
      <w:bookmarkStart w:id="0" w:name="_Toc533334835"/>
      <w:r>
        <w:lastRenderedPageBreak/>
        <w:t>Giới thiệu dự án</w:t>
      </w:r>
      <w:bookmarkEnd w:id="0"/>
    </w:p>
    <w:p w14:paraId="59113F0A" w14:textId="77777777" w:rsidR="00503541" w:rsidRPr="008C7A4B" w:rsidRDefault="00503541" w:rsidP="00503541">
      <w:pPr>
        <w:spacing w:line="288" w:lineRule="auto"/>
        <w:ind w:right="20" w:firstLine="720"/>
        <w:rPr>
          <w:rFonts w:eastAsia="Arial" w:cs="Tahoma"/>
          <w:sz w:val="24"/>
          <w:szCs w:val="24"/>
          <w:lang w:eastAsia="en-US" w:bidi="ar-SA"/>
        </w:rPr>
      </w:pPr>
      <w:r>
        <w:rPr>
          <w:rFonts w:eastAsia="Arial" w:cs="Tahoma"/>
          <w:sz w:val="24"/>
          <w:szCs w:val="24"/>
        </w:rPr>
        <w:t>BKShop là một h</w:t>
      </w:r>
      <w:r w:rsidRPr="008C7A4B">
        <w:rPr>
          <w:rFonts w:eastAsia="Arial" w:cs="Tahoma"/>
          <w:sz w:val="24"/>
          <w:szCs w:val="24"/>
        </w:rPr>
        <w:t>ệ thống bán hàng online cung cấp cho người sử dụng, nhân viên, nhà quản lý các chức năng cần thiết để tiết hành giao dịch, quản lý sự hoạt động cũng như theo dõi tình hình phát triển của cửa hàng.</w:t>
      </w:r>
    </w:p>
    <w:p w14:paraId="05AC3761" w14:textId="77777777" w:rsidR="00503541" w:rsidRPr="008C7A4B" w:rsidRDefault="00503541" w:rsidP="00503541">
      <w:pPr>
        <w:spacing w:line="271" w:lineRule="auto"/>
        <w:ind w:firstLine="720"/>
        <w:rPr>
          <w:rFonts w:eastAsia="Arial" w:cs="Tahoma"/>
          <w:sz w:val="24"/>
          <w:szCs w:val="24"/>
        </w:rPr>
      </w:pPr>
      <w:r w:rsidRPr="008C7A4B">
        <w:rPr>
          <w:rFonts w:eastAsia="Arial" w:cs="Tahoma"/>
          <w:sz w:val="24"/>
          <w:szCs w:val="24"/>
        </w:rPr>
        <w:t>Đối với khách hàng, hệ thống cho phép xem thông tin về sản phẩm của cửa hàng. Sau khi đăng ký làm thành viên, khách hàng có thể chọn sản phẩm trên website cho vào giỏ hàng và tiến hành thanh toán bằng một trong các hình thức thanh toán mà hệ thống hỗ trợ, đồng thời chọn địa điểm và xác nhận thời gian giao hàng.</w:t>
      </w:r>
    </w:p>
    <w:p w14:paraId="3AD5486C" w14:textId="77777777" w:rsidR="00503541" w:rsidRPr="008C7A4B" w:rsidRDefault="00503541" w:rsidP="00503541">
      <w:pPr>
        <w:spacing w:line="0" w:lineRule="atLeast"/>
        <w:ind w:left="720"/>
        <w:rPr>
          <w:rFonts w:eastAsia="Arial" w:cs="Tahoma"/>
          <w:sz w:val="24"/>
          <w:szCs w:val="24"/>
        </w:rPr>
      </w:pPr>
      <w:r w:rsidRPr="008C7A4B">
        <w:rPr>
          <w:rFonts w:eastAsia="Arial" w:cs="Tahoma"/>
          <w:sz w:val="24"/>
          <w:szCs w:val="24"/>
        </w:rPr>
        <w:t>Đối với nhân viên, hệ thống cho phép quản lý việc xử lý các đơn hàng</w:t>
      </w:r>
    </w:p>
    <w:p w14:paraId="7BC89536" w14:textId="270EDE24" w:rsidR="00503541" w:rsidRPr="006C6915" w:rsidRDefault="00503541" w:rsidP="006C6915">
      <w:pPr>
        <w:spacing w:line="319" w:lineRule="auto"/>
        <w:ind w:right="20" w:firstLine="720"/>
        <w:rPr>
          <w:rFonts w:eastAsia="Arial" w:cs="Tahoma"/>
          <w:sz w:val="28"/>
        </w:rPr>
      </w:pPr>
      <w:r w:rsidRPr="008C7A4B">
        <w:rPr>
          <w:rFonts w:eastAsia="Arial" w:cs="Tahoma"/>
          <w:sz w:val="24"/>
          <w:szCs w:val="24"/>
        </w:rPr>
        <w:t>Đối với nhà quản lý, hệ thống cho phép quản lý các hoạt động giao dịch, sản phẩm của cửa hàng.</w:t>
      </w:r>
    </w:p>
    <w:p w14:paraId="5E1510E8" w14:textId="54621F58" w:rsidR="00A62F4F" w:rsidRDefault="00A62F4F" w:rsidP="00A62F4F">
      <w:pPr>
        <w:pStyle w:val="Heading1"/>
      </w:pPr>
      <w:bookmarkStart w:id="1" w:name="_Toc533334836"/>
      <w:r>
        <w:t>Các nhân sự tham gia dự án</w:t>
      </w:r>
      <w:bookmarkEnd w:id="1"/>
    </w:p>
    <w:p w14:paraId="416F62C7" w14:textId="1062E576" w:rsidR="00587AEE" w:rsidRDefault="00587AEE" w:rsidP="00587AEE">
      <w:pPr>
        <w:pStyle w:val="Heading2"/>
      </w:pPr>
      <w:bookmarkStart w:id="2" w:name="_Toc533334837"/>
      <w:r>
        <w:t>Thông tin liên hệ phía khách hàng</w:t>
      </w:r>
      <w:bookmarkEnd w:id="2"/>
    </w:p>
    <w:p w14:paraId="3D09900C" w14:textId="02C8FD4F" w:rsidR="00914C3C" w:rsidRPr="00914C3C" w:rsidRDefault="00914C3C" w:rsidP="00914C3C">
      <w:pPr>
        <w:ind w:firstLine="576"/>
        <w:rPr>
          <w:sz w:val="24"/>
          <w:szCs w:val="24"/>
        </w:rPr>
      </w:pPr>
      <w:r>
        <w:rPr>
          <w:sz w:val="24"/>
          <w:szCs w:val="24"/>
        </w:rPr>
        <w:t xml:space="preserve">Công ty LoveHustBK là một công ty startup mới nổi chuyên về buôn bán những sản phẩm quần áo, giầy dép Việt Nam xuất khẩu chính hang. Sau khi xem xét tài nguyên của công ty, công ty quyết định thuê </w:t>
      </w:r>
      <w:r w:rsidRPr="00E950D8">
        <w:rPr>
          <w:rFonts w:cs="Tahoma"/>
          <w:color w:val="000000"/>
          <w:sz w:val="24"/>
          <w:szCs w:val="24"/>
        </w:rPr>
        <w:t xml:space="preserve">Công ty </w:t>
      </w:r>
      <w:r>
        <w:rPr>
          <w:rFonts w:cs="Tahoma"/>
          <w:color w:val="000000"/>
          <w:sz w:val="24"/>
          <w:szCs w:val="24"/>
        </w:rPr>
        <w:t>BKDev xây dựng và chế tạo một website bán hàng online cho công ty mình có tên là BKShop</w:t>
      </w:r>
    </w:p>
    <w:p w14:paraId="0EE106C2" w14:textId="5DEDFDBD" w:rsidR="00587AEE" w:rsidRDefault="00587AEE" w:rsidP="00587AEE">
      <w:pPr>
        <w:pStyle w:val="Heading2"/>
      </w:pPr>
      <w:bookmarkStart w:id="3" w:name="_Toc533334838"/>
      <w:r>
        <w:t>Thông tin liên hệ phía công ty</w:t>
      </w:r>
      <w:bookmarkEnd w:id="3"/>
    </w:p>
    <w:p w14:paraId="50DC2C26" w14:textId="77777777" w:rsidR="00993097" w:rsidRPr="00E950D8" w:rsidRDefault="00993097" w:rsidP="00993097">
      <w:pPr>
        <w:widowControl/>
        <w:suppressAutoHyphens w:val="0"/>
        <w:spacing w:after="0" w:line="240" w:lineRule="auto"/>
        <w:ind w:firstLine="576"/>
        <w:jc w:val="left"/>
        <w:textAlignment w:val="baseline"/>
        <w:rPr>
          <w:rFonts w:eastAsia="Times New Roman" w:cs="Tahoma"/>
          <w:color w:val="000000"/>
          <w:sz w:val="24"/>
          <w:szCs w:val="24"/>
          <w:lang w:eastAsia="vi-VN" w:bidi="ar-SA"/>
        </w:rPr>
      </w:pPr>
      <w:r w:rsidRPr="00E950D8">
        <w:rPr>
          <w:rFonts w:cs="Tahoma"/>
          <w:color w:val="000000"/>
          <w:sz w:val="24"/>
          <w:szCs w:val="24"/>
        </w:rPr>
        <w:t xml:space="preserve">Công ty </w:t>
      </w:r>
      <w:r>
        <w:rPr>
          <w:rFonts w:cs="Tahoma"/>
          <w:color w:val="000000"/>
          <w:sz w:val="24"/>
          <w:szCs w:val="24"/>
        </w:rPr>
        <w:t>BKDev</w:t>
      </w:r>
      <w:r w:rsidRPr="00E950D8">
        <w:rPr>
          <w:rStyle w:val="ff1"/>
          <w:rFonts w:cs="Tahoma"/>
          <w:color w:val="000000"/>
          <w:sz w:val="24"/>
          <w:szCs w:val="24"/>
          <w:bdr w:val="none" w:sz="0" w:space="0" w:color="auto" w:frame="1"/>
        </w:rPr>
        <w:t xml:space="preserve"> là m</w:t>
      </w:r>
      <w:r w:rsidRPr="00E950D8">
        <w:rPr>
          <w:rStyle w:val="ff2"/>
          <w:rFonts w:cs="Tahoma"/>
          <w:color w:val="000000"/>
          <w:sz w:val="24"/>
          <w:szCs w:val="24"/>
          <w:bdr w:val="none" w:sz="0" w:space="0" w:color="auto" w:frame="1"/>
        </w:rPr>
        <w:t>ộ</w:t>
      </w:r>
      <w:r w:rsidRPr="00E950D8">
        <w:rPr>
          <w:rStyle w:val="ff1"/>
          <w:rFonts w:cs="Tahoma"/>
          <w:color w:val="000000"/>
          <w:sz w:val="24"/>
          <w:szCs w:val="24"/>
          <w:bdr w:val="none" w:sz="0" w:space="0" w:color="auto" w:frame="1"/>
        </w:rPr>
        <w:t>t công ty tr</w:t>
      </w:r>
      <w:r w:rsidRPr="00E950D8">
        <w:rPr>
          <w:rStyle w:val="ff2"/>
          <w:rFonts w:cs="Tahoma"/>
          <w:color w:val="000000"/>
          <w:sz w:val="24"/>
          <w:szCs w:val="24"/>
          <w:bdr w:val="none" w:sz="0" w:space="0" w:color="auto" w:frame="1"/>
        </w:rPr>
        <w:t>ẻ, năng độ</w:t>
      </w:r>
      <w:r w:rsidRPr="00E950D8">
        <w:rPr>
          <w:rStyle w:val="ff1"/>
          <w:rFonts w:cs="Tahoma"/>
          <w:color w:val="000000"/>
          <w:sz w:val="24"/>
          <w:szCs w:val="24"/>
          <w:bdr w:val="none" w:sz="0" w:space="0" w:color="auto" w:frame="1"/>
        </w:rPr>
        <w:t xml:space="preserve">ng </w:t>
      </w:r>
      <w:r w:rsidRPr="00E950D8">
        <w:rPr>
          <w:rFonts w:cs="Tahoma"/>
          <w:color w:val="000000"/>
          <w:sz w:val="24"/>
          <w:szCs w:val="24"/>
        </w:rPr>
        <w:t>trong lĩnh v</w:t>
      </w:r>
      <w:r w:rsidRPr="00E950D8">
        <w:rPr>
          <w:rStyle w:val="ls0"/>
          <w:rFonts w:cs="Tahoma"/>
          <w:color w:val="000000"/>
          <w:sz w:val="24"/>
          <w:szCs w:val="24"/>
          <w:bdr w:val="none" w:sz="0" w:space="0" w:color="auto" w:frame="1"/>
        </w:rPr>
        <w:t>ự</w:t>
      </w:r>
      <w:r w:rsidRPr="00E950D8">
        <w:rPr>
          <w:rStyle w:val="ff1"/>
          <w:rFonts w:cs="Tahoma"/>
          <w:color w:val="000000"/>
          <w:sz w:val="24"/>
          <w:szCs w:val="24"/>
          <w:bdr w:val="none" w:sz="0" w:space="0" w:color="auto" w:frame="1"/>
        </w:rPr>
        <w:t>c công ngh</w:t>
      </w:r>
      <w:r w:rsidRPr="00E950D8">
        <w:rPr>
          <w:rStyle w:val="ls0"/>
          <w:rFonts w:cs="Tahoma"/>
          <w:color w:val="000000"/>
          <w:sz w:val="24"/>
          <w:szCs w:val="24"/>
          <w:bdr w:val="none" w:sz="0" w:space="0" w:color="auto" w:frame="1"/>
        </w:rPr>
        <w:t>ệ</w:t>
      </w:r>
      <w:r w:rsidRPr="00E950D8">
        <w:rPr>
          <w:rStyle w:val="ff1"/>
          <w:rFonts w:cs="Tahoma"/>
          <w:color w:val="000000"/>
          <w:sz w:val="24"/>
          <w:szCs w:val="24"/>
          <w:bdr w:val="none" w:sz="0" w:space="0" w:color="auto" w:frame="1"/>
        </w:rPr>
        <w:t xml:space="preserve"> </w:t>
      </w:r>
      <w:r w:rsidRPr="00E950D8">
        <w:rPr>
          <w:rStyle w:val="ls13"/>
          <w:rFonts w:cs="Tahoma"/>
          <w:color w:val="000000"/>
          <w:sz w:val="24"/>
          <w:szCs w:val="24"/>
          <w:bdr w:val="none" w:sz="0" w:space="0" w:color="auto" w:frame="1"/>
        </w:rPr>
        <w:t>thông tin và truy</w:t>
      </w:r>
      <w:r w:rsidRPr="00E950D8">
        <w:rPr>
          <w:rStyle w:val="ls0"/>
          <w:rFonts w:cs="Tahoma"/>
          <w:color w:val="000000"/>
          <w:sz w:val="24"/>
          <w:szCs w:val="24"/>
          <w:bdr w:val="none" w:sz="0" w:space="0" w:color="auto" w:frame="1"/>
        </w:rPr>
        <w:t>ề</w:t>
      </w:r>
      <w:r w:rsidRPr="00E950D8">
        <w:rPr>
          <w:rStyle w:val="ff1"/>
          <w:rFonts w:cs="Tahoma"/>
          <w:color w:val="000000"/>
          <w:sz w:val="24"/>
          <w:szCs w:val="24"/>
          <w:bdr w:val="none" w:sz="0" w:space="0" w:color="auto" w:frame="1"/>
        </w:rPr>
        <w:t>n thông. Công ty có tr</w:t>
      </w:r>
      <w:r w:rsidRPr="00E950D8">
        <w:rPr>
          <w:rStyle w:val="ls0"/>
          <w:rFonts w:cs="Tahoma"/>
          <w:color w:val="000000"/>
          <w:sz w:val="24"/>
          <w:szCs w:val="24"/>
          <w:bdr w:val="none" w:sz="0" w:space="0" w:color="auto" w:frame="1"/>
        </w:rPr>
        <w:t>ụ</w:t>
      </w:r>
      <w:r w:rsidRPr="00E950D8">
        <w:rPr>
          <w:rStyle w:val="ff1"/>
          <w:rFonts w:cs="Tahoma"/>
          <w:color w:val="000000"/>
          <w:sz w:val="24"/>
          <w:szCs w:val="24"/>
          <w:bdr w:val="none" w:sz="0" w:space="0" w:color="auto" w:frame="1"/>
        </w:rPr>
        <w:t xml:space="preserve"> s</w:t>
      </w:r>
      <w:r w:rsidRPr="00E950D8">
        <w:rPr>
          <w:rStyle w:val="ls0"/>
          <w:rFonts w:cs="Tahoma"/>
          <w:color w:val="000000"/>
          <w:sz w:val="24"/>
          <w:szCs w:val="24"/>
          <w:bdr w:val="none" w:sz="0" w:space="0" w:color="auto" w:frame="1"/>
        </w:rPr>
        <w:t>ở</w:t>
      </w:r>
      <w:r w:rsidRPr="00E950D8">
        <w:rPr>
          <w:rStyle w:val="ff1"/>
          <w:rFonts w:cs="Tahoma"/>
          <w:color w:val="000000"/>
          <w:sz w:val="24"/>
          <w:szCs w:val="24"/>
          <w:bdr w:val="none" w:sz="0" w:space="0" w:color="auto" w:frame="1"/>
        </w:rPr>
        <w:t xml:space="preserve"> t</w:t>
      </w:r>
      <w:r w:rsidRPr="00E950D8">
        <w:rPr>
          <w:rStyle w:val="ls0"/>
          <w:rFonts w:cs="Tahoma"/>
          <w:color w:val="000000"/>
          <w:sz w:val="24"/>
          <w:szCs w:val="24"/>
          <w:bdr w:val="none" w:sz="0" w:space="0" w:color="auto" w:frame="1"/>
        </w:rPr>
        <w:t>ạ</w:t>
      </w:r>
      <w:r w:rsidRPr="00E950D8">
        <w:rPr>
          <w:rStyle w:val="ff1"/>
          <w:rFonts w:cs="Tahoma"/>
          <w:color w:val="000000"/>
          <w:sz w:val="24"/>
          <w:szCs w:val="24"/>
          <w:bdr w:val="none" w:sz="0" w:space="0" w:color="auto" w:frame="1"/>
        </w:rPr>
        <w:t>i s</w:t>
      </w:r>
      <w:r w:rsidRPr="00E950D8">
        <w:rPr>
          <w:rStyle w:val="ls0"/>
          <w:rFonts w:cs="Tahoma"/>
          <w:color w:val="000000"/>
          <w:sz w:val="24"/>
          <w:szCs w:val="24"/>
          <w:bdr w:val="none" w:sz="0" w:space="0" w:color="auto" w:frame="1"/>
        </w:rPr>
        <w:t>ố</w:t>
      </w:r>
      <w:r w:rsidRPr="00E950D8">
        <w:rPr>
          <w:rStyle w:val="ff1"/>
          <w:rFonts w:cs="Tahoma"/>
          <w:color w:val="000000"/>
          <w:sz w:val="24"/>
          <w:szCs w:val="24"/>
          <w:bdr w:val="none" w:sz="0" w:space="0" w:color="auto" w:frame="1"/>
        </w:rPr>
        <w:t xml:space="preserve"> </w:t>
      </w:r>
      <w:r>
        <w:rPr>
          <w:rStyle w:val="ff1"/>
          <w:rFonts w:cs="Tahoma"/>
          <w:color w:val="000000"/>
          <w:sz w:val="24"/>
          <w:szCs w:val="24"/>
          <w:bdr w:val="none" w:sz="0" w:space="0" w:color="auto" w:frame="1"/>
        </w:rPr>
        <w:t>2 Đại Cồ Việt – Hai Bà Trưng – Hà Nội.</w:t>
      </w:r>
    </w:p>
    <w:p w14:paraId="2996858C" w14:textId="77777777" w:rsidR="00993097" w:rsidRPr="00E950D8" w:rsidRDefault="00993097" w:rsidP="00993097">
      <w:pPr>
        <w:ind w:firstLine="576"/>
        <w:textAlignment w:val="baseline"/>
        <w:rPr>
          <w:rFonts w:cs="Tahoma"/>
          <w:color w:val="000000"/>
          <w:sz w:val="24"/>
          <w:szCs w:val="24"/>
        </w:rPr>
      </w:pPr>
      <w:r w:rsidRPr="00E950D8">
        <w:rPr>
          <w:rFonts w:cs="Tahoma"/>
          <w:color w:val="000000"/>
          <w:sz w:val="24"/>
          <w:szCs w:val="24"/>
        </w:rPr>
        <w:t>Công ty có 60 thành viên, bao g</w:t>
      </w:r>
      <w:r w:rsidRPr="00E950D8">
        <w:rPr>
          <w:rStyle w:val="ff2"/>
          <w:rFonts w:cs="Tahoma"/>
          <w:color w:val="000000"/>
          <w:sz w:val="24"/>
          <w:szCs w:val="24"/>
          <w:bdr w:val="none" w:sz="0" w:space="0" w:color="auto" w:frame="1"/>
        </w:rPr>
        <w:t>ồ</w:t>
      </w:r>
      <w:r w:rsidRPr="00E950D8">
        <w:rPr>
          <w:rStyle w:val="ls13"/>
          <w:rFonts w:cs="Tahoma"/>
          <w:color w:val="000000"/>
          <w:sz w:val="24"/>
          <w:szCs w:val="24"/>
          <w:bdr w:val="none" w:sz="0" w:space="0" w:color="auto" w:frame="1"/>
        </w:rPr>
        <w:t>m các b</w:t>
      </w:r>
      <w:r w:rsidRPr="00E950D8">
        <w:rPr>
          <w:rStyle w:val="ff2"/>
          <w:rFonts w:cs="Tahoma"/>
          <w:color w:val="000000"/>
          <w:sz w:val="24"/>
          <w:szCs w:val="24"/>
          <w:bdr w:val="none" w:sz="0" w:space="0" w:color="auto" w:frame="1"/>
        </w:rPr>
        <w:t>ạ</w:t>
      </w:r>
      <w:r w:rsidRPr="00E950D8">
        <w:rPr>
          <w:rFonts w:cs="Tahoma"/>
          <w:color w:val="000000"/>
          <w:sz w:val="24"/>
          <w:szCs w:val="24"/>
        </w:rPr>
        <w:t>n tr</w:t>
      </w:r>
      <w:r w:rsidRPr="00E950D8">
        <w:rPr>
          <w:rStyle w:val="ff2"/>
          <w:rFonts w:cs="Tahoma"/>
          <w:color w:val="000000"/>
          <w:sz w:val="24"/>
          <w:szCs w:val="24"/>
          <w:bdr w:val="none" w:sz="0" w:space="0" w:color="auto" w:frame="1"/>
        </w:rPr>
        <w:t>ẻ</w:t>
      </w:r>
      <w:r w:rsidRPr="00E950D8">
        <w:rPr>
          <w:rFonts w:cs="Tahoma"/>
          <w:color w:val="000000"/>
          <w:sz w:val="24"/>
          <w:szCs w:val="24"/>
        </w:rPr>
        <w:t xml:space="preserve"> </w:t>
      </w:r>
      <w:r w:rsidRPr="00E950D8">
        <w:rPr>
          <w:rStyle w:val="ff2"/>
          <w:rFonts w:cs="Tahoma"/>
          <w:color w:val="000000"/>
          <w:sz w:val="24"/>
          <w:szCs w:val="24"/>
          <w:bdr w:val="none" w:sz="0" w:space="0" w:color="auto" w:frame="1"/>
        </w:rPr>
        <w:t>đã từ</w:t>
      </w:r>
      <w:r w:rsidRPr="00E950D8">
        <w:rPr>
          <w:rFonts w:cs="Tahoma"/>
          <w:color w:val="000000"/>
          <w:sz w:val="24"/>
          <w:szCs w:val="24"/>
        </w:rPr>
        <w:t>ng h</w:t>
      </w:r>
      <w:r w:rsidRPr="00E950D8">
        <w:rPr>
          <w:rStyle w:val="ff2"/>
          <w:rFonts w:cs="Tahoma"/>
          <w:color w:val="000000"/>
          <w:sz w:val="24"/>
          <w:szCs w:val="24"/>
          <w:bdr w:val="none" w:sz="0" w:space="0" w:color="auto" w:frame="1"/>
        </w:rPr>
        <w:t>ọ</w:t>
      </w:r>
      <w:r w:rsidRPr="00E950D8">
        <w:rPr>
          <w:rStyle w:val="ls14"/>
          <w:rFonts w:cs="Tahoma"/>
          <w:color w:val="000000"/>
          <w:sz w:val="24"/>
          <w:szCs w:val="24"/>
          <w:bdr w:val="none" w:sz="0" w:space="0" w:color="auto" w:frame="1"/>
        </w:rPr>
        <w:t>c t</w:t>
      </w:r>
      <w:r w:rsidRPr="00E950D8">
        <w:rPr>
          <w:rStyle w:val="ff2"/>
          <w:rFonts w:cs="Tahoma"/>
          <w:color w:val="000000"/>
          <w:sz w:val="24"/>
          <w:szCs w:val="24"/>
          <w:bdr w:val="none" w:sz="0" w:space="0" w:color="auto" w:frame="1"/>
        </w:rPr>
        <w:t>ạ</w:t>
      </w:r>
      <w:r w:rsidRPr="00E950D8">
        <w:rPr>
          <w:rStyle w:val="ls13"/>
          <w:rFonts w:cs="Tahoma"/>
          <w:color w:val="000000"/>
          <w:sz w:val="24"/>
          <w:szCs w:val="24"/>
          <w:bdr w:val="none" w:sz="0" w:space="0" w:color="auto" w:frame="1"/>
        </w:rPr>
        <w:t>i Đ</w:t>
      </w:r>
      <w:r w:rsidRPr="00E950D8">
        <w:rPr>
          <w:rStyle w:val="ff2"/>
          <w:rFonts w:cs="Tahoma"/>
          <w:color w:val="000000"/>
          <w:sz w:val="24"/>
          <w:szCs w:val="24"/>
          <w:bdr w:val="none" w:sz="0" w:space="0" w:color="auto" w:frame="1"/>
        </w:rPr>
        <w:t>ạ</w:t>
      </w:r>
      <w:r w:rsidRPr="00E950D8">
        <w:rPr>
          <w:rStyle w:val="ls13"/>
          <w:rFonts w:cs="Tahoma"/>
          <w:color w:val="000000"/>
          <w:sz w:val="24"/>
          <w:szCs w:val="24"/>
          <w:bdr w:val="none" w:sz="0" w:space="0" w:color="auto" w:frame="1"/>
        </w:rPr>
        <w:t>i h</w:t>
      </w:r>
      <w:r w:rsidRPr="00E950D8">
        <w:rPr>
          <w:rStyle w:val="ff2"/>
          <w:rFonts w:cs="Tahoma"/>
          <w:color w:val="000000"/>
          <w:sz w:val="24"/>
          <w:szCs w:val="24"/>
          <w:bdr w:val="none" w:sz="0" w:space="0" w:color="auto" w:frame="1"/>
        </w:rPr>
        <w:t>ọ</w:t>
      </w:r>
      <w:r w:rsidRPr="00E950D8">
        <w:rPr>
          <w:rFonts w:cs="Tahoma"/>
          <w:color w:val="000000"/>
          <w:sz w:val="24"/>
          <w:szCs w:val="24"/>
        </w:rPr>
        <w:t>c Bách Khoa Hà N</w:t>
      </w:r>
      <w:r w:rsidRPr="00E950D8">
        <w:rPr>
          <w:rStyle w:val="ff2"/>
          <w:rFonts w:cs="Tahoma"/>
          <w:color w:val="000000"/>
          <w:sz w:val="24"/>
          <w:szCs w:val="24"/>
          <w:bdr w:val="none" w:sz="0" w:space="0" w:color="auto" w:frame="1"/>
        </w:rPr>
        <w:t>ộ</w:t>
      </w:r>
      <w:r w:rsidRPr="00E950D8">
        <w:rPr>
          <w:rStyle w:val="ff1"/>
          <w:rFonts w:cs="Tahoma"/>
          <w:color w:val="000000"/>
          <w:sz w:val="24"/>
          <w:szCs w:val="24"/>
          <w:bdr w:val="none" w:sz="0" w:space="0" w:color="auto" w:frame="1"/>
        </w:rPr>
        <w:t>i. Các thành viên c</w:t>
      </w:r>
      <w:r w:rsidRPr="00E950D8">
        <w:rPr>
          <w:rStyle w:val="ff2"/>
          <w:rFonts w:cs="Tahoma"/>
          <w:color w:val="000000"/>
          <w:sz w:val="24"/>
          <w:szCs w:val="24"/>
          <w:bdr w:val="none" w:sz="0" w:space="0" w:color="auto" w:frame="1"/>
        </w:rPr>
        <w:t>ủ</w:t>
      </w:r>
      <w:r w:rsidRPr="00E950D8">
        <w:rPr>
          <w:rStyle w:val="ls14"/>
          <w:rFonts w:cs="Tahoma"/>
          <w:color w:val="000000"/>
          <w:sz w:val="24"/>
          <w:szCs w:val="24"/>
          <w:bdr w:val="none" w:sz="0" w:space="0" w:color="auto" w:frame="1"/>
        </w:rPr>
        <w:t>a công ty đ</w:t>
      </w:r>
      <w:r w:rsidRPr="00E950D8">
        <w:rPr>
          <w:rStyle w:val="ff2"/>
          <w:rFonts w:cs="Tahoma"/>
          <w:color w:val="000000"/>
          <w:sz w:val="24"/>
          <w:szCs w:val="24"/>
          <w:bdr w:val="none" w:sz="0" w:space="0" w:color="auto" w:frame="1"/>
        </w:rPr>
        <w:t>ề</w:t>
      </w:r>
      <w:r w:rsidRPr="00E950D8">
        <w:rPr>
          <w:rStyle w:val="ff1"/>
          <w:rFonts w:cs="Tahoma"/>
          <w:color w:val="000000"/>
          <w:sz w:val="24"/>
          <w:szCs w:val="24"/>
          <w:bdr w:val="none" w:sz="0" w:space="0" w:color="auto" w:frame="1"/>
        </w:rPr>
        <w:t>u có s</w:t>
      </w:r>
      <w:r w:rsidRPr="00E950D8">
        <w:rPr>
          <w:rStyle w:val="ff2"/>
          <w:rFonts w:cs="Tahoma"/>
          <w:color w:val="000000"/>
          <w:sz w:val="24"/>
          <w:szCs w:val="24"/>
          <w:bdr w:val="none" w:sz="0" w:space="0" w:color="auto" w:frame="1"/>
        </w:rPr>
        <w:t>ứ</w:t>
      </w:r>
      <w:r w:rsidRPr="00E950D8">
        <w:rPr>
          <w:rStyle w:val="ls14"/>
          <w:rFonts w:cs="Tahoma"/>
          <w:color w:val="000000"/>
          <w:sz w:val="24"/>
          <w:szCs w:val="24"/>
          <w:bdr w:val="none" w:sz="0" w:space="0" w:color="auto" w:frame="1"/>
        </w:rPr>
        <w:t>c tr</w:t>
      </w:r>
      <w:r w:rsidRPr="00E950D8">
        <w:rPr>
          <w:rStyle w:val="ff2"/>
          <w:rFonts w:cs="Tahoma"/>
          <w:color w:val="000000"/>
          <w:sz w:val="24"/>
          <w:szCs w:val="24"/>
          <w:bdr w:val="none" w:sz="0" w:space="0" w:color="auto" w:frame="1"/>
        </w:rPr>
        <w:t xml:space="preserve">ẻ, năng động và có tư duy cao. </w:t>
      </w:r>
      <w:r w:rsidRPr="00E950D8">
        <w:rPr>
          <w:rStyle w:val="ff1"/>
          <w:rFonts w:cs="Tahoma"/>
          <w:color w:val="000000"/>
          <w:sz w:val="24"/>
          <w:szCs w:val="24"/>
          <w:bdr w:val="none" w:sz="0" w:space="0" w:color="auto" w:frame="1"/>
        </w:rPr>
        <w:t xml:space="preserve"> </w:t>
      </w:r>
    </w:p>
    <w:p w14:paraId="0E2C3439" w14:textId="2A54E113" w:rsidR="00993097" w:rsidRPr="00993097" w:rsidRDefault="00993097" w:rsidP="00993097">
      <w:pPr>
        <w:ind w:firstLine="576"/>
        <w:textAlignment w:val="baseline"/>
        <w:rPr>
          <w:rFonts w:cs="Tahoma"/>
          <w:color w:val="000000"/>
          <w:sz w:val="28"/>
          <w:szCs w:val="28"/>
        </w:rPr>
      </w:pPr>
      <w:r>
        <w:rPr>
          <w:rFonts w:cs="Tahoma"/>
          <w:color w:val="000000"/>
          <w:sz w:val="24"/>
          <w:szCs w:val="24"/>
        </w:rPr>
        <w:t>Công ty này làm việc trong nhiều lĩnh vực, nhất là về lập trình web.</w:t>
      </w:r>
    </w:p>
    <w:p w14:paraId="1E7F1130" w14:textId="74C7B216" w:rsidR="00587AEE" w:rsidRDefault="00587AEE" w:rsidP="00831C86">
      <w:pPr>
        <w:pStyle w:val="Heading2"/>
      </w:pPr>
      <w:bookmarkStart w:id="4" w:name="_Toc533334839"/>
      <w:r>
        <w:t>Phân chia vai trò của thành viên dự án và khách hàng</w:t>
      </w:r>
      <w:bookmarkEnd w:id="4"/>
    </w:p>
    <w:p w14:paraId="571B5271" w14:textId="77777777" w:rsidR="00E32DE3" w:rsidRPr="00D420B2" w:rsidRDefault="00E32DE3" w:rsidP="00E32DE3">
      <w:pPr>
        <w:rPr>
          <w:b/>
          <w:sz w:val="24"/>
          <w:szCs w:val="24"/>
          <w:u w:val="single"/>
        </w:rPr>
      </w:pPr>
      <w:r w:rsidRPr="00D420B2">
        <w:rPr>
          <w:b/>
          <w:sz w:val="24"/>
          <w:szCs w:val="24"/>
          <w:u w:val="single"/>
        </w:rPr>
        <w:t>Khách hàng</w:t>
      </w:r>
      <w:r>
        <w:rPr>
          <w:b/>
          <w:sz w:val="24"/>
          <w:szCs w:val="24"/>
          <w:u w:val="single"/>
        </w:rPr>
        <w:t>:</w:t>
      </w:r>
    </w:p>
    <w:p w14:paraId="4E36A10D" w14:textId="77777777" w:rsidR="00E32DE3" w:rsidRDefault="00E32DE3" w:rsidP="00E32DE3">
      <w:pPr>
        <w:rPr>
          <w:sz w:val="24"/>
          <w:szCs w:val="24"/>
        </w:rPr>
      </w:pPr>
      <w:r w:rsidRPr="00D420B2">
        <w:rPr>
          <w:b/>
          <w:sz w:val="24"/>
          <w:szCs w:val="24"/>
        </w:rPr>
        <w:t>Công ty</w:t>
      </w:r>
      <w:r>
        <w:rPr>
          <w:sz w:val="24"/>
          <w:szCs w:val="24"/>
        </w:rPr>
        <w:t>: LoveHustBK</w:t>
      </w:r>
    </w:p>
    <w:p w14:paraId="20CD4E0F" w14:textId="77777777" w:rsidR="00E32DE3" w:rsidRDefault="00E32DE3" w:rsidP="00E32DE3">
      <w:pPr>
        <w:rPr>
          <w:sz w:val="24"/>
          <w:szCs w:val="24"/>
        </w:rPr>
      </w:pPr>
      <w:r w:rsidRPr="00D420B2">
        <w:rPr>
          <w:b/>
          <w:sz w:val="24"/>
          <w:szCs w:val="24"/>
        </w:rPr>
        <w:t>Địa chỉ</w:t>
      </w:r>
      <w:r>
        <w:rPr>
          <w:sz w:val="24"/>
          <w:szCs w:val="24"/>
        </w:rPr>
        <w:t>: số 139 Tân Mai – Hoàng Mai – Hà Nội</w:t>
      </w:r>
    </w:p>
    <w:p w14:paraId="7F386339" w14:textId="77777777" w:rsidR="00E32DE3" w:rsidRDefault="00E32DE3" w:rsidP="00E32DE3">
      <w:pPr>
        <w:rPr>
          <w:sz w:val="24"/>
          <w:szCs w:val="24"/>
        </w:rPr>
      </w:pPr>
      <w:r w:rsidRPr="00D420B2">
        <w:rPr>
          <w:b/>
          <w:sz w:val="24"/>
          <w:szCs w:val="24"/>
        </w:rPr>
        <w:t>Mail</w:t>
      </w:r>
      <w:r>
        <w:rPr>
          <w:sz w:val="24"/>
          <w:szCs w:val="24"/>
        </w:rPr>
        <w:t xml:space="preserve">: </w:t>
      </w:r>
      <w:r>
        <w:rPr>
          <w:rStyle w:val="Hyperlink"/>
          <w:sz w:val="24"/>
          <w:szCs w:val="24"/>
        </w:rPr>
        <w:t>makecolorconfirm@gmail.com</w:t>
      </w:r>
    </w:p>
    <w:p w14:paraId="31437061" w14:textId="77777777" w:rsidR="00E32DE3" w:rsidRDefault="00E32DE3" w:rsidP="00E32DE3">
      <w:pPr>
        <w:rPr>
          <w:sz w:val="24"/>
          <w:szCs w:val="24"/>
        </w:rPr>
      </w:pPr>
      <w:r w:rsidRPr="00D420B2">
        <w:rPr>
          <w:b/>
          <w:sz w:val="24"/>
          <w:szCs w:val="24"/>
        </w:rPr>
        <w:t>Tel</w:t>
      </w:r>
      <w:r>
        <w:rPr>
          <w:sz w:val="24"/>
          <w:szCs w:val="24"/>
        </w:rPr>
        <w:t>: 0123456789</w:t>
      </w:r>
    </w:p>
    <w:p w14:paraId="033AF7A8" w14:textId="77777777" w:rsidR="00E32DE3" w:rsidRPr="00D420B2" w:rsidRDefault="00E32DE3" w:rsidP="00E32DE3">
      <w:pPr>
        <w:jc w:val="center"/>
        <w:rPr>
          <w:b/>
          <w:sz w:val="24"/>
          <w:szCs w:val="24"/>
        </w:rPr>
      </w:pPr>
      <w:r w:rsidRPr="00D420B2">
        <w:rPr>
          <w:b/>
          <w:sz w:val="24"/>
          <w:szCs w:val="24"/>
        </w:rPr>
        <w:t>Bảng phân quyền và vai trò trong dự án</w:t>
      </w:r>
    </w:p>
    <w:tbl>
      <w:tblPr>
        <w:tblStyle w:val="BlueStripe1"/>
        <w:tblW w:w="8983" w:type="dxa"/>
        <w:tblLook w:val="04A0" w:firstRow="1" w:lastRow="0" w:firstColumn="1" w:lastColumn="0" w:noHBand="0" w:noVBand="1"/>
      </w:tblPr>
      <w:tblGrid>
        <w:gridCol w:w="676"/>
        <w:gridCol w:w="967"/>
        <w:gridCol w:w="2760"/>
        <w:gridCol w:w="1156"/>
        <w:gridCol w:w="785"/>
        <w:gridCol w:w="733"/>
        <w:gridCol w:w="1065"/>
        <w:gridCol w:w="841"/>
      </w:tblGrid>
      <w:tr w:rsidR="00E32DE3" w14:paraId="4448C807" w14:textId="77777777" w:rsidTr="00A07C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6" w:type="dxa"/>
          </w:tcPr>
          <w:p w14:paraId="083BA746" w14:textId="77777777" w:rsidR="00E32DE3" w:rsidRDefault="00E32DE3" w:rsidP="00A07C87">
            <w:pPr>
              <w:jc w:val="center"/>
              <w:rPr>
                <w:sz w:val="24"/>
                <w:szCs w:val="24"/>
              </w:rPr>
            </w:pPr>
            <w:r>
              <w:rPr>
                <w:sz w:val="24"/>
                <w:szCs w:val="24"/>
              </w:rPr>
              <w:t>STT</w:t>
            </w:r>
          </w:p>
        </w:tc>
        <w:tc>
          <w:tcPr>
            <w:tcW w:w="967" w:type="dxa"/>
          </w:tcPr>
          <w:p w14:paraId="738CE798" w14:textId="77777777" w:rsidR="00E32DE3" w:rsidRDefault="00E32DE3" w:rsidP="00A07C87">
            <w:pPr>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 xml:space="preserve">Người </w:t>
            </w:r>
            <w:r>
              <w:rPr>
                <w:sz w:val="24"/>
                <w:szCs w:val="24"/>
              </w:rPr>
              <w:lastRenderedPageBreak/>
              <w:t>liên hệ</w:t>
            </w:r>
          </w:p>
        </w:tc>
        <w:tc>
          <w:tcPr>
            <w:tcW w:w="2760" w:type="dxa"/>
          </w:tcPr>
          <w:p w14:paraId="7F9DA7C5" w14:textId="77777777" w:rsidR="00E32DE3" w:rsidRDefault="00E32DE3" w:rsidP="00A07C87">
            <w:pPr>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lastRenderedPageBreak/>
              <w:t>Mail</w:t>
            </w:r>
          </w:p>
        </w:tc>
        <w:tc>
          <w:tcPr>
            <w:tcW w:w="1156" w:type="dxa"/>
          </w:tcPr>
          <w:p w14:paraId="5E3A2155" w14:textId="77777777" w:rsidR="00E32DE3" w:rsidRDefault="00E32DE3" w:rsidP="00A07C87">
            <w:pPr>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Tel</w:t>
            </w:r>
          </w:p>
        </w:tc>
        <w:tc>
          <w:tcPr>
            <w:tcW w:w="785" w:type="dxa"/>
          </w:tcPr>
          <w:p w14:paraId="771DA1F4" w14:textId="77777777" w:rsidR="00E32DE3" w:rsidRDefault="00E32DE3" w:rsidP="00A07C87">
            <w:pPr>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 xml:space="preserve">Mô </w:t>
            </w:r>
            <w:r>
              <w:rPr>
                <w:sz w:val="24"/>
                <w:szCs w:val="24"/>
              </w:rPr>
              <w:lastRenderedPageBreak/>
              <w:t>tả</w:t>
            </w:r>
          </w:p>
        </w:tc>
        <w:tc>
          <w:tcPr>
            <w:tcW w:w="733" w:type="dxa"/>
          </w:tcPr>
          <w:p w14:paraId="46DAF2F2" w14:textId="77777777" w:rsidR="00E32DE3" w:rsidRDefault="00E32DE3" w:rsidP="00A07C87">
            <w:pPr>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lastRenderedPageBreak/>
              <w:t xml:space="preserve">Mail </w:t>
            </w:r>
            <w:r>
              <w:rPr>
                <w:sz w:val="24"/>
                <w:szCs w:val="24"/>
              </w:rPr>
              <w:lastRenderedPageBreak/>
              <w:t>to</w:t>
            </w:r>
          </w:p>
        </w:tc>
        <w:tc>
          <w:tcPr>
            <w:tcW w:w="1065" w:type="dxa"/>
          </w:tcPr>
          <w:p w14:paraId="58A6F791" w14:textId="77777777" w:rsidR="00E32DE3" w:rsidRDefault="00E32DE3" w:rsidP="00A07C87">
            <w:pPr>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lastRenderedPageBreak/>
              <w:t xml:space="preserve">Giải </w:t>
            </w:r>
            <w:r>
              <w:rPr>
                <w:sz w:val="24"/>
                <w:szCs w:val="24"/>
              </w:rPr>
              <w:lastRenderedPageBreak/>
              <w:t>đáp tính năng</w:t>
            </w:r>
          </w:p>
        </w:tc>
        <w:tc>
          <w:tcPr>
            <w:tcW w:w="841" w:type="dxa"/>
          </w:tcPr>
          <w:p w14:paraId="187464B9" w14:textId="77777777" w:rsidR="00E32DE3" w:rsidRDefault="00E32DE3" w:rsidP="00A07C87">
            <w:pPr>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lastRenderedPageBreak/>
              <w:t xml:space="preserve">Kiểm </w:t>
            </w:r>
            <w:r>
              <w:rPr>
                <w:sz w:val="24"/>
                <w:szCs w:val="24"/>
              </w:rPr>
              <w:lastRenderedPageBreak/>
              <w:t>tra</w:t>
            </w:r>
          </w:p>
        </w:tc>
      </w:tr>
      <w:tr w:rsidR="00E32DE3" w14:paraId="33F598B8" w14:textId="77777777" w:rsidTr="00A07C87">
        <w:tc>
          <w:tcPr>
            <w:cnfStyle w:val="001000000000" w:firstRow="0" w:lastRow="0" w:firstColumn="1" w:lastColumn="0" w:oddVBand="0" w:evenVBand="0" w:oddHBand="0" w:evenHBand="0" w:firstRowFirstColumn="0" w:firstRowLastColumn="0" w:lastRowFirstColumn="0" w:lastRowLastColumn="0"/>
            <w:tcW w:w="676" w:type="dxa"/>
          </w:tcPr>
          <w:p w14:paraId="372E7E93" w14:textId="77777777" w:rsidR="00E32DE3" w:rsidRDefault="00E32DE3" w:rsidP="00A07C87">
            <w:pPr>
              <w:jc w:val="center"/>
              <w:rPr>
                <w:sz w:val="24"/>
                <w:szCs w:val="24"/>
              </w:rPr>
            </w:pPr>
            <w:r>
              <w:rPr>
                <w:sz w:val="24"/>
                <w:szCs w:val="24"/>
              </w:rPr>
              <w:lastRenderedPageBreak/>
              <w:t>1</w:t>
            </w:r>
          </w:p>
        </w:tc>
        <w:tc>
          <w:tcPr>
            <w:tcW w:w="967" w:type="dxa"/>
          </w:tcPr>
          <w:p w14:paraId="0DBA9291" w14:textId="77777777" w:rsidR="00E32DE3" w:rsidRDefault="00E32DE3" w:rsidP="00A07C87">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Dương Công Hiệu</w:t>
            </w:r>
          </w:p>
        </w:tc>
        <w:tc>
          <w:tcPr>
            <w:tcW w:w="2760" w:type="dxa"/>
          </w:tcPr>
          <w:p w14:paraId="49956AE4" w14:textId="77777777" w:rsidR="00E32DE3" w:rsidRDefault="00E32DE3" w:rsidP="00A07C87">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hieutlvy@gmail.com</w:t>
            </w:r>
          </w:p>
        </w:tc>
        <w:tc>
          <w:tcPr>
            <w:tcW w:w="1156" w:type="dxa"/>
          </w:tcPr>
          <w:p w14:paraId="043278BC" w14:textId="77777777" w:rsidR="00E32DE3" w:rsidRDefault="00E32DE3" w:rsidP="00A07C87">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0123456</w:t>
            </w:r>
          </w:p>
        </w:tc>
        <w:tc>
          <w:tcPr>
            <w:tcW w:w="785" w:type="dxa"/>
          </w:tcPr>
          <w:p w14:paraId="1F4E77DA" w14:textId="77777777" w:rsidR="00E32DE3" w:rsidRDefault="00E32DE3" w:rsidP="00A07C87">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Kiểm soát kỹ thuật</w:t>
            </w:r>
          </w:p>
        </w:tc>
        <w:tc>
          <w:tcPr>
            <w:tcW w:w="733" w:type="dxa"/>
          </w:tcPr>
          <w:p w14:paraId="20589879" w14:textId="77777777" w:rsidR="00E32DE3" w:rsidRDefault="00E32DE3" w:rsidP="00A07C87">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To</w:t>
            </w:r>
          </w:p>
        </w:tc>
        <w:tc>
          <w:tcPr>
            <w:tcW w:w="1065" w:type="dxa"/>
          </w:tcPr>
          <w:p w14:paraId="01DE2F3B" w14:textId="77777777" w:rsidR="00E32DE3" w:rsidRDefault="00E32DE3" w:rsidP="00A07C87">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Medium</w:t>
            </w:r>
          </w:p>
        </w:tc>
        <w:tc>
          <w:tcPr>
            <w:tcW w:w="841" w:type="dxa"/>
          </w:tcPr>
          <w:p w14:paraId="43C692AC" w14:textId="77777777" w:rsidR="00E32DE3" w:rsidRDefault="00E32DE3" w:rsidP="00A07C87">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High</w:t>
            </w:r>
          </w:p>
        </w:tc>
      </w:tr>
      <w:tr w:rsidR="00E32DE3" w14:paraId="0522AA7B" w14:textId="77777777" w:rsidTr="00A07C8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6" w:type="dxa"/>
          </w:tcPr>
          <w:p w14:paraId="6FF09937" w14:textId="77777777" w:rsidR="00E32DE3" w:rsidRDefault="00E32DE3" w:rsidP="00A07C87">
            <w:pPr>
              <w:jc w:val="center"/>
              <w:rPr>
                <w:sz w:val="24"/>
                <w:szCs w:val="24"/>
              </w:rPr>
            </w:pPr>
            <w:r>
              <w:rPr>
                <w:sz w:val="24"/>
                <w:szCs w:val="24"/>
              </w:rPr>
              <w:t>2</w:t>
            </w:r>
          </w:p>
        </w:tc>
        <w:tc>
          <w:tcPr>
            <w:tcW w:w="967" w:type="dxa"/>
          </w:tcPr>
          <w:p w14:paraId="7C32D308" w14:textId="77777777" w:rsidR="00E32DE3" w:rsidRDefault="00E32DE3" w:rsidP="00A07C87">
            <w:pPr>
              <w:jc w:val="center"/>
              <w:cnfStyle w:val="000000010000" w:firstRow="0" w:lastRow="0" w:firstColumn="0" w:lastColumn="0" w:oddVBand="0" w:evenVBand="0" w:oddHBand="0" w:evenHBand="1" w:firstRowFirstColumn="0" w:firstRowLastColumn="0" w:lastRowFirstColumn="0" w:lastRowLastColumn="0"/>
              <w:rPr>
                <w:sz w:val="24"/>
                <w:szCs w:val="24"/>
              </w:rPr>
            </w:pPr>
            <w:r>
              <w:rPr>
                <w:sz w:val="24"/>
                <w:szCs w:val="24"/>
              </w:rPr>
              <w:t>Phạm Thị Linh</w:t>
            </w:r>
          </w:p>
        </w:tc>
        <w:tc>
          <w:tcPr>
            <w:tcW w:w="2760" w:type="dxa"/>
          </w:tcPr>
          <w:p w14:paraId="44D6C414" w14:textId="77777777" w:rsidR="00E32DE3" w:rsidRDefault="00E32DE3" w:rsidP="00A07C87">
            <w:pPr>
              <w:jc w:val="center"/>
              <w:cnfStyle w:val="000000010000" w:firstRow="0" w:lastRow="0" w:firstColumn="0" w:lastColumn="0" w:oddVBand="0" w:evenVBand="0" w:oddHBand="0" w:evenHBand="1" w:firstRowFirstColumn="0" w:firstRowLastColumn="0" w:lastRowFirstColumn="0" w:lastRowLastColumn="0"/>
              <w:rPr>
                <w:sz w:val="24"/>
                <w:szCs w:val="24"/>
              </w:rPr>
            </w:pPr>
            <w:r>
              <w:rPr>
                <w:sz w:val="24"/>
                <w:szCs w:val="24"/>
              </w:rPr>
              <w:t>phamlinhltk@gmail.com</w:t>
            </w:r>
          </w:p>
        </w:tc>
        <w:tc>
          <w:tcPr>
            <w:tcW w:w="1156" w:type="dxa"/>
          </w:tcPr>
          <w:p w14:paraId="7E2D1BF0" w14:textId="77777777" w:rsidR="00E32DE3" w:rsidRDefault="00E32DE3" w:rsidP="00A07C87">
            <w:pPr>
              <w:jc w:val="center"/>
              <w:cnfStyle w:val="000000010000" w:firstRow="0" w:lastRow="0" w:firstColumn="0" w:lastColumn="0" w:oddVBand="0" w:evenVBand="0" w:oddHBand="0" w:evenHBand="1" w:firstRowFirstColumn="0" w:firstRowLastColumn="0" w:lastRowFirstColumn="0" w:lastRowLastColumn="0"/>
              <w:rPr>
                <w:sz w:val="24"/>
                <w:szCs w:val="24"/>
              </w:rPr>
            </w:pPr>
            <w:r>
              <w:rPr>
                <w:sz w:val="24"/>
                <w:szCs w:val="24"/>
              </w:rPr>
              <w:t>0654321</w:t>
            </w:r>
          </w:p>
        </w:tc>
        <w:tc>
          <w:tcPr>
            <w:tcW w:w="785" w:type="dxa"/>
          </w:tcPr>
          <w:p w14:paraId="2395BCE0" w14:textId="77777777" w:rsidR="00E32DE3" w:rsidRDefault="00E32DE3" w:rsidP="00A07C87">
            <w:pPr>
              <w:jc w:val="center"/>
              <w:cnfStyle w:val="000000010000" w:firstRow="0" w:lastRow="0" w:firstColumn="0" w:lastColumn="0" w:oddVBand="0" w:evenVBand="0" w:oddHBand="0" w:evenHBand="1" w:firstRowFirstColumn="0" w:firstRowLastColumn="0" w:lastRowFirstColumn="0" w:lastRowLastColumn="0"/>
              <w:rPr>
                <w:sz w:val="24"/>
                <w:szCs w:val="24"/>
              </w:rPr>
            </w:pPr>
            <w:r>
              <w:rPr>
                <w:sz w:val="24"/>
                <w:szCs w:val="24"/>
              </w:rPr>
              <w:t>Tiến độ, yêu cầu</w:t>
            </w:r>
          </w:p>
        </w:tc>
        <w:tc>
          <w:tcPr>
            <w:tcW w:w="733" w:type="dxa"/>
          </w:tcPr>
          <w:p w14:paraId="427BAC6D" w14:textId="77777777" w:rsidR="00E32DE3" w:rsidRDefault="00E32DE3" w:rsidP="00A07C87">
            <w:pPr>
              <w:jc w:val="center"/>
              <w:cnfStyle w:val="000000010000" w:firstRow="0" w:lastRow="0" w:firstColumn="0" w:lastColumn="0" w:oddVBand="0" w:evenVBand="0" w:oddHBand="0" w:evenHBand="1" w:firstRowFirstColumn="0" w:firstRowLastColumn="0" w:lastRowFirstColumn="0" w:lastRowLastColumn="0"/>
              <w:rPr>
                <w:sz w:val="24"/>
                <w:szCs w:val="24"/>
              </w:rPr>
            </w:pPr>
            <w:r>
              <w:rPr>
                <w:sz w:val="24"/>
                <w:szCs w:val="24"/>
              </w:rPr>
              <w:t>cc</w:t>
            </w:r>
          </w:p>
        </w:tc>
        <w:tc>
          <w:tcPr>
            <w:tcW w:w="1065" w:type="dxa"/>
          </w:tcPr>
          <w:p w14:paraId="1D929D47" w14:textId="77777777" w:rsidR="00E32DE3" w:rsidRDefault="00E32DE3" w:rsidP="00A07C87">
            <w:pPr>
              <w:jc w:val="center"/>
              <w:cnfStyle w:val="000000010000" w:firstRow="0" w:lastRow="0" w:firstColumn="0" w:lastColumn="0" w:oddVBand="0" w:evenVBand="0" w:oddHBand="0" w:evenHBand="1" w:firstRowFirstColumn="0" w:firstRowLastColumn="0" w:lastRowFirstColumn="0" w:lastRowLastColumn="0"/>
              <w:rPr>
                <w:sz w:val="24"/>
                <w:szCs w:val="24"/>
              </w:rPr>
            </w:pPr>
            <w:r>
              <w:rPr>
                <w:sz w:val="24"/>
                <w:szCs w:val="24"/>
              </w:rPr>
              <w:t>High</w:t>
            </w:r>
          </w:p>
        </w:tc>
        <w:tc>
          <w:tcPr>
            <w:tcW w:w="841" w:type="dxa"/>
          </w:tcPr>
          <w:p w14:paraId="1CA871CE" w14:textId="77777777" w:rsidR="00E32DE3" w:rsidRDefault="00E32DE3" w:rsidP="00A07C87">
            <w:pPr>
              <w:jc w:val="center"/>
              <w:cnfStyle w:val="000000010000" w:firstRow="0" w:lastRow="0" w:firstColumn="0" w:lastColumn="0" w:oddVBand="0" w:evenVBand="0" w:oddHBand="0" w:evenHBand="1" w:firstRowFirstColumn="0" w:firstRowLastColumn="0" w:lastRowFirstColumn="0" w:lastRowLastColumn="0"/>
              <w:rPr>
                <w:sz w:val="24"/>
                <w:szCs w:val="24"/>
              </w:rPr>
            </w:pPr>
            <w:r>
              <w:rPr>
                <w:sz w:val="24"/>
                <w:szCs w:val="24"/>
              </w:rPr>
              <w:t>Cc</w:t>
            </w:r>
          </w:p>
        </w:tc>
      </w:tr>
    </w:tbl>
    <w:p w14:paraId="1DF2DE78" w14:textId="77777777" w:rsidR="00E32DE3" w:rsidRDefault="00E32DE3" w:rsidP="00E32DE3">
      <w:pPr>
        <w:rPr>
          <w:sz w:val="24"/>
          <w:szCs w:val="24"/>
        </w:rPr>
      </w:pPr>
    </w:p>
    <w:p w14:paraId="094D5466" w14:textId="77777777" w:rsidR="00E32DE3" w:rsidRPr="006F30A2" w:rsidRDefault="00E32DE3" w:rsidP="00E32DE3">
      <w:pPr>
        <w:rPr>
          <w:b/>
          <w:sz w:val="24"/>
          <w:szCs w:val="24"/>
          <w:u w:val="single"/>
        </w:rPr>
      </w:pPr>
      <w:r w:rsidRPr="006F30A2">
        <w:rPr>
          <w:b/>
          <w:sz w:val="24"/>
          <w:szCs w:val="24"/>
          <w:u w:val="single"/>
        </w:rPr>
        <w:t>Thành viên đội dự án:</w:t>
      </w:r>
    </w:p>
    <w:p w14:paraId="76AB865F" w14:textId="77777777" w:rsidR="00E32DE3" w:rsidRDefault="00E32DE3" w:rsidP="00E32DE3">
      <w:pPr>
        <w:rPr>
          <w:sz w:val="24"/>
          <w:szCs w:val="24"/>
        </w:rPr>
      </w:pPr>
      <w:r w:rsidRPr="006F30A2">
        <w:rPr>
          <w:b/>
          <w:sz w:val="24"/>
          <w:szCs w:val="24"/>
        </w:rPr>
        <w:t>Công ty</w:t>
      </w:r>
      <w:r>
        <w:rPr>
          <w:sz w:val="24"/>
          <w:szCs w:val="24"/>
        </w:rPr>
        <w:t>: BKDev</w:t>
      </w:r>
    </w:p>
    <w:p w14:paraId="2D4EE8FE" w14:textId="77777777" w:rsidR="00E32DE3" w:rsidRPr="00FF0311" w:rsidRDefault="00E32DE3" w:rsidP="00E32DE3">
      <w:pPr>
        <w:widowControl/>
        <w:suppressAutoHyphens w:val="0"/>
        <w:spacing w:after="0" w:line="240" w:lineRule="auto"/>
        <w:jc w:val="left"/>
        <w:textAlignment w:val="baseline"/>
        <w:rPr>
          <w:rFonts w:eastAsia="Times New Roman" w:cs="Tahoma"/>
          <w:color w:val="000000"/>
          <w:sz w:val="24"/>
          <w:szCs w:val="24"/>
          <w:lang w:eastAsia="vi-VN" w:bidi="ar-SA"/>
        </w:rPr>
      </w:pPr>
      <w:r w:rsidRPr="006F30A2">
        <w:rPr>
          <w:b/>
          <w:sz w:val="24"/>
          <w:szCs w:val="24"/>
        </w:rPr>
        <w:t>Địa chỉ</w:t>
      </w:r>
      <w:r>
        <w:rPr>
          <w:sz w:val="24"/>
          <w:szCs w:val="24"/>
        </w:rPr>
        <w:t xml:space="preserve">: </w:t>
      </w:r>
      <w:r w:rsidRPr="00E950D8">
        <w:rPr>
          <w:rStyle w:val="ff1"/>
          <w:rFonts w:cs="Tahoma"/>
          <w:color w:val="000000"/>
          <w:sz w:val="24"/>
          <w:szCs w:val="24"/>
          <w:bdr w:val="none" w:sz="0" w:space="0" w:color="auto" w:frame="1"/>
        </w:rPr>
        <w:t>s</w:t>
      </w:r>
      <w:r w:rsidRPr="00E950D8">
        <w:rPr>
          <w:rStyle w:val="ls0"/>
          <w:rFonts w:cs="Tahoma"/>
          <w:color w:val="000000"/>
          <w:sz w:val="24"/>
          <w:szCs w:val="24"/>
          <w:bdr w:val="none" w:sz="0" w:space="0" w:color="auto" w:frame="1"/>
        </w:rPr>
        <w:t>ố</w:t>
      </w:r>
      <w:r w:rsidRPr="00E950D8">
        <w:rPr>
          <w:rStyle w:val="ff1"/>
          <w:rFonts w:cs="Tahoma"/>
          <w:color w:val="000000"/>
          <w:sz w:val="24"/>
          <w:szCs w:val="24"/>
          <w:bdr w:val="none" w:sz="0" w:space="0" w:color="auto" w:frame="1"/>
        </w:rPr>
        <w:t xml:space="preserve"> </w:t>
      </w:r>
      <w:r>
        <w:rPr>
          <w:rStyle w:val="ff1"/>
          <w:rFonts w:cs="Tahoma"/>
          <w:color w:val="000000"/>
          <w:sz w:val="24"/>
          <w:szCs w:val="24"/>
          <w:bdr w:val="none" w:sz="0" w:space="0" w:color="auto" w:frame="1"/>
        </w:rPr>
        <w:t>2 Đại Cồ Việt – Hai Bà Trưng – Hà Nội.</w:t>
      </w:r>
    </w:p>
    <w:p w14:paraId="474D2320" w14:textId="77777777" w:rsidR="00E32DE3" w:rsidRDefault="00E32DE3" w:rsidP="00E32DE3">
      <w:pPr>
        <w:rPr>
          <w:sz w:val="24"/>
          <w:szCs w:val="24"/>
        </w:rPr>
      </w:pPr>
      <w:r w:rsidRPr="006F30A2">
        <w:rPr>
          <w:b/>
          <w:sz w:val="24"/>
          <w:szCs w:val="24"/>
        </w:rPr>
        <w:t>Mail</w:t>
      </w:r>
      <w:r>
        <w:rPr>
          <w:sz w:val="24"/>
          <w:szCs w:val="24"/>
        </w:rPr>
        <w:t xml:space="preserve">: </w:t>
      </w:r>
      <w:r>
        <w:rPr>
          <w:rStyle w:val="Hyperlink"/>
          <w:sz w:val="24"/>
          <w:szCs w:val="24"/>
        </w:rPr>
        <w:t>bkdeverloper@bkdev.com</w:t>
      </w:r>
    </w:p>
    <w:p w14:paraId="75496E12" w14:textId="77777777" w:rsidR="00E32DE3" w:rsidRDefault="00E32DE3" w:rsidP="00E32DE3">
      <w:pPr>
        <w:rPr>
          <w:sz w:val="24"/>
          <w:szCs w:val="24"/>
        </w:rPr>
      </w:pPr>
      <w:r w:rsidRPr="006F30A2">
        <w:rPr>
          <w:b/>
          <w:sz w:val="24"/>
          <w:szCs w:val="24"/>
        </w:rPr>
        <w:t>Tel</w:t>
      </w:r>
      <w:r>
        <w:rPr>
          <w:sz w:val="24"/>
          <w:szCs w:val="24"/>
        </w:rPr>
        <w:t>: 0987654321</w:t>
      </w:r>
    </w:p>
    <w:p w14:paraId="1D109483" w14:textId="77777777" w:rsidR="00E32DE3" w:rsidRPr="00D420B2" w:rsidRDefault="00E32DE3" w:rsidP="00E32DE3">
      <w:pPr>
        <w:jc w:val="center"/>
        <w:rPr>
          <w:b/>
          <w:sz w:val="24"/>
          <w:szCs w:val="24"/>
        </w:rPr>
      </w:pPr>
      <w:r w:rsidRPr="00D420B2">
        <w:rPr>
          <w:b/>
          <w:sz w:val="24"/>
          <w:szCs w:val="24"/>
        </w:rPr>
        <w:t>Bảng phân quyền và vai trò trong dự án</w:t>
      </w:r>
    </w:p>
    <w:tbl>
      <w:tblPr>
        <w:tblStyle w:val="BlueStripe1"/>
        <w:tblW w:w="0" w:type="auto"/>
        <w:tblLook w:val="04A0" w:firstRow="1" w:lastRow="0" w:firstColumn="1" w:lastColumn="0" w:noHBand="0" w:noVBand="1"/>
      </w:tblPr>
      <w:tblGrid>
        <w:gridCol w:w="639"/>
        <w:gridCol w:w="1024"/>
        <w:gridCol w:w="3716"/>
        <w:gridCol w:w="1521"/>
        <w:gridCol w:w="948"/>
        <w:gridCol w:w="644"/>
        <w:gridCol w:w="848"/>
      </w:tblGrid>
      <w:tr w:rsidR="00E32DE3" w:rsidRPr="006F30A2" w14:paraId="0908836E" w14:textId="77777777" w:rsidTr="00A07C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7" w:type="dxa"/>
          </w:tcPr>
          <w:p w14:paraId="201E35B1" w14:textId="77777777" w:rsidR="00E32DE3" w:rsidRPr="006F30A2" w:rsidRDefault="00E32DE3" w:rsidP="00A07C87">
            <w:pPr>
              <w:jc w:val="center"/>
              <w:rPr>
                <w:b w:val="0"/>
                <w:sz w:val="24"/>
                <w:szCs w:val="24"/>
              </w:rPr>
            </w:pPr>
            <w:r w:rsidRPr="006F30A2">
              <w:rPr>
                <w:b w:val="0"/>
                <w:sz w:val="24"/>
                <w:szCs w:val="24"/>
              </w:rPr>
              <w:t>STT</w:t>
            </w:r>
          </w:p>
        </w:tc>
        <w:tc>
          <w:tcPr>
            <w:tcW w:w="1945" w:type="dxa"/>
          </w:tcPr>
          <w:p w14:paraId="41FE8172" w14:textId="77777777" w:rsidR="00E32DE3" w:rsidRPr="006F30A2" w:rsidRDefault="00E32DE3" w:rsidP="00A07C87">
            <w:pPr>
              <w:jc w:val="center"/>
              <w:cnfStyle w:val="100000000000" w:firstRow="1" w:lastRow="0" w:firstColumn="0" w:lastColumn="0" w:oddVBand="0" w:evenVBand="0" w:oddHBand="0" w:evenHBand="0" w:firstRowFirstColumn="0" w:firstRowLastColumn="0" w:lastRowFirstColumn="0" w:lastRowLastColumn="0"/>
              <w:rPr>
                <w:b w:val="0"/>
                <w:sz w:val="24"/>
                <w:szCs w:val="24"/>
              </w:rPr>
            </w:pPr>
            <w:r w:rsidRPr="006F30A2">
              <w:rPr>
                <w:b w:val="0"/>
                <w:sz w:val="24"/>
                <w:szCs w:val="24"/>
              </w:rPr>
              <w:t>Người liên hệ</w:t>
            </w:r>
          </w:p>
        </w:tc>
        <w:tc>
          <w:tcPr>
            <w:tcW w:w="1252" w:type="dxa"/>
          </w:tcPr>
          <w:p w14:paraId="5BB8CA74" w14:textId="77777777" w:rsidR="00E32DE3" w:rsidRPr="006F30A2" w:rsidRDefault="00E32DE3" w:rsidP="00A07C87">
            <w:pPr>
              <w:jc w:val="center"/>
              <w:cnfStyle w:val="100000000000" w:firstRow="1" w:lastRow="0" w:firstColumn="0" w:lastColumn="0" w:oddVBand="0" w:evenVBand="0" w:oddHBand="0" w:evenHBand="0" w:firstRowFirstColumn="0" w:firstRowLastColumn="0" w:lastRowFirstColumn="0" w:lastRowLastColumn="0"/>
              <w:rPr>
                <w:b w:val="0"/>
                <w:sz w:val="24"/>
                <w:szCs w:val="24"/>
              </w:rPr>
            </w:pPr>
            <w:r w:rsidRPr="006F30A2">
              <w:rPr>
                <w:b w:val="0"/>
                <w:sz w:val="24"/>
                <w:szCs w:val="24"/>
              </w:rPr>
              <w:t>Mail</w:t>
            </w:r>
          </w:p>
        </w:tc>
        <w:tc>
          <w:tcPr>
            <w:tcW w:w="1251" w:type="dxa"/>
          </w:tcPr>
          <w:p w14:paraId="5B3BAE63" w14:textId="77777777" w:rsidR="00E32DE3" w:rsidRPr="006F30A2" w:rsidRDefault="00E32DE3" w:rsidP="00A07C87">
            <w:pPr>
              <w:jc w:val="center"/>
              <w:cnfStyle w:val="100000000000" w:firstRow="1" w:lastRow="0" w:firstColumn="0" w:lastColumn="0" w:oddVBand="0" w:evenVBand="0" w:oddHBand="0" w:evenHBand="0" w:firstRowFirstColumn="0" w:firstRowLastColumn="0" w:lastRowFirstColumn="0" w:lastRowLastColumn="0"/>
              <w:rPr>
                <w:b w:val="0"/>
                <w:sz w:val="24"/>
                <w:szCs w:val="24"/>
              </w:rPr>
            </w:pPr>
            <w:r w:rsidRPr="006F30A2">
              <w:rPr>
                <w:b w:val="0"/>
                <w:sz w:val="24"/>
                <w:szCs w:val="24"/>
              </w:rPr>
              <w:t>Tel</w:t>
            </w:r>
          </w:p>
        </w:tc>
        <w:tc>
          <w:tcPr>
            <w:tcW w:w="1251" w:type="dxa"/>
          </w:tcPr>
          <w:p w14:paraId="1B9DFB89" w14:textId="77777777" w:rsidR="00E32DE3" w:rsidRPr="006F30A2" w:rsidRDefault="00E32DE3" w:rsidP="00A07C87">
            <w:pPr>
              <w:jc w:val="center"/>
              <w:cnfStyle w:val="100000000000" w:firstRow="1" w:lastRow="0" w:firstColumn="0" w:lastColumn="0" w:oddVBand="0" w:evenVBand="0" w:oddHBand="0" w:evenHBand="0" w:firstRowFirstColumn="0" w:firstRowLastColumn="0" w:lastRowFirstColumn="0" w:lastRowLastColumn="0"/>
              <w:rPr>
                <w:b w:val="0"/>
                <w:sz w:val="24"/>
                <w:szCs w:val="24"/>
              </w:rPr>
            </w:pPr>
            <w:r w:rsidRPr="006F30A2">
              <w:rPr>
                <w:b w:val="0"/>
                <w:sz w:val="24"/>
                <w:szCs w:val="24"/>
              </w:rPr>
              <w:t>Mô tả</w:t>
            </w:r>
          </w:p>
        </w:tc>
        <w:tc>
          <w:tcPr>
            <w:tcW w:w="1252" w:type="dxa"/>
          </w:tcPr>
          <w:p w14:paraId="16C77C02" w14:textId="77777777" w:rsidR="00E32DE3" w:rsidRPr="006F30A2" w:rsidRDefault="00E32DE3" w:rsidP="00A07C87">
            <w:pPr>
              <w:jc w:val="center"/>
              <w:cnfStyle w:val="100000000000" w:firstRow="1" w:lastRow="0" w:firstColumn="0" w:lastColumn="0" w:oddVBand="0" w:evenVBand="0" w:oddHBand="0" w:evenHBand="0" w:firstRowFirstColumn="0" w:firstRowLastColumn="0" w:lastRowFirstColumn="0" w:lastRowLastColumn="0"/>
              <w:rPr>
                <w:b w:val="0"/>
                <w:sz w:val="24"/>
                <w:szCs w:val="24"/>
              </w:rPr>
            </w:pPr>
            <w:r w:rsidRPr="006F30A2">
              <w:rPr>
                <w:b w:val="0"/>
                <w:sz w:val="24"/>
                <w:szCs w:val="24"/>
              </w:rPr>
              <w:t>Mail to</w:t>
            </w:r>
          </w:p>
        </w:tc>
        <w:tc>
          <w:tcPr>
            <w:tcW w:w="1252" w:type="dxa"/>
          </w:tcPr>
          <w:p w14:paraId="7DED05E8" w14:textId="77777777" w:rsidR="00E32DE3" w:rsidRPr="006F30A2" w:rsidRDefault="00E32DE3" w:rsidP="00A07C87">
            <w:pPr>
              <w:jc w:val="center"/>
              <w:cnfStyle w:val="100000000000" w:firstRow="1" w:lastRow="0" w:firstColumn="0" w:lastColumn="0" w:oddVBand="0" w:evenVBand="0" w:oddHBand="0" w:evenHBand="0" w:firstRowFirstColumn="0" w:firstRowLastColumn="0" w:lastRowFirstColumn="0" w:lastRowLastColumn="0"/>
              <w:rPr>
                <w:b w:val="0"/>
                <w:sz w:val="24"/>
                <w:szCs w:val="24"/>
              </w:rPr>
            </w:pPr>
            <w:r w:rsidRPr="006F30A2">
              <w:rPr>
                <w:b w:val="0"/>
                <w:sz w:val="24"/>
                <w:szCs w:val="24"/>
              </w:rPr>
              <w:t>Thời lượng tham dự</w:t>
            </w:r>
          </w:p>
        </w:tc>
      </w:tr>
      <w:tr w:rsidR="00E32DE3" w:rsidRPr="006F30A2" w14:paraId="7D586BFA" w14:textId="77777777" w:rsidTr="00A07C87">
        <w:tc>
          <w:tcPr>
            <w:cnfStyle w:val="001000000000" w:firstRow="0" w:lastRow="0" w:firstColumn="1" w:lastColumn="0" w:oddVBand="0" w:evenVBand="0" w:oddHBand="0" w:evenHBand="0" w:firstRowFirstColumn="0" w:firstRowLastColumn="0" w:lastRowFirstColumn="0" w:lastRowLastColumn="0"/>
            <w:tcW w:w="557" w:type="dxa"/>
          </w:tcPr>
          <w:p w14:paraId="26A6C70A" w14:textId="77777777" w:rsidR="00E32DE3" w:rsidRPr="006F30A2" w:rsidRDefault="00E32DE3" w:rsidP="00A07C87">
            <w:pPr>
              <w:jc w:val="center"/>
              <w:rPr>
                <w:b w:val="0"/>
                <w:sz w:val="24"/>
                <w:szCs w:val="24"/>
              </w:rPr>
            </w:pPr>
            <w:r w:rsidRPr="006F30A2">
              <w:rPr>
                <w:b w:val="0"/>
                <w:sz w:val="24"/>
                <w:szCs w:val="24"/>
              </w:rPr>
              <w:t>1</w:t>
            </w:r>
          </w:p>
        </w:tc>
        <w:tc>
          <w:tcPr>
            <w:tcW w:w="1945" w:type="dxa"/>
          </w:tcPr>
          <w:p w14:paraId="672E8753" w14:textId="77777777" w:rsidR="00E32DE3" w:rsidRPr="006F30A2" w:rsidRDefault="00E32DE3" w:rsidP="00A07C87">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N</w:t>
            </w:r>
            <w:r>
              <w:t>guyễn Ngọc Thành</w:t>
            </w:r>
          </w:p>
        </w:tc>
        <w:tc>
          <w:tcPr>
            <w:tcW w:w="1252" w:type="dxa"/>
          </w:tcPr>
          <w:p w14:paraId="7F0A59EF" w14:textId="77777777" w:rsidR="00E32DE3" w:rsidRPr="006F30A2" w:rsidRDefault="00E32DE3" w:rsidP="00A07C87">
            <w:pPr>
              <w:jc w:val="center"/>
              <w:cnfStyle w:val="000000000000" w:firstRow="0" w:lastRow="0" w:firstColumn="0" w:lastColumn="0" w:oddVBand="0" w:evenVBand="0" w:oddHBand="0" w:evenHBand="0" w:firstRowFirstColumn="0" w:firstRowLastColumn="0" w:lastRowFirstColumn="0" w:lastRowLastColumn="0"/>
              <w:rPr>
                <w:sz w:val="24"/>
                <w:szCs w:val="24"/>
              </w:rPr>
            </w:pPr>
            <w:hyperlink r:id="rId16" w:history="1">
              <w:r>
                <w:rPr>
                  <w:rStyle w:val="Hyperlink"/>
                  <w:sz w:val="24"/>
                  <w:szCs w:val="24"/>
                </w:rPr>
                <w:t>thanh.nn153393</w:t>
              </w:r>
            </w:hyperlink>
            <w:r>
              <w:rPr>
                <w:rStyle w:val="Hyperlink"/>
                <w:sz w:val="24"/>
                <w:szCs w:val="24"/>
              </w:rPr>
              <w:t>@sis.hust.edu.vn</w:t>
            </w:r>
          </w:p>
        </w:tc>
        <w:tc>
          <w:tcPr>
            <w:tcW w:w="1251" w:type="dxa"/>
          </w:tcPr>
          <w:p w14:paraId="4B291D69" w14:textId="77777777" w:rsidR="00E32DE3" w:rsidRPr="006F30A2" w:rsidRDefault="00E32DE3" w:rsidP="00A07C87">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0123456654</w:t>
            </w:r>
          </w:p>
        </w:tc>
        <w:tc>
          <w:tcPr>
            <w:tcW w:w="1251" w:type="dxa"/>
          </w:tcPr>
          <w:p w14:paraId="035A1B17" w14:textId="77777777" w:rsidR="00E32DE3" w:rsidRPr="006F30A2" w:rsidRDefault="00E32DE3" w:rsidP="00A07C87">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Kỹ thuật+ Phát triển sản phẩm</w:t>
            </w:r>
          </w:p>
        </w:tc>
        <w:tc>
          <w:tcPr>
            <w:tcW w:w="1252" w:type="dxa"/>
          </w:tcPr>
          <w:p w14:paraId="32CE01F2" w14:textId="77777777" w:rsidR="00E32DE3" w:rsidRPr="006F30A2" w:rsidRDefault="00E32DE3" w:rsidP="00A07C87">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To </w:t>
            </w:r>
          </w:p>
        </w:tc>
        <w:tc>
          <w:tcPr>
            <w:tcW w:w="1252" w:type="dxa"/>
          </w:tcPr>
          <w:p w14:paraId="242D6A6C" w14:textId="77777777" w:rsidR="00E32DE3" w:rsidRPr="006F30A2" w:rsidRDefault="00E32DE3" w:rsidP="00A07C87">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100%</w:t>
            </w:r>
          </w:p>
        </w:tc>
      </w:tr>
      <w:tr w:rsidR="00E32DE3" w:rsidRPr="006F30A2" w14:paraId="04FADFD3" w14:textId="77777777" w:rsidTr="00A07C8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7" w:type="dxa"/>
          </w:tcPr>
          <w:p w14:paraId="44333F3F" w14:textId="77777777" w:rsidR="00E32DE3" w:rsidRPr="006F30A2" w:rsidRDefault="00E32DE3" w:rsidP="00A07C87">
            <w:pPr>
              <w:jc w:val="center"/>
              <w:rPr>
                <w:b w:val="0"/>
                <w:sz w:val="24"/>
                <w:szCs w:val="24"/>
              </w:rPr>
            </w:pPr>
            <w:r>
              <w:rPr>
                <w:b w:val="0"/>
                <w:sz w:val="24"/>
                <w:szCs w:val="24"/>
              </w:rPr>
              <w:t>2</w:t>
            </w:r>
          </w:p>
        </w:tc>
        <w:tc>
          <w:tcPr>
            <w:tcW w:w="1945" w:type="dxa"/>
          </w:tcPr>
          <w:p w14:paraId="7D0E1D3D" w14:textId="77777777" w:rsidR="00E32DE3" w:rsidRPr="006F30A2" w:rsidRDefault="00E32DE3" w:rsidP="00A07C87">
            <w:pPr>
              <w:jc w:val="center"/>
              <w:cnfStyle w:val="000000010000" w:firstRow="0" w:lastRow="0" w:firstColumn="0" w:lastColumn="0" w:oddVBand="0" w:evenVBand="0" w:oddHBand="0" w:evenHBand="1" w:firstRowFirstColumn="0" w:firstRowLastColumn="0" w:lastRowFirstColumn="0" w:lastRowLastColumn="0"/>
              <w:rPr>
                <w:sz w:val="24"/>
                <w:szCs w:val="24"/>
              </w:rPr>
            </w:pPr>
            <w:r>
              <w:rPr>
                <w:sz w:val="24"/>
                <w:szCs w:val="24"/>
              </w:rPr>
              <w:t>Nguyễn Đình Tuyên</w:t>
            </w:r>
          </w:p>
        </w:tc>
        <w:tc>
          <w:tcPr>
            <w:tcW w:w="1252" w:type="dxa"/>
          </w:tcPr>
          <w:p w14:paraId="2184A6B2" w14:textId="77777777" w:rsidR="00E32DE3" w:rsidRPr="006F30A2" w:rsidRDefault="00E32DE3" w:rsidP="00A07C87">
            <w:pPr>
              <w:jc w:val="center"/>
              <w:cnfStyle w:val="000000010000" w:firstRow="0" w:lastRow="0" w:firstColumn="0" w:lastColumn="0" w:oddVBand="0" w:evenVBand="0" w:oddHBand="0" w:evenHBand="1" w:firstRowFirstColumn="0" w:firstRowLastColumn="0" w:lastRowFirstColumn="0" w:lastRowLastColumn="0"/>
              <w:rPr>
                <w:sz w:val="24"/>
                <w:szCs w:val="24"/>
              </w:rPr>
            </w:pPr>
            <w:hyperlink r:id="rId17" w:history="1">
              <w:r w:rsidRPr="003B6CE4">
                <w:rPr>
                  <w:rStyle w:val="Hyperlink"/>
                  <w:sz w:val="24"/>
                  <w:szCs w:val="24"/>
                </w:rPr>
                <w:t>d</w:t>
              </w:r>
              <w:r w:rsidRPr="003B6CE4">
                <w:rPr>
                  <w:rStyle w:val="Hyperlink"/>
                </w:rPr>
                <w:t>inhtuyen3011@gmail.com</w:t>
              </w:r>
            </w:hyperlink>
          </w:p>
        </w:tc>
        <w:tc>
          <w:tcPr>
            <w:tcW w:w="1251" w:type="dxa"/>
          </w:tcPr>
          <w:p w14:paraId="78FBC61D" w14:textId="77777777" w:rsidR="00E32DE3" w:rsidRPr="006F30A2" w:rsidRDefault="00E32DE3" w:rsidP="00A07C87">
            <w:pPr>
              <w:jc w:val="center"/>
              <w:cnfStyle w:val="000000010000" w:firstRow="0" w:lastRow="0" w:firstColumn="0" w:lastColumn="0" w:oddVBand="0" w:evenVBand="0" w:oddHBand="0" w:evenHBand="1" w:firstRowFirstColumn="0" w:firstRowLastColumn="0" w:lastRowFirstColumn="0" w:lastRowLastColumn="0"/>
              <w:rPr>
                <w:sz w:val="24"/>
                <w:szCs w:val="24"/>
              </w:rPr>
            </w:pPr>
            <w:r>
              <w:rPr>
                <w:sz w:val="24"/>
                <w:szCs w:val="24"/>
              </w:rPr>
              <w:t>0245443234</w:t>
            </w:r>
          </w:p>
        </w:tc>
        <w:tc>
          <w:tcPr>
            <w:tcW w:w="1251" w:type="dxa"/>
          </w:tcPr>
          <w:p w14:paraId="6DEC435D" w14:textId="77777777" w:rsidR="00E32DE3" w:rsidRPr="006F30A2" w:rsidRDefault="00E32DE3" w:rsidP="00A07C87">
            <w:pPr>
              <w:jc w:val="center"/>
              <w:cnfStyle w:val="000000010000" w:firstRow="0" w:lastRow="0" w:firstColumn="0" w:lastColumn="0" w:oddVBand="0" w:evenVBand="0" w:oddHBand="0" w:evenHBand="1" w:firstRowFirstColumn="0" w:firstRowLastColumn="0" w:lastRowFirstColumn="0" w:lastRowLastColumn="0"/>
              <w:rPr>
                <w:sz w:val="24"/>
                <w:szCs w:val="24"/>
              </w:rPr>
            </w:pPr>
            <w:r>
              <w:rPr>
                <w:sz w:val="24"/>
                <w:szCs w:val="24"/>
              </w:rPr>
              <w:t>Kỹ thuật + Kiểm tra</w:t>
            </w:r>
          </w:p>
        </w:tc>
        <w:tc>
          <w:tcPr>
            <w:tcW w:w="1252" w:type="dxa"/>
          </w:tcPr>
          <w:p w14:paraId="1BE1384E" w14:textId="77777777" w:rsidR="00E32DE3" w:rsidRPr="006F30A2" w:rsidRDefault="00E32DE3" w:rsidP="00A07C87">
            <w:pPr>
              <w:jc w:val="center"/>
              <w:cnfStyle w:val="000000010000" w:firstRow="0" w:lastRow="0" w:firstColumn="0" w:lastColumn="0" w:oddVBand="0" w:evenVBand="0" w:oddHBand="0" w:evenHBand="1" w:firstRowFirstColumn="0" w:firstRowLastColumn="0" w:lastRowFirstColumn="0" w:lastRowLastColumn="0"/>
              <w:rPr>
                <w:sz w:val="24"/>
                <w:szCs w:val="24"/>
              </w:rPr>
            </w:pPr>
            <w:r>
              <w:rPr>
                <w:sz w:val="24"/>
                <w:szCs w:val="24"/>
              </w:rPr>
              <w:t xml:space="preserve">To </w:t>
            </w:r>
          </w:p>
        </w:tc>
        <w:tc>
          <w:tcPr>
            <w:tcW w:w="1252" w:type="dxa"/>
          </w:tcPr>
          <w:p w14:paraId="2A39C302" w14:textId="77777777" w:rsidR="00E32DE3" w:rsidRPr="006F30A2" w:rsidRDefault="00E32DE3" w:rsidP="00A07C87">
            <w:pPr>
              <w:jc w:val="center"/>
              <w:cnfStyle w:val="000000010000" w:firstRow="0" w:lastRow="0" w:firstColumn="0" w:lastColumn="0" w:oddVBand="0" w:evenVBand="0" w:oddHBand="0" w:evenHBand="1" w:firstRowFirstColumn="0" w:firstRowLastColumn="0" w:lastRowFirstColumn="0" w:lastRowLastColumn="0"/>
              <w:rPr>
                <w:sz w:val="24"/>
                <w:szCs w:val="24"/>
              </w:rPr>
            </w:pPr>
            <w:r>
              <w:rPr>
                <w:sz w:val="24"/>
                <w:szCs w:val="24"/>
              </w:rPr>
              <w:t>85%</w:t>
            </w:r>
          </w:p>
        </w:tc>
      </w:tr>
      <w:tr w:rsidR="00E32DE3" w:rsidRPr="006F30A2" w14:paraId="3275A0C5" w14:textId="77777777" w:rsidTr="00A07C87">
        <w:tc>
          <w:tcPr>
            <w:cnfStyle w:val="001000000000" w:firstRow="0" w:lastRow="0" w:firstColumn="1" w:lastColumn="0" w:oddVBand="0" w:evenVBand="0" w:oddHBand="0" w:evenHBand="0" w:firstRowFirstColumn="0" w:firstRowLastColumn="0" w:lastRowFirstColumn="0" w:lastRowLastColumn="0"/>
            <w:tcW w:w="557" w:type="dxa"/>
          </w:tcPr>
          <w:p w14:paraId="276948B1" w14:textId="77777777" w:rsidR="00E32DE3" w:rsidRPr="006F30A2" w:rsidRDefault="00E32DE3" w:rsidP="00A07C87">
            <w:pPr>
              <w:jc w:val="center"/>
              <w:rPr>
                <w:b w:val="0"/>
                <w:sz w:val="24"/>
                <w:szCs w:val="24"/>
              </w:rPr>
            </w:pPr>
            <w:r>
              <w:rPr>
                <w:b w:val="0"/>
                <w:sz w:val="24"/>
                <w:szCs w:val="24"/>
              </w:rPr>
              <w:t>3</w:t>
            </w:r>
          </w:p>
        </w:tc>
        <w:tc>
          <w:tcPr>
            <w:tcW w:w="1945" w:type="dxa"/>
          </w:tcPr>
          <w:p w14:paraId="0D167A22" w14:textId="77777777" w:rsidR="00E32DE3" w:rsidRPr="006F30A2" w:rsidRDefault="00E32DE3" w:rsidP="00A07C87">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Nguyễn Văn </w:t>
            </w:r>
            <w:r>
              <w:rPr>
                <w:sz w:val="24"/>
                <w:szCs w:val="24"/>
              </w:rPr>
              <w:lastRenderedPageBreak/>
              <w:t>Thành</w:t>
            </w:r>
          </w:p>
        </w:tc>
        <w:tc>
          <w:tcPr>
            <w:tcW w:w="1252" w:type="dxa"/>
          </w:tcPr>
          <w:p w14:paraId="325816EF" w14:textId="77777777" w:rsidR="00E32DE3" w:rsidRPr="006F30A2" w:rsidRDefault="00E32DE3" w:rsidP="00A07C87">
            <w:pPr>
              <w:jc w:val="center"/>
              <w:cnfStyle w:val="000000000000" w:firstRow="0" w:lastRow="0" w:firstColumn="0" w:lastColumn="0" w:oddVBand="0" w:evenVBand="0" w:oddHBand="0" w:evenHBand="0" w:firstRowFirstColumn="0" w:firstRowLastColumn="0" w:lastRowFirstColumn="0" w:lastRowLastColumn="0"/>
              <w:rPr>
                <w:sz w:val="24"/>
                <w:szCs w:val="24"/>
              </w:rPr>
            </w:pPr>
            <w:r>
              <w:rPr>
                <w:rStyle w:val="Hyperlink"/>
              </w:rPr>
              <w:lastRenderedPageBreak/>
              <w:t>t</w:t>
            </w:r>
            <w:r w:rsidRPr="00AA07DD">
              <w:rPr>
                <w:rStyle w:val="Hyperlink"/>
              </w:rPr>
              <w:t>hanhva</w:t>
            </w:r>
            <w:r>
              <w:rPr>
                <w:rStyle w:val="Hyperlink"/>
              </w:rPr>
              <w:t>nahihi@gmail.com</w:t>
            </w:r>
          </w:p>
        </w:tc>
        <w:tc>
          <w:tcPr>
            <w:tcW w:w="1251" w:type="dxa"/>
          </w:tcPr>
          <w:p w14:paraId="7874AB95" w14:textId="77777777" w:rsidR="00E32DE3" w:rsidRPr="006F30A2" w:rsidRDefault="00E32DE3" w:rsidP="00A07C87">
            <w:pPr>
              <w:jc w:val="center"/>
              <w:cnfStyle w:val="000000000000" w:firstRow="0" w:lastRow="0" w:firstColumn="0" w:lastColumn="0" w:oddVBand="0" w:evenVBand="0" w:oddHBand="0" w:evenHBand="0" w:firstRowFirstColumn="0" w:firstRowLastColumn="0" w:lastRowFirstColumn="0" w:lastRowLastColumn="0"/>
              <w:rPr>
                <w:sz w:val="24"/>
                <w:szCs w:val="24"/>
              </w:rPr>
            </w:pPr>
            <w:r>
              <w:t>01342234321</w:t>
            </w:r>
          </w:p>
        </w:tc>
        <w:tc>
          <w:tcPr>
            <w:tcW w:w="1251" w:type="dxa"/>
          </w:tcPr>
          <w:p w14:paraId="2EE76E63" w14:textId="77777777" w:rsidR="00E32DE3" w:rsidRPr="006F30A2" w:rsidRDefault="00E32DE3" w:rsidP="00A07C87">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Dự án +Kỹ </w:t>
            </w:r>
            <w:r>
              <w:rPr>
                <w:sz w:val="24"/>
                <w:szCs w:val="24"/>
              </w:rPr>
              <w:lastRenderedPageBreak/>
              <w:t xml:space="preserve">thuật </w:t>
            </w:r>
          </w:p>
        </w:tc>
        <w:tc>
          <w:tcPr>
            <w:tcW w:w="1252" w:type="dxa"/>
          </w:tcPr>
          <w:p w14:paraId="7F829E28" w14:textId="77777777" w:rsidR="00E32DE3" w:rsidRPr="006F30A2" w:rsidRDefault="00E32DE3" w:rsidP="00A07C87">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lastRenderedPageBreak/>
              <w:t xml:space="preserve">To </w:t>
            </w:r>
          </w:p>
        </w:tc>
        <w:tc>
          <w:tcPr>
            <w:tcW w:w="1252" w:type="dxa"/>
          </w:tcPr>
          <w:p w14:paraId="50FA6EB3" w14:textId="77777777" w:rsidR="00E32DE3" w:rsidRPr="006F30A2" w:rsidRDefault="00E32DE3" w:rsidP="00A07C87">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80%</w:t>
            </w:r>
          </w:p>
        </w:tc>
      </w:tr>
      <w:tr w:rsidR="00E32DE3" w:rsidRPr="006F30A2" w14:paraId="731EEAD8" w14:textId="77777777" w:rsidTr="00A07C8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7" w:type="dxa"/>
          </w:tcPr>
          <w:p w14:paraId="65A573F0" w14:textId="77777777" w:rsidR="00E32DE3" w:rsidRPr="006F30A2" w:rsidRDefault="00E32DE3" w:rsidP="00A07C87">
            <w:pPr>
              <w:jc w:val="center"/>
              <w:rPr>
                <w:b w:val="0"/>
                <w:sz w:val="24"/>
                <w:szCs w:val="24"/>
              </w:rPr>
            </w:pPr>
          </w:p>
        </w:tc>
        <w:tc>
          <w:tcPr>
            <w:tcW w:w="1945" w:type="dxa"/>
          </w:tcPr>
          <w:p w14:paraId="175DBE3E" w14:textId="77777777" w:rsidR="00E32DE3" w:rsidRPr="006F30A2" w:rsidRDefault="00E32DE3" w:rsidP="00A07C87">
            <w:pPr>
              <w:jc w:val="center"/>
              <w:cnfStyle w:val="000000010000" w:firstRow="0" w:lastRow="0" w:firstColumn="0" w:lastColumn="0" w:oddVBand="0" w:evenVBand="0" w:oddHBand="0" w:evenHBand="1" w:firstRowFirstColumn="0" w:firstRowLastColumn="0" w:lastRowFirstColumn="0" w:lastRowLastColumn="0"/>
              <w:rPr>
                <w:sz w:val="24"/>
                <w:szCs w:val="24"/>
              </w:rPr>
            </w:pPr>
          </w:p>
        </w:tc>
        <w:tc>
          <w:tcPr>
            <w:tcW w:w="1252" w:type="dxa"/>
          </w:tcPr>
          <w:p w14:paraId="02581443" w14:textId="77777777" w:rsidR="00E32DE3" w:rsidRPr="006F30A2" w:rsidRDefault="00E32DE3" w:rsidP="00A07C87">
            <w:pPr>
              <w:jc w:val="center"/>
              <w:cnfStyle w:val="000000010000" w:firstRow="0" w:lastRow="0" w:firstColumn="0" w:lastColumn="0" w:oddVBand="0" w:evenVBand="0" w:oddHBand="0" w:evenHBand="1" w:firstRowFirstColumn="0" w:firstRowLastColumn="0" w:lastRowFirstColumn="0" w:lastRowLastColumn="0"/>
              <w:rPr>
                <w:sz w:val="24"/>
                <w:szCs w:val="24"/>
              </w:rPr>
            </w:pPr>
          </w:p>
        </w:tc>
        <w:tc>
          <w:tcPr>
            <w:tcW w:w="1251" w:type="dxa"/>
          </w:tcPr>
          <w:p w14:paraId="080E099D" w14:textId="77777777" w:rsidR="00E32DE3" w:rsidRPr="006F30A2" w:rsidRDefault="00E32DE3" w:rsidP="00A07C87">
            <w:pPr>
              <w:jc w:val="center"/>
              <w:cnfStyle w:val="000000010000" w:firstRow="0" w:lastRow="0" w:firstColumn="0" w:lastColumn="0" w:oddVBand="0" w:evenVBand="0" w:oddHBand="0" w:evenHBand="1" w:firstRowFirstColumn="0" w:firstRowLastColumn="0" w:lastRowFirstColumn="0" w:lastRowLastColumn="0"/>
              <w:rPr>
                <w:sz w:val="24"/>
                <w:szCs w:val="24"/>
              </w:rPr>
            </w:pPr>
          </w:p>
        </w:tc>
        <w:tc>
          <w:tcPr>
            <w:tcW w:w="1251" w:type="dxa"/>
          </w:tcPr>
          <w:p w14:paraId="1D937327" w14:textId="77777777" w:rsidR="00E32DE3" w:rsidRPr="006F30A2" w:rsidRDefault="00E32DE3" w:rsidP="00A07C87">
            <w:pPr>
              <w:jc w:val="center"/>
              <w:cnfStyle w:val="000000010000" w:firstRow="0" w:lastRow="0" w:firstColumn="0" w:lastColumn="0" w:oddVBand="0" w:evenVBand="0" w:oddHBand="0" w:evenHBand="1" w:firstRowFirstColumn="0" w:firstRowLastColumn="0" w:lastRowFirstColumn="0" w:lastRowLastColumn="0"/>
              <w:rPr>
                <w:sz w:val="24"/>
                <w:szCs w:val="24"/>
              </w:rPr>
            </w:pPr>
            <w:r>
              <w:rPr>
                <w:sz w:val="24"/>
                <w:szCs w:val="24"/>
              </w:rPr>
              <w:t>Kỹ thuật + Phân tích thiết kế</w:t>
            </w:r>
          </w:p>
        </w:tc>
        <w:tc>
          <w:tcPr>
            <w:tcW w:w="1252" w:type="dxa"/>
          </w:tcPr>
          <w:p w14:paraId="3CB56298" w14:textId="77777777" w:rsidR="00E32DE3" w:rsidRPr="006F30A2" w:rsidRDefault="00E32DE3" w:rsidP="00A07C87">
            <w:pPr>
              <w:jc w:val="center"/>
              <w:cnfStyle w:val="000000010000" w:firstRow="0" w:lastRow="0" w:firstColumn="0" w:lastColumn="0" w:oddVBand="0" w:evenVBand="0" w:oddHBand="0" w:evenHBand="1" w:firstRowFirstColumn="0" w:firstRowLastColumn="0" w:lastRowFirstColumn="0" w:lastRowLastColumn="0"/>
              <w:rPr>
                <w:sz w:val="24"/>
                <w:szCs w:val="24"/>
              </w:rPr>
            </w:pPr>
            <w:r>
              <w:rPr>
                <w:sz w:val="24"/>
                <w:szCs w:val="24"/>
              </w:rPr>
              <w:t xml:space="preserve">To </w:t>
            </w:r>
          </w:p>
        </w:tc>
        <w:tc>
          <w:tcPr>
            <w:tcW w:w="1252" w:type="dxa"/>
          </w:tcPr>
          <w:p w14:paraId="15943E18" w14:textId="77777777" w:rsidR="00E32DE3" w:rsidRPr="006F30A2" w:rsidRDefault="00E32DE3" w:rsidP="00A07C87">
            <w:pPr>
              <w:jc w:val="center"/>
              <w:cnfStyle w:val="000000010000" w:firstRow="0" w:lastRow="0" w:firstColumn="0" w:lastColumn="0" w:oddVBand="0" w:evenVBand="0" w:oddHBand="0" w:evenHBand="1" w:firstRowFirstColumn="0" w:firstRowLastColumn="0" w:lastRowFirstColumn="0" w:lastRowLastColumn="0"/>
              <w:rPr>
                <w:sz w:val="24"/>
                <w:szCs w:val="24"/>
              </w:rPr>
            </w:pPr>
            <w:r>
              <w:rPr>
                <w:sz w:val="24"/>
                <w:szCs w:val="24"/>
              </w:rPr>
              <w:t>80%</w:t>
            </w:r>
          </w:p>
        </w:tc>
      </w:tr>
    </w:tbl>
    <w:p w14:paraId="0C81500B" w14:textId="77777777" w:rsidR="005325D6" w:rsidRPr="005325D6" w:rsidRDefault="005325D6" w:rsidP="005325D6"/>
    <w:p w14:paraId="19223475" w14:textId="1F7601BD" w:rsidR="00F16A81" w:rsidRDefault="00F16A81" w:rsidP="00F16A81">
      <w:pPr>
        <w:pStyle w:val="Heading1"/>
      </w:pPr>
      <w:bookmarkStart w:id="5" w:name="_Toc533334840"/>
      <w:r>
        <w:t>Khảo sát dự án</w:t>
      </w:r>
      <w:bookmarkEnd w:id="5"/>
    </w:p>
    <w:p w14:paraId="4EFA2D31" w14:textId="6027EBA8" w:rsidR="00344D7B" w:rsidRDefault="00344D7B" w:rsidP="00A9178E">
      <w:pPr>
        <w:pStyle w:val="Heading2"/>
      </w:pPr>
      <w:bookmarkStart w:id="6" w:name="_Toc533334841"/>
      <w:r>
        <w:t>Yêu cầu khách hàng</w:t>
      </w:r>
      <w:bookmarkEnd w:id="6"/>
    </w:p>
    <w:p w14:paraId="6BD8353D" w14:textId="77777777" w:rsidR="007B3AA7" w:rsidRDefault="007B3AA7" w:rsidP="007B3AA7">
      <w:pPr>
        <w:ind w:firstLine="576"/>
        <w:rPr>
          <w:sz w:val="24"/>
          <w:szCs w:val="24"/>
        </w:rPr>
      </w:pPr>
      <w:r>
        <w:rPr>
          <w:sz w:val="24"/>
          <w:szCs w:val="24"/>
        </w:rPr>
        <w:t>Bên A công ty LoveHustBK cần xây dựng một website thương mại điện tử với những yêu cầu sau:</w:t>
      </w:r>
    </w:p>
    <w:p w14:paraId="607F595F" w14:textId="77777777" w:rsidR="007B3AA7" w:rsidRPr="00A4773A" w:rsidRDefault="007B3AA7" w:rsidP="007B3AA7">
      <w:pPr>
        <w:pStyle w:val="ListParagraph"/>
        <w:numPr>
          <w:ilvl w:val="1"/>
          <w:numId w:val="5"/>
        </w:numPr>
        <w:spacing w:line="0" w:lineRule="atLeast"/>
        <w:rPr>
          <w:rFonts w:eastAsia="Arial" w:cs="Tahoma"/>
          <w:sz w:val="24"/>
          <w:szCs w:val="24"/>
          <w:lang w:eastAsia="en-US" w:bidi="ar-SA"/>
        </w:rPr>
      </w:pPr>
      <w:r w:rsidRPr="00A4773A">
        <w:rPr>
          <w:rFonts w:eastAsia="Arial" w:cs="Tahoma"/>
          <w:sz w:val="24"/>
          <w:szCs w:val="24"/>
        </w:rPr>
        <w:t>Chức năng đăng ký, đăng nhập, đăng xuất.</w:t>
      </w:r>
    </w:p>
    <w:p w14:paraId="1094873A" w14:textId="77777777" w:rsidR="007B3AA7" w:rsidRPr="00A4773A" w:rsidRDefault="007B3AA7" w:rsidP="007B3AA7">
      <w:pPr>
        <w:pStyle w:val="ListParagraph"/>
        <w:numPr>
          <w:ilvl w:val="1"/>
          <w:numId w:val="5"/>
        </w:numPr>
        <w:spacing w:line="336" w:lineRule="auto"/>
        <w:ind w:right="20"/>
        <w:rPr>
          <w:rFonts w:eastAsia="Arial" w:cs="Tahoma"/>
          <w:sz w:val="24"/>
          <w:szCs w:val="24"/>
          <w:lang w:eastAsia="en-US" w:bidi="ar-SA"/>
        </w:rPr>
      </w:pPr>
      <w:r w:rsidRPr="00A4773A">
        <w:rPr>
          <w:rFonts w:eastAsia="Arial" w:cs="Tahoma"/>
          <w:sz w:val="24"/>
          <w:szCs w:val="24"/>
        </w:rPr>
        <w:t>Chức năng xem thông tin: xem thông tin cá nhân, xem thông tin sản phẩm, xem chi tiết đơn hàng, xem thông tin giỏ hàng.</w:t>
      </w:r>
    </w:p>
    <w:p w14:paraId="2D147D42" w14:textId="77777777" w:rsidR="007B3AA7" w:rsidRPr="00A4773A" w:rsidRDefault="007B3AA7" w:rsidP="007B3AA7">
      <w:pPr>
        <w:pStyle w:val="ListParagraph"/>
        <w:numPr>
          <w:ilvl w:val="1"/>
          <w:numId w:val="5"/>
        </w:numPr>
        <w:spacing w:line="336" w:lineRule="auto"/>
        <w:ind w:right="20"/>
        <w:rPr>
          <w:rFonts w:eastAsia="Arial" w:cs="Tahoma"/>
          <w:sz w:val="24"/>
          <w:szCs w:val="24"/>
          <w:lang w:eastAsia="en-US" w:bidi="ar-SA"/>
        </w:rPr>
      </w:pPr>
      <w:r w:rsidRPr="00A4773A">
        <w:rPr>
          <w:rFonts w:eastAsia="Arial" w:cs="Tahoma"/>
          <w:sz w:val="24"/>
          <w:szCs w:val="24"/>
        </w:rPr>
        <w:t>Chức năng quản lý: quản lý sản phẩm, quản lý đơn hàng, quản lý thành viên, quản lý nhân viên, quản lý thông tin cá nhân.</w:t>
      </w:r>
    </w:p>
    <w:p w14:paraId="061627DE" w14:textId="77777777" w:rsidR="007B3AA7" w:rsidRDefault="007B3AA7" w:rsidP="007B3AA7">
      <w:pPr>
        <w:pStyle w:val="ListParagraph"/>
        <w:numPr>
          <w:ilvl w:val="1"/>
          <w:numId w:val="5"/>
        </w:numPr>
        <w:spacing w:line="0" w:lineRule="atLeast"/>
        <w:rPr>
          <w:rFonts w:eastAsia="Arial" w:cs="Tahoma"/>
          <w:sz w:val="24"/>
          <w:szCs w:val="24"/>
          <w:lang w:eastAsia="en-US" w:bidi="ar-SA"/>
        </w:rPr>
      </w:pPr>
      <w:r w:rsidRPr="00A4773A">
        <w:rPr>
          <w:rFonts w:eastAsia="Arial" w:cs="Tahoma"/>
          <w:sz w:val="24"/>
          <w:szCs w:val="24"/>
        </w:rPr>
        <w:t>Chức năng mua hàng, thanh toán.</w:t>
      </w:r>
    </w:p>
    <w:p w14:paraId="1B042FCA" w14:textId="77777777" w:rsidR="007B3AA7" w:rsidRDefault="007B3AA7" w:rsidP="007B3AA7">
      <w:pPr>
        <w:pStyle w:val="ListParagraph"/>
        <w:numPr>
          <w:ilvl w:val="0"/>
          <w:numId w:val="5"/>
        </w:numPr>
        <w:spacing w:line="0" w:lineRule="atLeast"/>
        <w:rPr>
          <w:rFonts w:eastAsia="Arial" w:cs="Tahoma"/>
          <w:sz w:val="24"/>
          <w:szCs w:val="24"/>
          <w:lang w:eastAsia="en-US" w:bidi="ar-SA"/>
        </w:rPr>
      </w:pPr>
      <w:r>
        <w:rPr>
          <w:rFonts w:eastAsia="Arial" w:cs="Tahoma"/>
          <w:sz w:val="24"/>
          <w:szCs w:val="24"/>
          <w:lang w:eastAsia="en-US" w:bidi="ar-SA"/>
        </w:rPr>
        <w:t>Yêu cầu phi chức năng:</w:t>
      </w:r>
    </w:p>
    <w:p w14:paraId="0AAA1E72" w14:textId="77777777" w:rsidR="007B3AA7" w:rsidRPr="00A4773A" w:rsidRDefault="007B3AA7" w:rsidP="007B3AA7">
      <w:pPr>
        <w:pStyle w:val="ListParagraph"/>
        <w:numPr>
          <w:ilvl w:val="1"/>
          <w:numId w:val="5"/>
        </w:numPr>
        <w:spacing w:line="336" w:lineRule="auto"/>
        <w:rPr>
          <w:rFonts w:eastAsia="Arial" w:cs="Tahoma"/>
          <w:sz w:val="24"/>
          <w:szCs w:val="24"/>
          <w:lang w:eastAsia="en-US" w:bidi="ar-SA"/>
        </w:rPr>
      </w:pPr>
      <w:r w:rsidRPr="00A4773A">
        <w:rPr>
          <w:rFonts w:eastAsia="Arial" w:cs="Tahoma"/>
          <w:sz w:val="24"/>
          <w:szCs w:val="24"/>
        </w:rPr>
        <w:t xml:space="preserve">Tốc </w:t>
      </w:r>
      <w:proofErr w:type="gramStart"/>
      <w:r w:rsidRPr="00A4773A">
        <w:rPr>
          <w:rFonts w:eastAsia="Arial" w:cs="Tahoma"/>
          <w:sz w:val="24"/>
          <w:szCs w:val="24"/>
        </w:rPr>
        <w:t>độ :</w:t>
      </w:r>
      <w:proofErr w:type="gramEnd"/>
      <w:r w:rsidRPr="00A4773A">
        <w:rPr>
          <w:rFonts w:eastAsia="Arial" w:cs="Tahoma"/>
          <w:sz w:val="24"/>
          <w:szCs w:val="24"/>
        </w:rPr>
        <w:t xml:space="preserve"> Hệ thống cho phép thời gian load các trang, thực hiện các phép tính toán, cập nhập cơ sở dữ liệu nhanh chóng</w:t>
      </w:r>
    </w:p>
    <w:p w14:paraId="3B5EA886" w14:textId="77777777" w:rsidR="007B3AA7" w:rsidRPr="00A4773A" w:rsidRDefault="007B3AA7" w:rsidP="007B3AA7">
      <w:pPr>
        <w:pStyle w:val="ListParagraph"/>
        <w:numPr>
          <w:ilvl w:val="1"/>
          <w:numId w:val="5"/>
        </w:numPr>
        <w:spacing w:line="333" w:lineRule="auto"/>
        <w:rPr>
          <w:rFonts w:eastAsia="Arial" w:cs="Tahoma"/>
          <w:sz w:val="24"/>
          <w:szCs w:val="24"/>
          <w:lang w:eastAsia="en-US" w:bidi="ar-SA"/>
        </w:rPr>
      </w:pPr>
      <w:r w:rsidRPr="00A4773A">
        <w:rPr>
          <w:rFonts w:eastAsia="Arial" w:cs="Tahoma"/>
          <w:sz w:val="24"/>
          <w:szCs w:val="24"/>
        </w:rPr>
        <w:t xml:space="preserve">Độ tin </w:t>
      </w:r>
      <w:proofErr w:type="gramStart"/>
      <w:r w:rsidRPr="00A4773A">
        <w:rPr>
          <w:rFonts w:eastAsia="Arial" w:cs="Tahoma"/>
          <w:sz w:val="24"/>
          <w:szCs w:val="24"/>
        </w:rPr>
        <w:t>cậy :</w:t>
      </w:r>
      <w:proofErr w:type="gramEnd"/>
      <w:r w:rsidRPr="00A4773A">
        <w:rPr>
          <w:rFonts w:eastAsia="Arial" w:cs="Tahoma"/>
          <w:sz w:val="24"/>
          <w:szCs w:val="24"/>
        </w:rPr>
        <w:t xml:space="preserve"> Đảm bảo nhất quán về dữ liệu khi cập nhật và bổ sung thông tin.</w:t>
      </w:r>
    </w:p>
    <w:p w14:paraId="3973DD7E" w14:textId="77777777" w:rsidR="007B3AA7" w:rsidRPr="00A4773A" w:rsidRDefault="007B3AA7" w:rsidP="007B3AA7">
      <w:pPr>
        <w:pStyle w:val="ListParagraph"/>
        <w:numPr>
          <w:ilvl w:val="1"/>
          <w:numId w:val="5"/>
        </w:numPr>
        <w:spacing w:line="340" w:lineRule="auto"/>
        <w:rPr>
          <w:rFonts w:eastAsia="Arial" w:cs="Tahoma"/>
          <w:sz w:val="24"/>
          <w:szCs w:val="24"/>
          <w:lang w:eastAsia="en-US" w:bidi="ar-SA"/>
        </w:rPr>
      </w:pPr>
      <w:r w:rsidRPr="00A4773A">
        <w:rPr>
          <w:rFonts w:eastAsia="Arial" w:cs="Tahoma"/>
          <w:sz w:val="24"/>
          <w:szCs w:val="24"/>
        </w:rPr>
        <w:t xml:space="preserve">Khả năng phục </w:t>
      </w:r>
      <w:proofErr w:type="gramStart"/>
      <w:r w:rsidRPr="00A4773A">
        <w:rPr>
          <w:rFonts w:eastAsia="Arial" w:cs="Tahoma"/>
          <w:sz w:val="24"/>
          <w:szCs w:val="24"/>
        </w:rPr>
        <w:t>vụ :</w:t>
      </w:r>
      <w:proofErr w:type="gramEnd"/>
      <w:r w:rsidRPr="00A4773A">
        <w:rPr>
          <w:rFonts w:eastAsia="Arial" w:cs="Tahoma"/>
          <w:sz w:val="24"/>
          <w:szCs w:val="24"/>
        </w:rPr>
        <w:t xml:space="preserve"> Hệ thống có thể phục vụ khoảng 1000 khách hàng cùng vào website đồng thời</w:t>
      </w:r>
    </w:p>
    <w:p w14:paraId="76887407" w14:textId="65D4A4A5" w:rsidR="007B3AA7" w:rsidRPr="007B3AA7" w:rsidRDefault="007B3AA7" w:rsidP="007B3AA7">
      <w:pPr>
        <w:pStyle w:val="ListParagraph"/>
        <w:numPr>
          <w:ilvl w:val="1"/>
          <w:numId w:val="5"/>
        </w:numPr>
        <w:spacing w:line="331" w:lineRule="auto"/>
        <w:rPr>
          <w:rFonts w:eastAsia="Arial" w:cs="Tahoma"/>
          <w:sz w:val="24"/>
          <w:szCs w:val="24"/>
          <w:lang w:eastAsia="en-US" w:bidi="ar-SA"/>
        </w:rPr>
      </w:pPr>
      <w:r w:rsidRPr="00A4773A">
        <w:rPr>
          <w:rFonts w:eastAsia="Arial" w:cs="Tahoma"/>
          <w:sz w:val="24"/>
          <w:szCs w:val="24"/>
        </w:rPr>
        <w:t xml:space="preserve">Khả năng hoạt </w:t>
      </w:r>
      <w:proofErr w:type="gramStart"/>
      <w:r w:rsidRPr="00A4773A">
        <w:rPr>
          <w:rFonts w:eastAsia="Arial" w:cs="Tahoma"/>
          <w:sz w:val="24"/>
          <w:szCs w:val="24"/>
        </w:rPr>
        <w:t>động :</w:t>
      </w:r>
      <w:proofErr w:type="gramEnd"/>
      <w:r w:rsidRPr="00A4773A">
        <w:rPr>
          <w:rFonts w:eastAsia="Arial" w:cs="Tahoma"/>
          <w:sz w:val="24"/>
          <w:szCs w:val="24"/>
        </w:rPr>
        <w:t xml:space="preserve"> Hệ thống hoạt động 24/7, thời gian ngừng hoạt động không quá 10%.</w:t>
      </w:r>
    </w:p>
    <w:p w14:paraId="0D2D6649" w14:textId="7B793FD0" w:rsidR="00947316" w:rsidRDefault="00947316" w:rsidP="00A9178E">
      <w:pPr>
        <w:pStyle w:val="Heading2"/>
      </w:pPr>
      <w:bookmarkStart w:id="7" w:name="_Toc533334842"/>
      <w:r>
        <w:t xml:space="preserve">Mô hình </w:t>
      </w:r>
      <w:r w:rsidR="005E6C88">
        <w:t>hoạt động</w:t>
      </w:r>
      <w:r>
        <w:t xml:space="preserve"> hiện thời</w:t>
      </w:r>
      <w:r w:rsidR="005E6C88">
        <w:t xml:space="preserve"> – nghiệp vụ</w:t>
      </w:r>
      <w:bookmarkEnd w:id="7"/>
    </w:p>
    <w:p w14:paraId="759200E6" w14:textId="25A97F9E" w:rsidR="00DA479D" w:rsidRPr="00DA479D" w:rsidRDefault="00DA479D" w:rsidP="00DA479D">
      <w:pPr>
        <w:ind w:firstLine="576"/>
        <w:rPr>
          <w:sz w:val="24"/>
          <w:szCs w:val="24"/>
        </w:rPr>
      </w:pPr>
      <w:r>
        <w:rPr>
          <w:sz w:val="24"/>
          <w:szCs w:val="24"/>
        </w:rPr>
        <w:t>Hiện nay, công ty startup này vẫn kinh doanh theo kiểu buôn bán online trên mạng xã hội và bán trực tiếp tại một số cửa hàng chi nhánh. Chính vì vậy, khách hàng khó có thể tiếp cận được với lượng sản phẩm lớn và thông tin của chúng.</w:t>
      </w:r>
    </w:p>
    <w:p w14:paraId="7188314F" w14:textId="65922D94" w:rsidR="00947316" w:rsidRDefault="00947316" w:rsidP="00A9178E">
      <w:pPr>
        <w:pStyle w:val="Heading2"/>
      </w:pPr>
      <w:bookmarkStart w:id="8" w:name="_Toc533334843"/>
      <w:r>
        <w:lastRenderedPageBreak/>
        <w:t>Mô hình hoạt động dự kiến sau khi áp dụng sản phẩm mới</w:t>
      </w:r>
      <w:bookmarkEnd w:id="8"/>
    </w:p>
    <w:p w14:paraId="33EB7775" w14:textId="1E404D07" w:rsidR="002751F0" w:rsidRPr="00D725B3" w:rsidRDefault="002751F0" w:rsidP="00D725B3">
      <w:pPr>
        <w:ind w:firstLine="576"/>
        <w:rPr>
          <w:sz w:val="24"/>
          <w:szCs w:val="24"/>
        </w:rPr>
      </w:pPr>
      <w:r>
        <w:rPr>
          <w:sz w:val="24"/>
          <w:szCs w:val="24"/>
        </w:rPr>
        <w:t>Sử dụng giao diện web với đầy đủ các chức năng, sản phẩm trên giao diện đẹp mắt, thân thiện.</w:t>
      </w:r>
    </w:p>
    <w:p w14:paraId="7C20CEAE" w14:textId="4ECDF455" w:rsidR="00F75D8B" w:rsidRDefault="00F3362F" w:rsidP="00F75D8B">
      <w:pPr>
        <w:pStyle w:val="Heading2"/>
      </w:pPr>
      <w:bookmarkStart w:id="9" w:name="_Toc533334844"/>
      <w:r>
        <w:t>Phân tích ưu điểm/nhược điểm/lợi ích khách hàng</w:t>
      </w:r>
      <w:bookmarkEnd w:id="9"/>
    </w:p>
    <w:p w14:paraId="37208712" w14:textId="77777777" w:rsidR="00EA3784" w:rsidRDefault="00EA3784" w:rsidP="00EA3784">
      <w:pPr>
        <w:pStyle w:val="ListParagraph"/>
        <w:numPr>
          <w:ilvl w:val="0"/>
          <w:numId w:val="2"/>
        </w:numPr>
        <w:rPr>
          <w:sz w:val="24"/>
          <w:szCs w:val="24"/>
        </w:rPr>
      </w:pPr>
      <w:r>
        <w:rPr>
          <w:sz w:val="24"/>
          <w:szCs w:val="24"/>
        </w:rPr>
        <w:t>Ưu điểm: giá cả phải chăng, giao diện thông minh, thân thiện, tốc độ cao, độ tin cậy tốt.</w:t>
      </w:r>
    </w:p>
    <w:p w14:paraId="75EA8D56" w14:textId="77777777" w:rsidR="00EA3784" w:rsidRDefault="00EA3784" w:rsidP="00EA3784">
      <w:pPr>
        <w:pStyle w:val="ListParagraph"/>
        <w:numPr>
          <w:ilvl w:val="0"/>
          <w:numId w:val="2"/>
        </w:numPr>
        <w:rPr>
          <w:sz w:val="24"/>
          <w:szCs w:val="24"/>
        </w:rPr>
      </w:pPr>
      <w:r>
        <w:rPr>
          <w:sz w:val="24"/>
          <w:szCs w:val="24"/>
        </w:rPr>
        <w:t>Nhược điểm: vấn đề về lượng truy cập, khả năng hoạt động 24/7</w:t>
      </w:r>
    </w:p>
    <w:p w14:paraId="423D073D" w14:textId="77777777" w:rsidR="00EA3784" w:rsidRDefault="00EA3784" w:rsidP="00EA3784">
      <w:pPr>
        <w:pStyle w:val="ListParagraph"/>
        <w:numPr>
          <w:ilvl w:val="0"/>
          <w:numId w:val="2"/>
        </w:numPr>
        <w:rPr>
          <w:sz w:val="24"/>
          <w:szCs w:val="24"/>
        </w:rPr>
      </w:pPr>
      <w:r>
        <w:rPr>
          <w:sz w:val="24"/>
          <w:szCs w:val="24"/>
        </w:rPr>
        <w:t>Lợi ích:</w:t>
      </w:r>
    </w:p>
    <w:p w14:paraId="3A4B97B0" w14:textId="77777777" w:rsidR="00EA3784" w:rsidRDefault="00EA3784" w:rsidP="00EA3784">
      <w:pPr>
        <w:pStyle w:val="ListParagraph"/>
        <w:numPr>
          <w:ilvl w:val="1"/>
          <w:numId w:val="2"/>
        </w:numPr>
        <w:rPr>
          <w:sz w:val="24"/>
          <w:szCs w:val="24"/>
        </w:rPr>
      </w:pPr>
      <w:r>
        <w:rPr>
          <w:sz w:val="24"/>
          <w:szCs w:val="24"/>
        </w:rPr>
        <w:t xml:space="preserve"> Gia tăng số lượng khách hàng và tạo điều kiện cho khách hàng tiếp cận được lượng sản phẩm đa dạng hơn từ phía công ty. </w:t>
      </w:r>
    </w:p>
    <w:p w14:paraId="4E233120" w14:textId="001F08CB" w:rsidR="00EA3784" w:rsidRPr="00411B21" w:rsidRDefault="00EA3784" w:rsidP="00EA3784">
      <w:pPr>
        <w:pStyle w:val="ListParagraph"/>
        <w:numPr>
          <w:ilvl w:val="1"/>
          <w:numId w:val="2"/>
        </w:numPr>
        <w:rPr>
          <w:sz w:val="24"/>
          <w:szCs w:val="24"/>
        </w:rPr>
      </w:pPr>
      <w:r>
        <w:rPr>
          <w:sz w:val="24"/>
          <w:szCs w:val="24"/>
        </w:rPr>
        <w:t>Thay vì việc phải thường trực 24/7 tại các trang mạng xã hội để xử lý order thì nay đã được lưu trữ lại chỉ việc duyệt.</w:t>
      </w:r>
    </w:p>
    <w:p w14:paraId="201D3D5C" w14:textId="70DD3336" w:rsidR="00E31DB9" w:rsidRDefault="00E31DB9" w:rsidP="00F16A81">
      <w:pPr>
        <w:pStyle w:val="Heading1"/>
      </w:pPr>
      <w:bookmarkStart w:id="10" w:name="_Toc533334845"/>
      <w:r>
        <w:t>Ước lượng</w:t>
      </w:r>
      <w:bookmarkEnd w:id="10"/>
    </w:p>
    <w:p w14:paraId="0B2F4013" w14:textId="77777777" w:rsidR="003F1FD4" w:rsidRDefault="003F1FD4" w:rsidP="003F1FD4">
      <w:pPr>
        <w:pStyle w:val="Heading2"/>
      </w:pPr>
      <w:bookmarkStart w:id="11" w:name="_Toc533334846"/>
      <w:r>
        <w:t>Ước lượng tính năng</w:t>
      </w:r>
      <w:bookmarkEnd w:id="11"/>
    </w:p>
    <w:p w14:paraId="2EB9DF43" w14:textId="77777777" w:rsidR="003F1FD4" w:rsidRPr="00834FB0" w:rsidRDefault="003F1FD4" w:rsidP="003F1FD4">
      <w:pPr>
        <w:pStyle w:val="ListParagraph"/>
        <w:numPr>
          <w:ilvl w:val="0"/>
          <w:numId w:val="5"/>
        </w:numPr>
        <w:spacing w:line="0" w:lineRule="atLeast"/>
        <w:rPr>
          <w:rFonts w:eastAsia="Arial" w:cs="Tahoma"/>
          <w:sz w:val="24"/>
          <w:szCs w:val="24"/>
          <w:lang w:eastAsia="en-US" w:bidi="ar-SA"/>
        </w:rPr>
      </w:pPr>
      <w:r w:rsidRPr="00834FB0">
        <w:rPr>
          <w:rFonts w:eastAsia="Arial" w:cs="Tahoma"/>
          <w:sz w:val="24"/>
          <w:szCs w:val="24"/>
        </w:rPr>
        <w:t>Chức năng đăng ký, đăng nhập, đăng xuất.</w:t>
      </w:r>
    </w:p>
    <w:p w14:paraId="2BB6D652" w14:textId="77777777" w:rsidR="003F1FD4" w:rsidRPr="00834FB0" w:rsidRDefault="003F1FD4" w:rsidP="003F1FD4">
      <w:pPr>
        <w:pStyle w:val="ListParagraph"/>
        <w:numPr>
          <w:ilvl w:val="0"/>
          <w:numId w:val="5"/>
        </w:numPr>
        <w:spacing w:line="336" w:lineRule="auto"/>
        <w:ind w:right="20"/>
        <w:rPr>
          <w:rFonts w:eastAsia="Arial" w:cs="Tahoma"/>
          <w:sz w:val="24"/>
          <w:szCs w:val="24"/>
          <w:lang w:eastAsia="en-US" w:bidi="ar-SA"/>
        </w:rPr>
      </w:pPr>
      <w:r w:rsidRPr="00834FB0">
        <w:rPr>
          <w:rFonts w:eastAsia="Arial" w:cs="Tahoma"/>
          <w:sz w:val="24"/>
          <w:szCs w:val="24"/>
        </w:rPr>
        <w:t>Chức năng xem thông tin: xem thông tin cá nhân, xem thông tin sản phẩm, xem chi tiết đơn hàng, xem thông tin giỏ hàng.</w:t>
      </w:r>
    </w:p>
    <w:p w14:paraId="2048DE7C" w14:textId="77777777" w:rsidR="003F1FD4" w:rsidRPr="00834FB0" w:rsidRDefault="003F1FD4" w:rsidP="003F1FD4">
      <w:pPr>
        <w:pStyle w:val="ListParagraph"/>
        <w:numPr>
          <w:ilvl w:val="0"/>
          <w:numId w:val="5"/>
        </w:numPr>
        <w:spacing w:line="336" w:lineRule="auto"/>
        <w:ind w:right="20"/>
        <w:rPr>
          <w:rFonts w:eastAsia="Arial" w:cs="Tahoma"/>
          <w:sz w:val="24"/>
          <w:szCs w:val="24"/>
          <w:lang w:eastAsia="en-US" w:bidi="ar-SA"/>
        </w:rPr>
      </w:pPr>
      <w:r w:rsidRPr="00834FB0">
        <w:rPr>
          <w:rFonts w:eastAsia="Arial" w:cs="Tahoma"/>
          <w:sz w:val="24"/>
          <w:szCs w:val="24"/>
        </w:rPr>
        <w:t>Chức năng quản lý: quản lý sản phẩm, quản lý đơn hàng, quản lý thành viên, quản lý nhân viên, quản lý thông tin cá nhân.</w:t>
      </w:r>
    </w:p>
    <w:p w14:paraId="268BF498" w14:textId="77777777" w:rsidR="003F1FD4" w:rsidRPr="00834FB0" w:rsidRDefault="003F1FD4" w:rsidP="003F1FD4">
      <w:pPr>
        <w:pStyle w:val="ListParagraph"/>
        <w:numPr>
          <w:ilvl w:val="0"/>
          <w:numId w:val="5"/>
        </w:numPr>
        <w:spacing w:line="0" w:lineRule="atLeast"/>
        <w:rPr>
          <w:rFonts w:eastAsia="Arial" w:cs="Tahoma"/>
          <w:sz w:val="24"/>
          <w:szCs w:val="24"/>
          <w:lang w:eastAsia="en-US" w:bidi="ar-SA"/>
        </w:rPr>
      </w:pPr>
      <w:r w:rsidRPr="00834FB0">
        <w:rPr>
          <w:rFonts w:eastAsia="Arial" w:cs="Tahoma"/>
          <w:sz w:val="24"/>
          <w:szCs w:val="24"/>
        </w:rPr>
        <w:t>Chức năng mua hàng, thanh toán.</w:t>
      </w:r>
    </w:p>
    <w:p w14:paraId="29767DFA" w14:textId="77777777" w:rsidR="00C15CD0" w:rsidRDefault="00C15CD0" w:rsidP="00C15CD0">
      <w:pPr>
        <w:pStyle w:val="Heading2"/>
      </w:pPr>
      <w:bookmarkStart w:id="12" w:name="_Toc533334847"/>
      <w:r>
        <w:t>Ước lượng cách tích hợp hệ thống</w:t>
      </w:r>
      <w:bookmarkEnd w:id="12"/>
    </w:p>
    <w:p w14:paraId="71029587" w14:textId="39FD1741" w:rsidR="003F1FD4" w:rsidRDefault="00C15CD0" w:rsidP="00DA4FD2">
      <w:pPr>
        <w:ind w:firstLine="432"/>
        <w:rPr>
          <w:sz w:val="24"/>
          <w:szCs w:val="24"/>
        </w:rPr>
      </w:pPr>
      <w:r>
        <w:rPr>
          <w:sz w:val="24"/>
          <w:szCs w:val="24"/>
        </w:rPr>
        <w:t>Có thể thuê Host và deploy trên những server lớn. Điều này sẽ giúp giảm thiểu tối đa tỉ lệ offline của website.</w:t>
      </w:r>
    </w:p>
    <w:p w14:paraId="5744E8D3" w14:textId="77777777" w:rsidR="00704CD4" w:rsidRDefault="00704CD4" w:rsidP="00704CD4">
      <w:pPr>
        <w:pStyle w:val="Heading2"/>
      </w:pPr>
      <w:bookmarkStart w:id="13" w:name="_Toc533334848"/>
      <w:r>
        <w:t>Ước lượng thời gian</w:t>
      </w:r>
      <w:bookmarkEnd w:id="13"/>
    </w:p>
    <w:p w14:paraId="09A4BDCC" w14:textId="77777777" w:rsidR="00704CD4" w:rsidRPr="007F3A7E" w:rsidRDefault="00704CD4" w:rsidP="00704CD4">
      <w:pPr>
        <w:pStyle w:val="ListParagraph"/>
        <w:numPr>
          <w:ilvl w:val="0"/>
          <w:numId w:val="5"/>
        </w:numPr>
        <w:rPr>
          <w:sz w:val="24"/>
          <w:szCs w:val="24"/>
        </w:rPr>
      </w:pPr>
      <w:r w:rsidRPr="007F3A7E">
        <w:rPr>
          <w:sz w:val="24"/>
          <w:szCs w:val="24"/>
        </w:rPr>
        <w:t xml:space="preserve">Thời gian dự kiến để có thể hoàn thành xong được dự án là khoảng 4 tháng. Do bên phía khách hàng chưa có đủ yeu cầu về mặt công nghệ. Cũng như cơ sở hạ tầng. Cần xây dựng lại gần như là toàn bộ lại hệ thống máy chủ, </w:t>
      </w:r>
      <w:proofErr w:type="gramStart"/>
      <w:r w:rsidRPr="007F3A7E">
        <w:rPr>
          <w:sz w:val="24"/>
          <w:szCs w:val="24"/>
        </w:rPr>
        <w:t>server ,</w:t>
      </w:r>
      <w:proofErr w:type="gramEnd"/>
      <w:r w:rsidRPr="007F3A7E">
        <w:rPr>
          <w:sz w:val="24"/>
          <w:szCs w:val="24"/>
        </w:rPr>
        <w:t xml:space="preserve"> database … từ đầu nên khá mất thời gian</w:t>
      </w:r>
    </w:p>
    <w:p w14:paraId="2551F7B9" w14:textId="77777777" w:rsidR="008B098F" w:rsidRDefault="008B098F" w:rsidP="008B098F">
      <w:pPr>
        <w:pStyle w:val="Heading2"/>
      </w:pPr>
      <w:bookmarkStart w:id="14" w:name="_Toc533334849"/>
      <w:r>
        <w:t>Ước lượng rủi ro</w:t>
      </w:r>
      <w:bookmarkEnd w:id="14"/>
    </w:p>
    <w:p w14:paraId="54993BC3" w14:textId="77777777" w:rsidR="008B098F" w:rsidRDefault="008B098F" w:rsidP="008B098F">
      <w:pPr>
        <w:pStyle w:val="ListParagraph"/>
        <w:numPr>
          <w:ilvl w:val="0"/>
          <w:numId w:val="5"/>
        </w:numPr>
        <w:rPr>
          <w:sz w:val="24"/>
          <w:szCs w:val="24"/>
        </w:rPr>
      </w:pPr>
      <w:r>
        <w:rPr>
          <w:sz w:val="24"/>
          <w:szCs w:val="24"/>
        </w:rPr>
        <w:t xml:space="preserve">Bên khách hàng thay đổi yêu cầu </w:t>
      </w:r>
    </w:p>
    <w:p w14:paraId="15969397" w14:textId="77777777" w:rsidR="008B098F" w:rsidRDefault="008B098F" w:rsidP="008B098F">
      <w:pPr>
        <w:pStyle w:val="ListParagraph"/>
        <w:numPr>
          <w:ilvl w:val="0"/>
          <w:numId w:val="6"/>
        </w:numPr>
        <w:rPr>
          <w:sz w:val="24"/>
          <w:szCs w:val="24"/>
        </w:rPr>
      </w:pPr>
      <w:r>
        <w:rPr>
          <w:sz w:val="24"/>
          <w:szCs w:val="24"/>
        </w:rPr>
        <w:lastRenderedPageBreak/>
        <w:t>Thường xuyên liên lạc, tổ chức nhiều buổi họp với đại diện khách hàng, để thống nhất và cập nhật các yêu cầu khi thay đổi.</w:t>
      </w:r>
    </w:p>
    <w:p w14:paraId="4CA8C2F9" w14:textId="77777777" w:rsidR="008B098F" w:rsidRDefault="008B098F" w:rsidP="008B098F">
      <w:pPr>
        <w:pStyle w:val="ListParagraph"/>
        <w:numPr>
          <w:ilvl w:val="0"/>
          <w:numId w:val="5"/>
        </w:numPr>
        <w:rPr>
          <w:sz w:val="24"/>
          <w:szCs w:val="24"/>
        </w:rPr>
      </w:pPr>
      <w:r>
        <w:rPr>
          <w:sz w:val="24"/>
          <w:szCs w:val="24"/>
        </w:rPr>
        <w:t>Khảo sát chưa hết các yêu cầu</w:t>
      </w:r>
    </w:p>
    <w:p w14:paraId="014CB05D" w14:textId="77777777" w:rsidR="008B098F" w:rsidRDefault="008B098F" w:rsidP="008B098F">
      <w:pPr>
        <w:pStyle w:val="ListParagraph"/>
        <w:numPr>
          <w:ilvl w:val="0"/>
          <w:numId w:val="6"/>
        </w:numPr>
        <w:rPr>
          <w:sz w:val="24"/>
          <w:szCs w:val="24"/>
        </w:rPr>
      </w:pPr>
      <w:r>
        <w:rPr>
          <w:sz w:val="24"/>
          <w:szCs w:val="24"/>
        </w:rPr>
        <w:t>Phải lên kế hoạch khảo sát chi tiết từng chức năng,</w:t>
      </w:r>
    </w:p>
    <w:p w14:paraId="76169475" w14:textId="77777777" w:rsidR="008B098F" w:rsidRDefault="008B098F" w:rsidP="008B098F">
      <w:pPr>
        <w:pStyle w:val="ListParagraph"/>
        <w:numPr>
          <w:ilvl w:val="0"/>
          <w:numId w:val="5"/>
        </w:numPr>
        <w:rPr>
          <w:sz w:val="24"/>
          <w:szCs w:val="24"/>
        </w:rPr>
      </w:pPr>
      <w:r>
        <w:rPr>
          <w:sz w:val="24"/>
          <w:szCs w:val="24"/>
        </w:rPr>
        <w:t>Ước lượng thời gian chưa phù hợp, kéo dài thời gian dự án</w:t>
      </w:r>
    </w:p>
    <w:p w14:paraId="5B4A40F1" w14:textId="77777777" w:rsidR="008B098F" w:rsidRDefault="008B098F" w:rsidP="008B098F">
      <w:pPr>
        <w:pStyle w:val="ListParagraph"/>
        <w:numPr>
          <w:ilvl w:val="0"/>
          <w:numId w:val="6"/>
        </w:numPr>
        <w:rPr>
          <w:sz w:val="24"/>
          <w:szCs w:val="24"/>
        </w:rPr>
      </w:pPr>
      <w:r>
        <w:rPr>
          <w:sz w:val="24"/>
          <w:szCs w:val="24"/>
        </w:rPr>
        <w:t>Chia nhỏ công việc, họp thành viên để thống nhất thời gian dự án.</w:t>
      </w:r>
    </w:p>
    <w:p w14:paraId="4AAA4D45" w14:textId="77777777" w:rsidR="008B098F" w:rsidRDefault="008B098F" w:rsidP="008B098F">
      <w:pPr>
        <w:pStyle w:val="ListParagraph"/>
        <w:numPr>
          <w:ilvl w:val="0"/>
          <w:numId w:val="5"/>
        </w:numPr>
        <w:rPr>
          <w:sz w:val="24"/>
          <w:szCs w:val="24"/>
        </w:rPr>
      </w:pPr>
      <w:r>
        <w:rPr>
          <w:sz w:val="24"/>
          <w:szCs w:val="24"/>
        </w:rPr>
        <w:t>Thiếu nguồn tài chính</w:t>
      </w:r>
    </w:p>
    <w:p w14:paraId="0263233E" w14:textId="77777777" w:rsidR="008B098F" w:rsidRPr="00200D36" w:rsidRDefault="008B098F" w:rsidP="008B098F">
      <w:pPr>
        <w:pStyle w:val="ListParagraph"/>
        <w:numPr>
          <w:ilvl w:val="0"/>
          <w:numId w:val="6"/>
        </w:numPr>
        <w:rPr>
          <w:sz w:val="24"/>
          <w:szCs w:val="24"/>
        </w:rPr>
      </w:pPr>
      <w:r>
        <w:rPr>
          <w:sz w:val="24"/>
          <w:szCs w:val="24"/>
        </w:rPr>
        <w:t>Ước lượng chi phí một cách chính xác, chi tiết cho từng đối tượng, công việc.</w:t>
      </w:r>
    </w:p>
    <w:p w14:paraId="136FE581" w14:textId="77777777" w:rsidR="006967CD" w:rsidRDefault="006967CD" w:rsidP="006967CD">
      <w:pPr>
        <w:pStyle w:val="Heading2"/>
      </w:pPr>
      <w:bookmarkStart w:id="15" w:name="_Toc533334850"/>
      <w:r>
        <w:t>Xác định các hạng mục kiểm thử</w:t>
      </w:r>
      <w:bookmarkEnd w:id="15"/>
    </w:p>
    <w:p w14:paraId="46C43AFD" w14:textId="77777777" w:rsidR="006967CD" w:rsidRDefault="006967CD" w:rsidP="006967CD">
      <w:pPr>
        <w:pStyle w:val="ListParagraph"/>
        <w:numPr>
          <w:ilvl w:val="0"/>
          <w:numId w:val="5"/>
        </w:numPr>
        <w:rPr>
          <w:sz w:val="24"/>
          <w:szCs w:val="24"/>
        </w:rPr>
      </w:pPr>
      <w:r w:rsidRPr="00556629">
        <w:rPr>
          <w:sz w:val="24"/>
          <w:szCs w:val="24"/>
        </w:rPr>
        <w:t>Các chức năng Authorize và Authentication</w:t>
      </w:r>
    </w:p>
    <w:p w14:paraId="7117CD6E" w14:textId="77777777" w:rsidR="006967CD" w:rsidRDefault="006967CD" w:rsidP="006967CD">
      <w:pPr>
        <w:pStyle w:val="ListParagraph"/>
        <w:numPr>
          <w:ilvl w:val="0"/>
          <w:numId w:val="5"/>
        </w:numPr>
        <w:rPr>
          <w:sz w:val="24"/>
          <w:szCs w:val="24"/>
        </w:rPr>
      </w:pPr>
      <w:r>
        <w:rPr>
          <w:sz w:val="24"/>
          <w:szCs w:val="24"/>
        </w:rPr>
        <w:t>Các chức năng CURD</w:t>
      </w:r>
    </w:p>
    <w:p w14:paraId="3930E6C7" w14:textId="77777777" w:rsidR="006967CD" w:rsidRDefault="006967CD" w:rsidP="006967CD">
      <w:pPr>
        <w:pStyle w:val="ListParagraph"/>
        <w:numPr>
          <w:ilvl w:val="0"/>
          <w:numId w:val="5"/>
        </w:numPr>
        <w:rPr>
          <w:sz w:val="24"/>
          <w:szCs w:val="24"/>
        </w:rPr>
      </w:pPr>
      <w:r>
        <w:rPr>
          <w:sz w:val="24"/>
          <w:szCs w:val="24"/>
        </w:rPr>
        <w:t>Các chức năng phục vụ mua bán</w:t>
      </w:r>
    </w:p>
    <w:p w14:paraId="241236D6" w14:textId="77777777" w:rsidR="006967CD" w:rsidRPr="00556629" w:rsidRDefault="006967CD" w:rsidP="006967CD">
      <w:pPr>
        <w:pStyle w:val="ListParagraph"/>
        <w:numPr>
          <w:ilvl w:val="0"/>
          <w:numId w:val="5"/>
        </w:numPr>
        <w:rPr>
          <w:sz w:val="24"/>
          <w:szCs w:val="24"/>
        </w:rPr>
      </w:pPr>
      <w:r>
        <w:rPr>
          <w:sz w:val="24"/>
          <w:szCs w:val="24"/>
        </w:rPr>
        <w:t>Hiệu năng của server</w:t>
      </w:r>
    </w:p>
    <w:p w14:paraId="3D71E112" w14:textId="77777777" w:rsidR="00704CD4" w:rsidRPr="003F1FD4" w:rsidRDefault="00704CD4" w:rsidP="00DA4FD2">
      <w:pPr>
        <w:ind w:firstLine="432"/>
      </w:pPr>
    </w:p>
    <w:p w14:paraId="150ECCDC" w14:textId="3AB1C376" w:rsidR="003C2146" w:rsidRPr="00B565FC" w:rsidRDefault="00E31DB9" w:rsidP="003D6029">
      <w:pPr>
        <w:pStyle w:val="Heading1"/>
      </w:pPr>
      <w:bookmarkStart w:id="16" w:name="_Toc533334852"/>
      <w:r>
        <w:t>Ước lượng giá thành</w:t>
      </w:r>
      <w:bookmarkEnd w:id="16"/>
    </w:p>
    <w:tbl>
      <w:tblPr>
        <w:tblStyle w:val="TableGrid"/>
        <w:tblW w:w="0" w:type="auto"/>
        <w:tblLook w:val="04A0" w:firstRow="1" w:lastRow="0" w:firstColumn="1" w:lastColumn="0" w:noHBand="0" w:noVBand="1"/>
      </w:tblPr>
      <w:tblGrid>
        <w:gridCol w:w="662"/>
        <w:gridCol w:w="1476"/>
        <w:gridCol w:w="1675"/>
        <w:gridCol w:w="1518"/>
        <w:gridCol w:w="915"/>
        <w:gridCol w:w="1556"/>
        <w:gridCol w:w="968"/>
      </w:tblGrid>
      <w:tr w:rsidR="006A73E6" w:rsidRPr="00B565FC" w14:paraId="5D08B5C7" w14:textId="77777777" w:rsidTr="00A07C87">
        <w:tc>
          <w:tcPr>
            <w:tcW w:w="662" w:type="dxa"/>
          </w:tcPr>
          <w:p w14:paraId="15BEDF01" w14:textId="77777777" w:rsidR="006A73E6" w:rsidRPr="00B565FC" w:rsidRDefault="006A73E6" w:rsidP="00A07C87">
            <w:pPr>
              <w:jc w:val="center"/>
              <w:rPr>
                <w:b/>
                <w:sz w:val="24"/>
                <w:szCs w:val="24"/>
              </w:rPr>
            </w:pPr>
            <w:r w:rsidRPr="00B565FC">
              <w:rPr>
                <w:b/>
                <w:sz w:val="24"/>
                <w:szCs w:val="24"/>
              </w:rPr>
              <w:t>STT</w:t>
            </w:r>
          </w:p>
        </w:tc>
        <w:tc>
          <w:tcPr>
            <w:tcW w:w="1476" w:type="dxa"/>
          </w:tcPr>
          <w:p w14:paraId="567DD366" w14:textId="77777777" w:rsidR="006A73E6" w:rsidRPr="00B565FC" w:rsidRDefault="006A73E6" w:rsidP="00A07C87">
            <w:pPr>
              <w:jc w:val="center"/>
              <w:rPr>
                <w:b/>
                <w:sz w:val="24"/>
                <w:szCs w:val="24"/>
              </w:rPr>
            </w:pPr>
            <w:r w:rsidRPr="00B565FC">
              <w:rPr>
                <w:b/>
                <w:sz w:val="24"/>
                <w:szCs w:val="24"/>
              </w:rPr>
              <w:t>Hạng mục</w:t>
            </w:r>
          </w:p>
        </w:tc>
        <w:tc>
          <w:tcPr>
            <w:tcW w:w="1675" w:type="dxa"/>
          </w:tcPr>
          <w:p w14:paraId="3423C613" w14:textId="77777777" w:rsidR="006A73E6" w:rsidRPr="00B565FC" w:rsidRDefault="006A73E6" w:rsidP="00A07C87">
            <w:pPr>
              <w:jc w:val="center"/>
              <w:rPr>
                <w:b/>
                <w:sz w:val="24"/>
                <w:szCs w:val="24"/>
              </w:rPr>
            </w:pPr>
            <w:r w:rsidRPr="00B565FC">
              <w:rPr>
                <w:b/>
                <w:sz w:val="24"/>
                <w:szCs w:val="24"/>
              </w:rPr>
              <w:t>Mô tả</w:t>
            </w:r>
          </w:p>
        </w:tc>
        <w:tc>
          <w:tcPr>
            <w:tcW w:w="1518" w:type="dxa"/>
          </w:tcPr>
          <w:p w14:paraId="5B728E75" w14:textId="77777777" w:rsidR="006A73E6" w:rsidRPr="00B565FC" w:rsidRDefault="006A73E6" w:rsidP="00A07C87">
            <w:pPr>
              <w:jc w:val="center"/>
              <w:rPr>
                <w:b/>
                <w:sz w:val="24"/>
                <w:szCs w:val="24"/>
              </w:rPr>
            </w:pPr>
            <w:r w:rsidRPr="00B565FC">
              <w:rPr>
                <w:b/>
                <w:sz w:val="24"/>
                <w:szCs w:val="24"/>
              </w:rPr>
              <w:t>Đơn giá (VNĐ)</w:t>
            </w:r>
          </w:p>
        </w:tc>
        <w:tc>
          <w:tcPr>
            <w:tcW w:w="915" w:type="dxa"/>
          </w:tcPr>
          <w:p w14:paraId="54D00A40" w14:textId="77777777" w:rsidR="006A73E6" w:rsidRPr="00B565FC" w:rsidRDefault="006A73E6" w:rsidP="00A07C87">
            <w:pPr>
              <w:jc w:val="center"/>
              <w:rPr>
                <w:b/>
                <w:sz w:val="24"/>
                <w:szCs w:val="24"/>
              </w:rPr>
            </w:pPr>
            <w:r w:rsidRPr="00B565FC">
              <w:rPr>
                <w:b/>
                <w:sz w:val="24"/>
                <w:szCs w:val="24"/>
              </w:rPr>
              <w:t>Số lượng</w:t>
            </w:r>
          </w:p>
        </w:tc>
        <w:tc>
          <w:tcPr>
            <w:tcW w:w="1556" w:type="dxa"/>
          </w:tcPr>
          <w:p w14:paraId="4C261ABB" w14:textId="77777777" w:rsidR="006A73E6" w:rsidRPr="00B565FC" w:rsidRDefault="006A73E6" w:rsidP="00A07C87">
            <w:pPr>
              <w:jc w:val="center"/>
              <w:rPr>
                <w:b/>
                <w:sz w:val="24"/>
                <w:szCs w:val="24"/>
              </w:rPr>
            </w:pPr>
            <w:r w:rsidRPr="00B565FC">
              <w:rPr>
                <w:b/>
                <w:sz w:val="24"/>
                <w:szCs w:val="24"/>
              </w:rPr>
              <w:t>Thành tiền</w:t>
            </w:r>
          </w:p>
        </w:tc>
        <w:tc>
          <w:tcPr>
            <w:tcW w:w="968" w:type="dxa"/>
          </w:tcPr>
          <w:p w14:paraId="6CDC5DD5" w14:textId="77777777" w:rsidR="006A73E6" w:rsidRPr="00B565FC" w:rsidRDefault="006A73E6" w:rsidP="00A07C87">
            <w:pPr>
              <w:jc w:val="center"/>
              <w:rPr>
                <w:b/>
                <w:sz w:val="24"/>
                <w:szCs w:val="24"/>
              </w:rPr>
            </w:pPr>
            <w:r w:rsidRPr="00B565FC">
              <w:rPr>
                <w:b/>
                <w:sz w:val="24"/>
                <w:szCs w:val="24"/>
              </w:rPr>
              <w:t>Ghi chú</w:t>
            </w:r>
          </w:p>
        </w:tc>
      </w:tr>
      <w:tr w:rsidR="006A73E6" w14:paraId="6C8D2ED2" w14:textId="77777777" w:rsidTr="00A07C87">
        <w:tc>
          <w:tcPr>
            <w:tcW w:w="662" w:type="dxa"/>
          </w:tcPr>
          <w:p w14:paraId="323287CF" w14:textId="77777777" w:rsidR="006A73E6" w:rsidRDefault="006A73E6" w:rsidP="00A07C87">
            <w:pPr>
              <w:jc w:val="center"/>
              <w:rPr>
                <w:sz w:val="24"/>
                <w:szCs w:val="24"/>
              </w:rPr>
            </w:pPr>
            <w:r>
              <w:rPr>
                <w:sz w:val="24"/>
                <w:szCs w:val="24"/>
              </w:rPr>
              <w:t>1</w:t>
            </w:r>
          </w:p>
        </w:tc>
        <w:tc>
          <w:tcPr>
            <w:tcW w:w="1476" w:type="dxa"/>
          </w:tcPr>
          <w:p w14:paraId="5790D4FB" w14:textId="77777777" w:rsidR="006A73E6" w:rsidRDefault="006A73E6" w:rsidP="00A07C87">
            <w:pPr>
              <w:jc w:val="center"/>
              <w:rPr>
                <w:sz w:val="24"/>
                <w:szCs w:val="24"/>
              </w:rPr>
            </w:pPr>
            <w:r>
              <w:rPr>
                <w:sz w:val="24"/>
                <w:szCs w:val="24"/>
              </w:rPr>
              <w:t>Đào tạo</w:t>
            </w:r>
          </w:p>
        </w:tc>
        <w:tc>
          <w:tcPr>
            <w:tcW w:w="1675" w:type="dxa"/>
          </w:tcPr>
          <w:p w14:paraId="6A4797A5" w14:textId="77777777" w:rsidR="006A73E6" w:rsidRDefault="006A73E6" w:rsidP="00A07C87">
            <w:pPr>
              <w:jc w:val="center"/>
              <w:rPr>
                <w:sz w:val="24"/>
                <w:szCs w:val="24"/>
              </w:rPr>
            </w:pPr>
            <w:r>
              <w:rPr>
                <w:sz w:val="24"/>
                <w:szCs w:val="24"/>
              </w:rPr>
              <w:t>Đào tạo nghiệp vụ</w:t>
            </w:r>
          </w:p>
        </w:tc>
        <w:tc>
          <w:tcPr>
            <w:tcW w:w="1518" w:type="dxa"/>
          </w:tcPr>
          <w:p w14:paraId="57917573" w14:textId="77777777" w:rsidR="006A73E6" w:rsidRDefault="006A73E6" w:rsidP="00A07C87">
            <w:pPr>
              <w:jc w:val="right"/>
              <w:rPr>
                <w:sz w:val="24"/>
                <w:szCs w:val="24"/>
              </w:rPr>
            </w:pPr>
            <w:r>
              <w:rPr>
                <w:sz w:val="24"/>
                <w:szCs w:val="24"/>
              </w:rPr>
              <w:t>500.000</w:t>
            </w:r>
          </w:p>
        </w:tc>
        <w:tc>
          <w:tcPr>
            <w:tcW w:w="915" w:type="dxa"/>
          </w:tcPr>
          <w:p w14:paraId="025394D2" w14:textId="77777777" w:rsidR="006A73E6" w:rsidRDefault="006A73E6" w:rsidP="00A07C87">
            <w:pPr>
              <w:jc w:val="center"/>
              <w:rPr>
                <w:sz w:val="24"/>
                <w:szCs w:val="24"/>
              </w:rPr>
            </w:pPr>
            <w:r>
              <w:rPr>
                <w:sz w:val="24"/>
                <w:szCs w:val="24"/>
              </w:rPr>
              <w:t>3</w:t>
            </w:r>
          </w:p>
        </w:tc>
        <w:tc>
          <w:tcPr>
            <w:tcW w:w="1556" w:type="dxa"/>
          </w:tcPr>
          <w:p w14:paraId="5B81002C" w14:textId="77777777" w:rsidR="006A73E6" w:rsidRDefault="006A73E6" w:rsidP="00A07C87">
            <w:pPr>
              <w:spacing w:line="360" w:lineRule="auto"/>
              <w:jc w:val="right"/>
              <w:rPr>
                <w:sz w:val="24"/>
                <w:szCs w:val="24"/>
              </w:rPr>
            </w:pPr>
            <w:r>
              <w:rPr>
                <w:sz w:val="24"/>
                <w:szCs w:val="24"/>
              </w:rPr>
              <w:t>1.500.0000</w:t>
            </w:r>
          </w:p>
        </w:tc>
        <w:tc>
          <w:tcPr>
            <w:tcW w:w="968" w:type="dxa"/>
          </w:tcPr>
          <w:p w14:paraId="7EF0878D" w14:textId="77777777" w:rsidR="006A73E6" w:rsidRDefault="006A73E6" w:rsidP="00A07C87">
            <w:pPr>
              <w:jc w:val="center"/>
              <w:rPr>
                <w:sz w:val="24"/>
                <w:szCs w:val="24"/>
              </w:rPr>
            </w:pPr>
          </w:p>
        </w:tc>
      </w:tr>
      <w:tr w:rsidR="006A73E6" w14:paraId="0F5C167E" w14:textId="77777777" w:rsidTr="00A07C87">
        <w:tc>
          <w:tcPr>
            <w:tcW w:w="662" w:type="dxa"/>
            <w:vMerge w:val="restart"/>
          </w:tcPr>
          <w:p w14:paraId="7F4A1F34" w14:textId="77777777" w:rsidR="006A73E6" w:rsidRDefault="006A73E6" w:rsidP="00A07C87">
            <w:pPr>
              <w:jc w:val="center"/>
              <w:rPr>
                <w:sz w:val="24"/>
                <w:szCs w:val="24"/>
              </w:rPr>
            </w:pPr>
            <w:r>
              <w:rPr>
                <w:sz w:val="24"/>
                <w:szCs w:val="24"/>
              </w:rPr>
              <w:t>2</w:t>
            </w:r>
          </w:p>
        </w:tc>
        <w:tc>
          <w:tcPr>
            <w:tcW w:w="1476" w:type="dxa"/>
            <w:vMerge w:val="restart"/>
          </w:tcPr>
          <w:p w14:paraId="599C03E7" w14:textId="77777777" w:rsidR="006A73E6" w:rsidRDefault="006A73E6" w:rsidP="00A07C87">
            <w:pPr>
              <w:jc w:val="center"/>
              <w:rPr>
                <w:sz w:val="24"/>
                <w:szCs w:val="24"/>
              </w:rPr>
            </w:pPr>
            <w:r>
              <w:rPr>
                <w:sz w:val="24"/>
                <w:szCs w:val="24"/>
              </w:rPr>
              <w:t>Tiếp khách</w:t>
            </w:r>
          </w:p>
        </w:tc>
        <w:tc>
          <w:tcPr>
            <w:tcW w:w="1675" w:type="dxa"/>
          </w:tcPr>
          <w:p w14:paraId="514E920E" w14:textId="77777777" w:rsidR="006A73E6" w:rsidRDefault="006A73E6" w:rsidP="00A07C87">
            <w:pPr>
              <w:jc w:val="center"/>
              <w:rPr>
                <w:sz w:val="24"/>
                <w:szCs w:val="24"/>
              </w:rPr>
            </w:pPr>
            <w:r>
              <w:rPr>
                <w:sz w:val="24"/>
                <w:szCs w:val="24"/>
              </w:rPr>
              <w:t>Đi lại</w:t>
            </w:r>
          </w:p>
        </w:tc>
        <w:tc>
          <w:tcPr>
            <w:tcW w:w="1518" w:type="dxa"/>
          </w:tcPr>
          <w:p w14:paraId="4E45F475" w14:textId="77777777" w:rsidR="006A73E6" w:rsidRDefault="006A73E6" w:rsidP="00A07C87">
            <w:pPr>
              <w:jc w:val="right"/>
              <w:rPr>
                <w:sz w:val="24"/>
                <w:szCs w:val="24"/>
              </w:rPr>
            </w:pPr>
            <w:r>
              <w:rPr>
                <w:sz w:val="24"/>
                <w:szCs w:val="24"/>
              </w:rPr>
              <w:t>200.000</w:t>
            </w:r>
          </w:p>
        </w:tc>
        <w:tc>
          <w:tcPr>
            <w:tcW w:w="915" w:type="dxa"/>
          </w:tcPr>
          <w:p w14:paraId="6CC01062" w14:textId="77777777" w:rsidR="006A73E6" w:rsidRDefault="006A73E6" w:rsidP="00A07C87">
            <w:pPr>
              <w:jc w:val="center"/>
              <w:rPr>
                <w:sz w:val="24"/>
                <w:szCs w:val="24"/>
              </w:rPr>
            </w:pPr>
            <w:r>
              <w:rPr>
                <w:sz w:val="24"/>
                <w:szCs w:val="24"/>
              </w:rPr>
              <w:t>5</w:t>
            </w:r>
          </w:p>
        </w:tc>
        <w:tc>
          <w:tcPr>
            <w:tcW w:w="1556" w:type="dxa"/>
          </w:tcPr>
          <w:p w14:paraId="1F415E50" w14:textId="77777777" w:rsidR="006A73E6" w:rsidRDefault="006A73E6" w:rsidP="00A07C87">
            <w:pPr>
              <w:jc w:val="right"/>
              <w:rPr>
                <w:sz w:val="24"/>
                <w:szCs w:val="24"/>
              </w:rPr>
            </w:pPr>
            <w:r>
              <w:rPr>
                <w:sz w:val="24"/>
                <w:szCs w:val="24"/>
              </w:rPr>
              <w:t>1.000.000</w:t>
            </w:r>
          </w:p>
        </w:tc>
        <w:tc>
          <w:tcPr>
            <w:tcW w:w="968" w:type="dxa"/>
          </w:tcPr>
          <w:p w14:paraId="29CBED51" w14:textId="77777777" w:rsidR="006A73E6" w:rsidRDefault="006A73E6" w:rsidP="00A07C87">
            <w:pPr>
              <w:jc w:val="center"/>
              <w:rPr>
                <w:sz w:val="24"/>
                <w:szCs w:val="24"/>
              </w:rPr>
            </w:pPr>
          </w:p>
        </w:tc>
      </w:tr>
      <w:tr w:rsidR="006A73E6" w14:paraId="0C78D696" w14:textId="77777777" w:rsidTr="00A07C87">
        <w:tc>
          <w:tcPr>
            <w:tcW w:w="662" w:type="dxa"/>
            <w:vMerge/>
          </w:tcPr>
          <w:p w14:paraId="5AD79FFC" w14:textId="77777777" w:rsidR="006A73E6" w:rsidRDefault="006A73E6" w:rsidP="00A07C87">
            <w:pPr>
              <w:jc w:val="center"/>
              <w:rPr>
                <w:sz w:val="24"/>
                <w:szCs w:val="24"/>
              </w:rPr>
            </w:pPr>
          </w:p>
        </w:tc>
        <w:tc>
          <w:tcPr>
            <w:tcW w:w="1476" w:type="dxa"/>
            <w:vMerge/>
          </w:tcPr>
          <w:p w14:paraId="1D2179F0" w14:textId="77777777" w:rsidR="006A73E6" w:rsidRDefault="006A73E6" w:rsidP="00A07C87">
            <w:pPr>
              <w:jc w:val="center"/>
              <w:rPr>
                <w:sz w:val="24"/>
                <w:szCs w:val="24"/>
              </w:rPr>
            </w:pPr>
          </w:p>
        </w:tc>
        <w:tc>
          <w:tcPr>
            <w:tcW w:w="1675" w:type="dxa"/>
          </w:tcPr>
          <w:p w14:paraId="284FBB8A" w14:textId="77777777" w:rsidR="006A73E6" w:rsidRDefault="006A73E6" w:rsidP="00A07C87">
            <w:pPr>
              <w:jc w:val="center"/>
              <w:rPr>
                <w:sz w:val="24"/>
                <w:szCs w:val="24"/>
              </w:rPr>
            </w:pPr>
            <w:r>
              <w:rPr>
                <w:sz w:val="24"/>
                <w:szCs w:val="24"/>
              </w:rPr>
              <w:t>Tài liệu</w:t>
            </w:r>
          </w:p>
        </w:tc>
        <w:tc>
          <w:tcPr>
            <w:tcW w:w="1518" w:type="dxa"/>
          </w:tcPr>
          <w:p w14:paraId="15DA5E53" w14:textId="77777777" w:rsidR="006A73E6" w:rsidRDefault="006A73E6" w:rsidP="00A07C87">
            <w:pPr>
              <w:jc w:val="right"/>
              <w:rPr>
                <w:sz w:val="24"/>
                <w:szCs w:val="24"/>
              </w:rPr>
            </w:pPr>
            <w:r>
              <w:rPr>
                <w:sz w:val="24"/>
                <w:szCs w:val="24"/>
              </w:rPr>
              <w:t>300.000</w:t>
            </w:r>
          </w:p>
        </w:tc>
        <w:tc>
          <w:tcPr>
            <w:tcW w:w="915" w:type="dxa"/>
          </w:tcPr>
          <w:p w14:paraId="75614AAD" w14:textId="77777777" w:rsidR="006A73E6" w:rsidRDefault="006A73E6" w:rsidP="00A07C87">
            <w:pPr>
              <w:jc w:val="center"/>
              <w:rPr>
                <w:sz w:val="24"/>
                <w:szCs w:val="24"/>
              </w:rPr>
            </w:pPr>
            <w:r>
              <w:rPr>
                <w:sz w:val="24"/>
                <w:szCs w:val="24"/>
              </w:rPr>
              <w:t>1</w:t>
            </w:r>
          </w:p>
        </w:tc>
        <w:tc>
          <w:tcPr>
            <w:tcW w:w="1556" w:type="dxa"/>
          </w:tcPr>
          <w:p w14:paraId="307AB55A" w14:textId="77777777" w:rsidR="006A73E6" w:rsidRDefault="006A73E6" w:rsidP="00A07C87">
            <w:pPr>
              <w:jc w:val="right"/>
              <w:rPr>
                <w:sz w:val="24"/>
                <w:szCs w:val="24"/>
              </w:rPr>
            </w:pPr>
            <w:r>
              <w:rPr>
                <w:sz w:val="24"/>
                <w:szCs w:val="24"/>
              </w:rPr>
              <w:t>300.000</w:t>
            </w:r>
          </w:p>
        </w:tc>
        <w:tc>
          <w:tcPr>
            <w:tcW w:w="968" w:type="dxa"/>
          </w:tcPr>
          <w:p w14:paraId="6E8C03C0" w14:textId="77777777" w:rsidR="006A73E6" w:rsidRDefault="006A73E6" w:rsidP="00A07C87">
            <w:pPr>
              <w:jc w:val="center"/>
              <w:rPr>
                <w:sz w:val="24"/>
                <w:szCs w:val="24"/>
              </w:rPr>
            </w:pPr>
          </w:p>
        </w:tc>
      </w:tr>
      <w:tr w:rsidR="006A73E6" w14:paraId="1C96A6E9" w14:textId="77777777" w:rsidTr="00A07C87">
        <w:tc>
          <w:tcPr>
            <w:tcW w:w="662" w:type="dxa"/>
            <w:vMerge/>
          </w:tcPr>
          <w:p w14:paraId="12CCF975" w14:textId="77777777" w:rsidR="006A73E6" w:rsidRDefault="006A73E6" w:rsidP="00A07C87">
            <w:pPr>
              <w:jc w:val="center"/>
              <w:rPr>
                <w:sz w:val="24"/>
                <w:szCs w:val="24"/>
              </w:rPr>
            </w:pPr>
          </w:p>
        </w:tc>
        <w:tc>
          <w:tcPr>
            <w:tcW w:w="1476" w:type="dxa"/>
            <w:vMerge/>
          </w:tcPr>
          <w:p w14:paraId="5C8AC37C" w14:textId="77777777" w:rsidR="006A73E6" w:rsidRDefault="006A73E6" w:rsidP="00A07C87">
            <w:pPr>
              <w:jc w:val="center"/>
              <w:rPr>
                <w:sz w:val="24"/>
                <w:szCs w:val="24"/>
              </w:rPr>
            </w:pPr>
          </w:p>
        </w:tc>
        <w:tc>
          <w:tcPr>
            <w:tcW w:w="1675" w:type="dxa"/>
          </w:tcPr>
          <w:p w14:paraId="527A5EE9" w14:textId="77777777" w:rsidR="006A73E6" w:rsidRDefault="006A73E6" w:rsidP="00A07C87">
            <w:pPr>
              <w:jc w:val="center"/>
              <w:rPr>
                <w:sz w:val="24"/>
                <w:szCs w:val="24"/>
              </w:rPr>
            </w:pPr>
            <w:r>
              <w:rPr>
                <w:sz w:val="24"/>
                <w:szCs w:val="24"/>
              </w:rPr>
              <w:t>Chi phí hội họp, nước nôi</w:t>
            </w:r>
          </w:p>
        </w:tc>
        <w:tc>
          <w:tcPr>
            <w:tcW w:w="1518" w:type="dxa"/>
          </w:tcPr>
          <w:p w14:paraId="3B97FBF1" w14:textId="77777777" w:rsidR="006A73E6" w:rsidRDefault="006A73E6" w:rsidP="00A07C87">
            <w:pPr>
              <w:jc w:val="right"/>
              <w:rPr>
                <w:sz w:val="24"/>
                <w:szCs w:val="24"/>
              </w:rPr>
            </w:pPr>
            <w:r>
              <w:rPr>
                <w:sz w:val="24"/>
                <w:szCs w:val="24"/>
              </w:rPr>
              <w:t>500.000</w:t>
            </w:r>
          </w:p>
        </w:tc>
        <w:tc>
          <w:tcPr>
            <w:tcW w:w="915" w:type="dxa"/>
          </w:tcPr>
          <w:p w14:paraId="50A92A96" w14:textId="77777777" w:rsidR="006A73E6" w:rsidRDefault="006A73E6" w:rsidP="00A07C87">
            <w:pPr>
              <w:jc w:val="center"/>
              <w:rPr>
                <w:sz w:val="24"/>
                <w:szCs w:val="24"/>
              </w:rPr>
            </w:pPr>
            <w:r>
              <w:rPr>
                <w:sz w:val="24"/>
                <w:szCs w:val="24"/>
              </w:rPr>
              <w:t>3</w:t>
            </w:r>
          </w:p>
        </w:tc>
        <w:tc>
          <w:tcPr>
            <w:tcW w:w="1556" w:type="dxa"/>
          </w:tcPr>
          <w:p w14:paraId="04D394C3" w14:textId="77777777" w:rsidR="006A73E6" w:rsidRDefault="006A73E6" w:rsidP="00A07C87">
            <w:pPr>
              <w:jc w:val="right"/>
              <w:rPr>
                <w:sz w:val="24"/>
                <w:szCs w:val="24"/>
              </w:rPr>
            </w:pPr>
            <w:r>
              <w:rPr>
                <w:sz w:val="24"/>
                <w:szCs w:val="24"/>
              </w:rPr>
              <w:t>1.500.000</w:t>
            </w:r>
          </w:p>
        </w:tc>
        <w:tc>
          <w:tcPr>
            <w:tcW w:w="968" w:type="dxa"/>
          </w:tcPr>
          <w:p w14:paraId="43FEAF44" w14:textId="77777777" w:rsidR="006A73E6" w:rsidRDefault="006A73E6" w:rsidP="00A07C87">
            <w:pPr>
              <w:jc w:val="center"/>
              <w:rPr>
                <w:sz w:val="24"/>
                <w:szCs w:val="24"/>
              </w:rPr>
            </w:pPr>
          </w:p>
        </w:tc>
      </w:tr>
      <w:tr w:rsidR="006A73E6" w14:paraId="7D605591" w14:textId="77777777" w:rsidTr="00A07C87">
        <w:tc>
          <w:tcPr>
            <w:tcW w:w="662" w:type="dxa"/>
            <w:vMerge w:val="restart"/>
          </w:tcPr>
          <w:p w14:paraId="5A8DFF00" w14:textId="77777777" w:rsidR="006A73E6" w:rsidRDefault="006A73E6" w:rsidP="00A07C87">
            <w:pPr>
              <w:jc w:val="center"/>
              <w:rPr>
                <w:sz w:val="24"/>
                <w:szCs w:val="24"/>
              </w:rPr>
            </w:pPr>
            <w:r>
              <w:rPr>
                <w:sz w:val="24"/>
                <w:szCs w:val="24"/>
              </w:rPr>
              <w:t>3</w:t>
            </w:r>
          </w:p>
        </w:tc>
        <w:tc>
          <w:tcPr>
            <w:tcW w:w="1476" w:type="dxa"/>
            <w:vMerge w:val="restart"/>
          </w:tcPr>
          <w:p w14:paraId="147C9259" w14:textId="77777777" w:rsidR="006A73E6" w:rsidRDefault="006A73E6" w:rsidP="00A07C87">
            <w:pPr>
              <w:jc w:val="center"/>
              <w:rPr>
                <w:sz w:val="24"/>
                <w:szCs w:val="24"/>
              </w:rPr>
            </w:pPr>
            <w:r>
              <w:rPr>
                <w:sz w:val="24"/>
                <w:szCs w:val="24"/>
              </w:rPr>
              <w:t>Giai đoạn lập dự án</w:t>
            </w:r>
          </w:p>
        </w:tc>
        <w:tc>
          <w:tcPr>
            <w:tcW w:w="1675" w:type="dxa"/>
          </w:tcPr>
          <w:p w14:paraId="0A0710AA" w14:textId="77777777" w:rsidR="006A73E6" w:rsidRDefault="006A73E6" w:rsidP="00A07C87">
            <w:pPr>
              <w:jc w:val="center"/>
              <w:rPr>
                <w:sz w:val="24"/>
                <w:szCs w:val="24"/>
              </w:rPr>
            </w:pPr>
            <w:r>
              <w:rPr>
                <w:sz w:val="24"/>
                <w:szCs w:val="24"/>
              </w:rPr>
              <w:t>Thu thập yêu cầu khách hàng</w:t>
            </w:r>
          </w:p>
        </w:tc>
        <w:tc>
          <w:tcPr>
            <w:tcW w:w="1518" w:type="dxa"/>
          </w:tcPr>
          <w:p w14:paraId="4C17034D" w14:textId="77777777" w:rsidR="006A73E6" w:rsidRDefault="006A73E6" w:rsidP="00A07C87">
            <w:pPr>
              <w:jc w:val="right"/>
              <w:rPr>
                <w:sz w:val="24"/>
                <w:szCs w:val="24"/>
              </w:rPr>
            </w:pPr>
            <w:r>
              <w:rPr>
                <w:sz w:val="24"/>
                <w:szCs w:val="24"/>
              </w:rPr>
              <w:t>5.000.000</w:t>
            </w:r>
          </w:p>
        </w:tc>
        <w:tc>
          <w:tcPr>
            <w:tcW w:w="915" w:type="dxa"/>
          </w:tcPr>
          <w:p w14:paraId="29E68DFF" w14:textId="77777777" w:rsidR="006A73E6" w:rsidRDefault="006A73E6" w:rsidP="00A07C87">
            <w:pPr>
              <w:jc w:val="center"/>
              <w:rPr>
                <w:sz w:val="24"/>
                <w:szCs w:val="24"/>
              </w:rPr>
            </w:pPr>
            <w:r>
              <w:rPr>
                <w:sz w:val="24"/>
                <w:szCs w:val="24"/>
              </w:rPr>
              <w:t>1</w:t>
            </w:r>
          </w:p>
        </w:tc>
        <w:tc>
          <w:tcPr>
            <w:tcW w:w="1556" w:type="dxa"/>
          </w:tcPr>
          <w:p w14:paraId="0CE22E21" w14:textId="77777777" w:rsidR="006A73E6" w:rsidRDefault="006A73E6" w:rsidP="00A07C87">
            <w:pPr>
              <w:jc w:val="right"/>
              <w:rPr>
                <w:sz w:val="24"/>
                <w:szCs w:val="24"/>
              </w:rPr>
            </w:pPr>
            <w:r>
              <w:rPr>
                <w:sz w:val="24"/>
                <w:szCs w:val="24"/>
              </w:rPr>
              <w:t>5.000.000</w:t>
            </w:r>
          </w:p>
        </w:tc>
        <w:tc>
          <w:tcPr>
            <w:tcW w:w="968" w:type="dxa"/>
          </w:tcPr>
          <w:p w14:paraId="5C106E32" w14:textId="77777777" w:rsidR="006A73E6" w:rsidRDefault="006A73E6" w:rsidP="00A07C87">
            <w:pPr>
              <w:jc w:val="center"/>
              <w:rPr>
                <w:sz w:val="24"/>
                <w:szCs w:val="24"/>
              </w:rPr>
            </w:pPr>
          </w:p>
        </w:tc>
      </w:tr>
      <w:tr w:rsidR="006A73E6" w14:paraId="26E757B2" w14:textId="77777777" w:rsidTr="00A07C87">
        <w:tc>
          <w:tcPr>
            <w:tcW w:w="662" w:type="dxa"/>
            <w:vMerge/>
          </w:tcPr>
          <w:p w14:paraId="73BFA0F8" w14:textId="77777777" w:rsidR="006A73E6" w:rsidRDefault="006A73E6" w:rsidP="00A07C87">
            <w:pPr>
              <w:jc w:val="center"/>
              <w:rPr>
                <w:sz w:val="24"/>
                <w:szCs w:val="24"/>
              </w:rPr>
            </w:pPr>
          </w:p>
        </w:tc>
        <w:tc>
          <w:tcPr>
            <w:tcW w:w="1476" w:type="dxa"/>
            <w:vMerge/>
          </w:tcPr>
          <w:p w14:paraId="198F4FB2" w14:textId="77777777" w:rsidR="006A73E6" w:rsidRDefault="006A73E6" w:rsidP="00A07C87">
            <w:pPr>
              <w:jc w:val="center"/>
              <w:rPr>
                <w:sz w:val="24"/>
                <w:szCs w:val="24"/>
              </w:rPr>
            </w:pPr>
          </w:p>
        </w:tc>
        <w:tc>
          <w:tcPr>
            <w:tcW w:w="1675" w:type="dxa"/>
          </w:tcPr>
          <w:p w14:paraId="29F10E0C" w14:textId="77777777" w:rsidR="006A73E6" w:rsidRDefault="006A73E6" w:rsidP="00A07C87">
            <w:pPr>
              <w:jc w:val="center"/>
              <w:rPr>
                <w:sz w:val="24"/>
                <w:szCs w:val="24"/>
              </w:rPr>
            </w:pPr>
            <w:r>
              <w:rPr>
                <w:sz w:val="24"/>
                <w:szCs w:val="24"/>
              </w:rPr>
              <w:t>Lập dự án</w:t>
            </w:r>
          </w:p>
        </w:tc>
        <w:tc>
          <w:tcPr>
            <w:tcW w:w="1518" w:type="dxa"/>
          </w:tcPr>
          <w:p w14:paraId="1FB4A68C" w14:textId="77777777" w:rsidR="006A73E6" w:rsidRDefault="006A73E6" w:rsidP="00A07C87">
            <w:pPr>
              <w:jc w:val="right"/>
              <w:rPr>
                <w:sz w:val="24"/>
                <w:szCs w:val="24"/>
              </w:rPr>
            </w:pPr>
            <w:r>
              <w:rPr>
                <w:sz w:val="24"/>
                <w:szCs w:val="24"/>
              </w:rPr>
              <w:t>4.000.000</w:t>
            </w:r>
          </w:p>
        </w:tc>
        <w:tc>
          <w:tcPr>
            <w:tcW w:w="915" w:type="dxa"/>
          </w:tcPr>
          <w:p w14:paraId="70660792" w14:textId="77777777" w:rsidR="006A73E6" w:rsidRDefault="006A73E6" w:rsidP="00A07C87">
            <w:pPr>
              <w:jc w:val="center"/>
              <w:rPr>
                <w:sz w:val="24"/>
                <w:szCs w:val="24"/>
              </w:rPr>
            </w:pPr>
            <w:r>
              <w:rPr>
                <w:sz w:val="24"/>
                <w:szCs w:val="24"/>
              </w:rPr>
              <w:t>1</w:t>
            </w:r>
          </w:p>
        </w:tc>
        <w:tc>
          <w:tcPr>
            <w:tcW w:w="1556" w:type="dxa"/>
          </w:tcPr>
          <w:p w14:paraId="153D6D85" w14:textId="77777777" w:rsidR="006A73E6" w:rsidRDefault="006A73E6" w:rsidP="00A07C87">
            <w:pPr>
              <w:jc w:val="right"/>
              <w:rPr>
                <w:sz w:val="24"/>
                <w:szCs w:val="24"/>
              </w:rPr>
            </w:pPr>
            <w:r>
              <w:rPr>
                <w:sz w:val="24"/>
                <w:szCs w:val="24"/>
              </w:rPr>
              <w:t>4.000.000</w:t>
            </w:r>
          </w:p>
        </w:tc>
        <w:tc>
          <w:tcPr>
            <w:tcW w:w="968" w:type="dxa"/>
          </w:tcPr>
          <w:p w14:paraId="709F35FE" w14:textId="77777777" w:rsidR="006A73E6" w:rsidRDefault="006A73E6" w:rsidP="00A07C87">
            <w:pPr>
              <w:jc w:val="center"/>
              <w:rPr>
                <w:sz w:val="24"/>
                <w:szCs w:val="24"/>
              </w:rPr>
            </w:pPr>
          </w:p>
        </w:tc>
      </w:tr>
      <w:tr w:rsidR="006A73E6" w14:paraId="16323743" w14:textId="77777777" w:rsidTr="00A07C87">
        <w:tc>
          <w:tcPr>
            <w:tcW w:w="662" w:type="dxa"/>
          </w:tcPr>
          <w:p w14:paraId="141C1C69" w14:textId="77777777" w:rsidR="006A73E6" w:rsidRDefault="006A73E6" w:rsidP="00A07C87">
            <w:pPr>
              <w:jc w:val="center"/>
              <w:rPr>
                <w:sz w:val="24"/>
                <w:szCs w:val="24"/>
              </w:rPr>
            </w:pPr>
            <w:r>
              <w:rPr>
                <w:sz w:val="24"/>
                <w:szCs w:val="24"/>
              </w:rPr>
              <w:t>4</w:t>
            </w:r>
          </w:p>
        </w:tc>
        <w:tc>
          <w:tcPr>
            <w:tcW w:w="1476" w:type="dxa"/>
          </w:tcPr>
          <w:p w14:paraId="157AAC55" w14:textId="77777777" w:rsidR="006A73E6" w:rsidRDefault="006A73E6" w:rsidP="00A07C87">
            <w:pPr>
              <w:jc w:val="center"/>
              <w:rPr>
                <w:sz w:val="24"/>
                <w:szCs w:val="24"/>
              </w:rPr>
            </w:pPr>
            <w:r>
              <w:rPr>
                <w:sz w:val="24"/>
                <w:szCs w:val="24"/>
              </w:rPr>
              <w:t>Giai đoạn phân tích thiết kế</w:t>
            </w:r>
          </w:p>
        </w:tc>
        <w:tc>
          <w:tcPr>
            <w:tcW w:w="1675" w:type="dxa"/>
          </w:tcPr>
          <w:p w14:paraId="1E31F799" w14:textId="77777777" w:rsidR="006A73E6" w:rsidRDefault="006A73E6" w:rsidP="00A07C87">
            <w:pPr>
              <w:jc w:val="center"/>
              <w:rPr>
                <w:sz w:val="24"/>
                <w:szCs w:val="24"/>
              </w:rPr>
            </w:pPr>
            <w:r>
              <w:rPr>
                <w:sz w:val="24"/>
                <w:szCs w:val="24"/>
              </w:rPr>
              <w:t>Giao diện, chức năng...</w:t>
            </w:r>
          </w:p>
        </w:tc>
        <w:tc>
          <w:tcPr>
            <w:tcW w:w="1518" w:type="dxa"/>
          </w:tcPr>
          <w:p w14:paraId="7DF45D54" w14:textId="77777777" w:rsidR="006A73E6" w:rsidRDefault="006A73E6" w:rsidP="00A07C87">
            <w:pPr>
              <w:jc w:val="right"/>
              <w:rPr>
                <w:sz w:val="24"/>
                <w:szCs w:val="24"/>
              </w:rPr>
            </w:pPr>
            <w:r>
              <w:rPr>
                <w:sz w:val="24"/>
                <w:szCs w:val="24"/>
              </w:rPr>
              <w:t>20.000.000</w:t>
            </w:r>
          </w:p>
        </w:tc>
        <w:tc>
          <w:tcPr>
            <w:tcW w:w="915" w:type="dxa"/>
          </w:tcPr>
          <w:p w14:paraId="22AD5AED" w14:textId="77777777" w:rsidR="006A73E6" w:rsidRDefault="006A73E6" w:rsidP="00A07C87">
            <w:pPr>
              <w:jc w:val="center"/>
              <w:rPr>
                <w:sz w:val="24"/>
                <w:szCs w:val="24"/>
              </w:rPr>
            </w:pPr>
            <w:r>
              <w:rPr>
                <w:sz w:val="24"/>
                <w:szCs w:val="24"/>
              </w:rPr>
              <w:t>1</w:t>
            </w:r>
          </w:p>
        </w:tc>
        <w:tc>
          <w:tcPr>
            <w:tcW w:w="1556" w:type="dxa"/>
          </w:tcPr>
          <w:p w14:paraId="6F85EFDD" w14:textId="77777777" w:rsidR="006A73E6" w:rsidRDefault="006A73E6" w:rsidP="00A07C87">
            <w:pPr>
              <w:jc w:val="right"/>
              <w:rPr>
                <w:sz w:val="24"/>
                <w:szCs w:val="24"/>
              </w:rPr>
            </w:pPr>
            <w:r>
              <w:rPr>
                <w:sz w:val="24"/>
                <w:szCs w:val="24"/>
              </w:rPr>
              <w:t>20.000.000</w:t>
            </w:r>
          </w:p>
        </w:tc>
        <w:tc>
          <w:tcPr>
            <w:tcW w:w="968" w:type="dxa"/>
          </w:tcPr>
          <w:p w14:paraId="004FF337" w14:textId="77777777" w:rsidR="006A73E6" w:rsidRDefault="006A73E6" w:rsidP="00A07C87">
            <w:pPr>
              <w:jc w:val="center"/>
              <w:rPr>
                <w:sz w:val="24"/>
                <w:szCs w:val="24"/>
              </w:rPr>
            </w:pPr>
          </w:p>
        </w:tc>
      </w:tr>
      <w:tr w:rsidR="006A73E6" w14:paraId="0C061F97" w14:textId="77777777" w:rsidTr="00A07C87">
        <w:tc>
          <w:tcPr>
            <w:tcW w:w="662" w:type="dxa"/>
          </w:tcPr>
          <w:p w14:paraId="1F7EB440" w14:textId="77777777" w:rsidR="006A73E6" w:rsidRDefault="006A73E6" w:rsidP="00A07C87">
            <w:pPr>
              <w:jc w:val="center"/>
              <w:rPr>
                <w:sz w:val="24"/>
                <w:szCs w:val="24"/>
              </w:rPr>
            </w:pPr>
            <w:r>
              <w:rPr>
                <w:sz w:val="24"/>
                <w:szCs w:val="24"/>
              </w:rPr>
              <w:lastRenderedPageBreak/>
              <w:t>5</w:t>
            </w:r>
          </w:p>
        </w:tc>
        <w:tc>
          <w:tcPr>
            <w:tcW w:w="1476" w:type="dxa"/>
          </w:tcPr>
          <w:p w14:paraId="5AD5B1DA" w14:textId="77777777" w:rsidR="006A73E6" w:rsidRDefault="006A73E6" w:rsidP="00A07C87">
            <w:pPr>
              <w:jc w:val="center"/>
              <w:rPr>
                <w:sz w:val="24"/>
                <w:szCs w:val="24"/>
              </w:rPr>
            </w:pPr>
            <w:r>
              <w:rPr>
                <w:sz w:val="24"/>
                <w:szCs w:val="24"/>
              </w:rPr>
              <w:t>Giai đoạn phát triển</w:t>
            </w:r>
          </w:p>
        </w:tc>
        <w:tc>
          <w:tcPr>
            <w:tcW w:w="1675" w:type="dxa"/>
          </w:tcPr>
          <w:p w14:paraId="5314E9DC" w14:textId="77777777" w:rsidR="006A73E6" w:rsidRDefault="006A73E6" w:rsidP="00A07C87">
            <w:pPr>
              <w:jc w:val="center"/>
              <w:rPr>
                <w:sz w:val="24"/>
                <w:szCs w:val="24"/>
              </w:rPr>
            </w:pPr>
            <w:r>
              <w:rPr>
                <w:sz w:val="24"/>
                <w:szCs w:val="24"/>
              </w:rPr>
              <w:t>Xây dựng modul chức năng</w:t>
            </w:r>
          </w:p>
        </w:tc>
        <w:tc>
          <w:tcPr>
            <w:tcW w:w="1518" w:type="dxa"/>
          </w:tcPr>
          <w:p w14:paraId="645C8BD0" w14:textId="77777777" w:rsidR="006A73E6" w:rsidRDefault="006A73E6" w:rsidP="00A07C87">
            <w:pPr>
              <w:jc w:val="right"/>
              <w:rPr>
                <w:sz w:val="24"/>
                <w:szCs w:val="24"/>
              </w:rPr>
            </w:pPr>
            <w:r>
              <w:rPr>
                <w:sz w:val="24"/>
                <w:szCs w:val="24"/>
              </w:rPr>
              <w:t>20.000.000</w:t>
            </w:r>
          </w:p>
        </w:tc>
        <w:tc>
          <w:tcPr>
            <w:tcW w:w="915" w:type="dxa"/>
          </w:tcPr>
          <w:p w14:paraId="4D6CA42C" w14:textId="77777777" w:rsidR="006A73E6" w:rsidRDefault="006A73E6" w:rsidP="00A07C87">
            <w:pPr>
              <w:jc w:val="center"/>
              <w:rPr>
                <w:sz w:val="24"/>
                <w:szCs w:val="24"/>
              </w:rPr>
            </w:pPr>
            <w:r>
              <w:rPr>
                <w:sz w:val="24"/>
                <w:szCs w:val="24"/>
              </w:rPr>
              <w:t>1</w:t>
            </w:r>
          </w:p>
        </w:tc>
        <w:tc>
          <w:tcPr>
            <w:tcW w:w="1556" w:type="dxa"/>
          </w:tcPr>
          <w:p w14:paraId="5BE2FE41" w14:textId="77777777" w:rsidR="006A73E6" w:rsidRDefault="006A73E6" w:rsidP="00A07C87">
            <w:pPr>
              <w:jc w:val="right"/>
              <w:rPr>
                <w:sz w:val="24"/>
                <w:szCs w:val="24"/>
              </w:rPr>
            </w:pPr>
            <w:r>
              <w:rPr>
                <w:sz w:val="24"/>
                <w:szCs w:val="24"/>
              </w:rPr>
              <w:t>20.000.000</w:t>
            </w:r>
          </w:p>
        </w:tc>
        <w:tc>
          <w:tcPr>
            <w:tcW w:w="968" w:type="dxa"/>
          </w:tcPr>
          <w:p w14:paraId="2E40EE63" w14:textId="77777777" w:rsidR="006A73E6" w:rsidRDefault="006A73E6" w:rsidP="00A07C87">
            <w:pPr>
              <w:jc w:val="center"/>
              <w:rPr>
                <w:sz w:val="24"/>
                <w:szCs w:val="24"/>
              </w:rPr>
            </w:pPr>
          </w:p>
        </w:tc>
      </w:tr>
      <w:tr w:rsidR="006A73E6" w14:paraId="5E4DD9C2" w14:textId="77777777" w:rsidTr="00A07C87">
        <w:tc>
          <w:tcPr>
            <w:tcW w:w="662" w:type="dxa"/>
          </w:tcPr>
          <w:p w14:paraId="61F68C3D" w14:textId="77777777" w:rsidR="006A73E6" w:rsidRDefault="006A73E6" w:rsidP="00A07C87">
            <w:pPr>
              <w:jc w:val="center"/>
              <w:rPr>
                <w:sz w:val="24"/>
                <w:szCs w:val="24"/>
              </w:rPr>
            </w:pPr>
            <w:r>
              <w:rPr>
                <w:sz w:val="24"/>
                <w:szCs w:val="24"/>
              </w:rPr>
              <w:t>6</w:t>
            </w:r>
          </w:p>
        </w:tc>
        <w:tc>
          <w:tcPr>
            <w:tcW w:w="1476" w:type="dxa"/>
          </w:tcPr>
          <w:p w14:paraId="4A6EFCB1" w14:textId="77777777" w:rsidR="006A73E6" w:rsidRDefault="006A73E6" w:rsidP="00A07C87">
            <w:pPr>
              <w:jc w:val="center"/>
              <w:rPr>
                <w:sz w:val="24"/>
                <w:szCs w:val="24"/>
              </w:rPr>
            </w:pPr>
            <w:r>
              <w:rPr>
                <w:sz w:val="24"/>
                <w:szCs w:val="24"/>
              </w:rPr>
              <w:t>Giai đoạn kiểm thử</w:t>
            </w:r>
          </w:p>
        </w:tc>
        <w:tc>
          <w:tcPr>
            <w:tcW w:w="1675" w:type="dxa"/>
          </w:tcPr>
          <w:p w14:paraId="1EE0E7CC" w14:textId="77777777" w:rsidR="006A73E6" w:rsidRDefault="006A73E6" w:rsidP="00A07C87">
            <w:pPr>
              <w:jc w:val="center"/>
              <w:rPr>
                <w:sz w:val="24"/>
                <w:szCs w:val="24"/>
              </w:rPr>
            </w:pPr>
            <w:r>
              <w:rPr>
                <w:sz w:val="24"/>
                <w:szCs w:val="24"/>
              </w:rPr>
              <w:t>Kiểm thử</w:t>
            </w:r>
          </w:p>
        </w:tc>
        <w:tc>
          <w:tcPr>
            <w:tcW w:w="1518" w:type="dxa"/>
          </w:tcPr>
          <w:p w14:paraId="35293A40" w14:textId="77777777" w:rsidR="006A73E6" w:rsidRDefault="006A73E6" w:rsidP="00A07C87">
            <w:pPr>
              <w:jc w:val="right"/>
              <w:rPr>
                <w:sz w:val="24"/>
                <w:szCs w:val="24"/>
              </w:rPr>
            </w:pPr>
            <w:r>
              <w:rPr>
                <w:sz w:val="24"/>
                <w:szCs w:val="24"/>
              </w:rPr>
              <w:t>15.000.000</w:t>
            </w:r>
          </w:p>
        </w:tc>
        <w:tc>
          <w:tcPr>
            <w:tcW w:w="915" w:type="dxa"/>
          </w:tcPr>
          <w:p w14:paraId="09AC8B7C" w14:textId="77777777" w:rsidR="006A73E6" w:rsidRDefault="006A73E6" w:rsidP="00A07C87">
            <w:pPr>
              <w:jc w:val="center"/>
              <w:rPr>
                <w:sz w:val="24"/>
                <w:szCs w:val="24"/>
              </w:rPr>
            </w:pPr>
            <w:r>
              <w:rPr>
                <w:sz w:val="24"/>
                <w:szCs w:val="24"/>
              </w:rPr>
              <w:t>1</w:t>
            </w:r>
          </w:p>
        </w:tc>
        <w:tc>
          <w:tcPr>
            <w:tcW w:w="1556" w:type="dxa"/>
          </w:tcPr>
          <w:p w14:paraId="3B6FCC8B" w14:textId="77777777" w:rsidR="006A73E6" w:rsidRDefault="006A73E6" w:rsidP="00A07C87">
            <w:pPr>
              <w:jc w:val="right"/>
              <w:rPr>
                <w:sz w:val="24"/>
                <w:szCs w:val="24"/>
              </w:rPr>
            </w:pPr>
            <w:r>
              <w:rPr>
                <w:sz w:val="24"/>
                <w:szCs w:val="24"/>
              </w:rPr>
              <w:t>15.000.000</w:t>
            </w:r>
          </w:p>
        </w:tc>
        <w:tc>
          <w:tcPr>
            <w:tcW w:w="968" w:type="dxa"/>
          </w:tcPr>
          <w:p w14:paraId="4B06C8B0" w14:textId="77777777" w:rsidR="006A73E6" w:rsidRDefault="006A73E6" w:rsidP="00A07C87">
            <w:pPr>
              <w:jc w:val="center"/>
              <w:rPr>
                <w:sz w:val="24"/>
                <w:szCs w:val="24"/>
              </w:rPr>
            </w:pPr>
          </w:p>
        </w:tc>
      </w:tr>
      <w:tr w:rsidR="006A73E6" w14:paraId="5AF66DC8" w14:textId="77777777" w:rsidTr="00A07C87">
        <w:tc>
          <w:tcPr>
            <w:tcW w:w="662" w:type="dxa"/>
          </w:tcPr>
          <w:p w14:paraId="6BA7CECD" w14:textId="77777777" w:rsidR="006A73E6" w:rsidRDefault="006A73E6" w:rsidP="00A07C87">
            <w:pPr>
              <w:jc w:val="center"/>
              <w:rPr>
                <w:sz w:val="24"/>
                <w:szCs w:val="24"/>
              </w:rPr>
            </w:pPr>
            <w:r>
              <w:rPr>
                <w:sz w:val="24"/>
                <w:szCs w:val="24"/>
              </w:rPr>
              <w:t>7</w:t>
            </w:r>
          </w:p>
        </w:tc>
        <w:tc>
          <w:tcPr>
            <w:tcW w:w="1476" w:type="dxa"/>
          </w:tcPr>
          <w:p w14:paraId="1FB57AD2" w14:textId="77777777" w:rsidR="006A73E6" w:rsidRDefault="006A73E6" w:rsidP="00A07C87">
            <w:pPr>
              <w:jc w:val="center"/>
              <w:rPr>
                <w:sz w:val="24"/>
                <w:szCs w:val="24"/>
              </w:rPr>
            </w:pPr>
            <w:r>
              <w:rPr>
                <w:sz w:val="24"/>
                <w:szCs w:val="24"/>
              </w:rPr>
              <w:t>Giai đoạn triển khai</w:t>
            </w:r>
          </w:p>
        </w:tc>
        <w:tc>
          <w:tcPr>
            <w:tcW w:w="1675" w:type="dxa"/>
          </w:tcPr>
          <w:p w14:paraId="103596F2" w14:textId="77777777" w:rsidR="006A73E6" w:rsidRDefault="006A73E6" w:rsidP="00A07C87">
            <w:pPr>
              <w:jc w:val="center"/>
              <w:rPr>
                <w:sz w:val="24"/>
                <w:szCs w:val="24"/>
              </w:rPr>
            </w:pPr>
            <w:r>
              <w:rPr>
                <w:sz w:val="24"/>
                <w:szCs w:val="24"/>
              </w:rPr>
              <w:t>Triển khai sản phẩm</w:t>
            </w:r>
          </w:p>
        </w:tc>
        <w:tc>
          <w:tcPr>
            <w:tcW w:w="1518" w:type="dxa"/>
          </w:tcPr>
          <w:p w14:paraId="72EC6E6B" w14:textId="77777777" w:rsidR="006A73E6" w:rsidRDefault="006A73E6" w:rsidP="00A07C87">
            <w:pPr>
              <w:jc w:val="right"/>
              <w:rPr>
                <w:sz w:val="24"/>
                <w:szCs w:val="24"/>
              </w:rPr>
            </w:pPr>
            <w:r>
              <w:rPr>
                <w:sz w:val="24"/>
                <w:szCs w:val="24"/>
              </w:rPr>
              <w:t>10.000.000</w:t>
            </w:r>
          </w:p>
        </w:tc>
        <w:tc>
          <w:tcPr>
            <w:tcW w:w="915" w:type="dxa"/>
          </w:tcPr>
          <w:p w14:paraId="7354FB06" w14:textId="77777777" w:rsidR="006A73E6" w:rsidRDefault="006A73E6" w:rsidP="00A07C87">
            <w:pPr>
              <w:jc w:val="center"/>
              <w:rPr>
                <w:sz w:val="24"/>
                <w:szCs w:val="24"/>
              </w:rPr>
            </w:pPr>
            <w:r>
              <w:rPr>
                <w:sz w:val="24"/>
                <w:szCs w:val="24"/>
              </w:rPr>
              <w:t>1</w:t>
            </w:r>
          </w:p>
        </w:tc>
        <w:tc>
          <w:tcPr>
            <w:tcW w:w="1556" w:type="dxa"/>
          </w:tcPr>
          <w:p w14:paraId="1E2F14A3" w14:textId="77777777" w:rsidR="006A73E6" w:rsidRDefault="006A73E6" w:rsidP="00A07C87">
            <w:pPr>
              <w:jc w:val="right"/>
              <w:rPr>
                <w:sz w:val="24"/>
                <w:szCs w:val="24"/>
              </w:rPr>
            </w:pPr>
            <w:r>
              <w:rPr>
                <w:sz w:val="24"/>
                <w:szCs w:val="24"/>
              </w:rPr>
              <w:t>10.000.000</w:t>
            </w:r>
          </w:p>
        </w:tc>
        <w:tc>
          <w:tcPr>
            <w:tcW w:w="968" w:type="dxa"/>
          </w:tcPr>
          <w:p w14:paraId="0F3763A5" w14:textId="77777777" w:rsidR="006A73E6" w:rsidRDefault="006A73E6" w:rsidP="00A07C87">
            <w:pPr>
              <w:jc w:val="center"/>
              <w:rPr>
                <w:sz w:val="24"/>
                <w:szCs w:val="24"/>
              </w:rPr>
            </w:pPr>
          </w:p>
        </w:tc>
      </w:tr>
      <w:tr w:rsidR="006A73E6" w14:paraId="4B496872" w14:textId="77777777" w:rsidTr="00A07C87">
        <w:tc>
          <w:tcPr>
            <w:tcW w:w="662" w:type="dxa"/>
          </w:tcPr>
          <w:p w14:paraId="3ADE7E61" w14:textId="77777777" w:rsidR="006A73E6" w:rsidRDefault="006A73E6" w:rsidP="00A07C87">
            <w:pPr>
              <w:jc w:val="center"/>
              <w:rPr>
                <w:sz w:val="24"/>
                <w:szCs w:val="24"/>
              </w:rPr>
            </w:pPr>
            <w:r>
              <w:rPr>
                <w:sz w:val="24"/>
                <w:szCs w:val="24"/>
              </w:rPr>
              <w:t>8</w:t>
            </w:r>
          </w:p>
        </w:tc>
        <w:tc>
          <w:tcPr>
            <w:tcW w:w="1476" w:type="dxa"/>
          </w:tcPr>
          <w:p w14:paraId="04A31839" w14:textId="77777777" w:rsidR="006A73E6" w:rsidRDefault="006A73E6" w:rsidP="00A07C87">
            <w:pPr>
              <w:jc w:val="center"/>
              <w:rPr>
                <w:sz w:val="24"/>
                <w:szCs w:val="24"/>
              </w:rPr>
            </w:pPr>
            <w:r>
              <w:rPr>
                <w:sz w:val="24"/>
                <w:szCs w:val="24"/>
              </w:rPr>
              <w:t>Lợi nhuận</w:t>
            </w:r>
          </w:p>
        </w:tc>
        <w:tc>
          <w:tcPr>
            <w:tcW w:w="1675" w:type="dxa"/>
          </w:tcPr>
          <w:p w14:paraId="7FE4F308" w14:textId="77777777" w:rsidR="006A73E6" w:rsidRDefault="006A73E6" w:rsidP="00A07C87">
            <w:pPr>
              <w:jc w:val="center"/>
              <w:rPr>
                <w:sz w:val="24"/>
                <w:szCs w:val="24"/>
              </w:rPr>
            </w:pPr>
            <w:r>
              <w:rPr>
                <w:sz w:val="24"/>
                <w:szCs w:val="24"/>
              </w:rPr>
              <w:t>10%</w:t>
            </w:r>
          </w:p>
        </w:tc>
        <w:tc>
          <w:tcPr>
            <w:tcW w:w="1518" w:type="dxa"/>
          </w:tcPr>
          <w:p w14:paraId="0D4C802E" w14:textId="77777777" w:rsidR="006A73E6" w:rsidRDefault="006A73E6" w:rsidP="00A07C87">
            <w:pPr>
              <w:jc w:val="right"/>
              <w:rPr>
                <w:sz w:val="24"/>
                <w:szCs w:val="24"/>
              </w:rPr>
            </w:pPr>
          </w:p>
        </w:tc>
        <w:tc>
          <w:tcPr>
            <w:tcW w:w="915" w:type="dxa"/>
          </w:tcPr>
          <w:p w14:paraId="4ADE2B5E" w14:textId="77777777" w:rsidR="006A73E6" w:rsidRDefault="006A73E6" w:rsidP="00A07C87">
            <w:pPr>
              <w:jc w:val="center"/>
              <w:rPr>
                <w:sz w:val="24"/>
                <w:szCs w:val="24"/>
              </w:rPr>
            </w:pPr>
          </w:p>
        </w:tc>
        <w:tc>
          <w:tcPr>
            <w:tcW w:w="1556" w:type="dxa"/>
          </w:tcPr>
          <w:p w14:paraId="48329A00" w14:textId="77777777" w:rsidR="006A73E6" w:rsidRDefault="006A73E6" w:rsidP="00A07C87">
            <w:pPr>
              <w:jc w:val="right"/>
              <w:rPr>
                <w:sz w:val="24"/>
                <w:szCs w:val="24"/>
              </w:rPr>
            </w:pPr>
            <w:r>
              <w:rPr>
                <w:sz w:val="24"/>
                <w:szCs w:val="24"/>
              </w:rPr>
              <w:t>12.000.000</w:t>
            </w:r>
          </w:p>
        </w:tc>
        <w:tc>
          <w:tcPr>
            <w:tcW w:w="968" w:type="dxa"/>
          </w:tcPr>
          <w:p w14:paraId="584ADE92" w14:textId="77777777" w:rsidR="006A73E6" w:rsidRDefault="006A73E6" w:rsidP="00A07C87">
            <w:pPr>
              <w:jc w:val="center"/>
              <w:rPr>
                <w:sz w:val="24"/>
                <w:szCs w:val="24"/>
              </w:rPr>
            </w:pPr>
          </w:p>
        </w:tc>
      </w:tr>
      <w:tr w:rsidR="006A73E6" w14:paraId="3AD3F340" w14:textId="77777777" w:rsidTr="00A07C87">
        <w:tc>
          <w:tcPr>
            <w:tcW w:w="662" w:type="dxa"/>
          </w:tcPr>
          <w:p w14:paraId="5A38BC59" w14:textId="77777777" w:rsidR="006A73E6" w:rsidRDefault="006A73E6" w:rsidP="00A07C87">
            <w:pPr>
              <w:jc w:val="center"/>
              <w:rPr>
                <w:sz w:val="24"/>
                <w:szCs w:val="24"/>
              </w:rPr>
            </w:pPr>
            <w:r>
              <w:rPr>
                <w:sz w:val="24"/>
                <w:szCs w:val="24"/>
              </w:rPr>
              <w:t>9</w:t>
            </w:r>
          </w:p>
        </w:tc>
        <w:tc>
          <w:tcPr>
            <w:tcW w:w="1476" w:type="dxa"/>
          </w:tcPr>
          <w:p w14:paraId="4D9E817E" w14:textId="77777777" w:rsidR="006A73E6" w:rsidRDefault="006A73E6" w:rsidP="00A07C87">
            <w:pPr>
              <w:jc w:val="center"/>
              <w:rPr>
                <w:sz w:val="24"/>
                <w:szCs w:val="24"/>
              </w:rPr>
            </w:pPr>
            <w:r>
              <w:rPr>
                <w:sz w:val="24"/>
                <w:szCs w:val="24"/>
              </w:rPr>
              <w:t>Dự phòng</w:t>
            </w:r>
          </w:p>
        </w:tc>
        <w:tc>
          <w:tcPr>
            <w:tcW w:w="1675" w:type="dxa"/>
          </w:tcPr>
          <w:p w14:paraId="54DA8C79" w14:textId="77777777" w:rsidR="006A73E6" w:rsidRDefault="006A73E6" w:rsidP="00A07C87">
            <w:pPr>
              <w:jc w:val="center"/>
              <w:rPr>
                <w:sz w:val="24"/>
                <w:szCs w:val="24"/>
              </w:rPr>
            </w:pPr>
          </w:p>
        </w:tc>
        <w:tc>
          <w:tcPr>
            <w:tcW w:w="1518" w:type="dxa"/>
          </w:tcPr>
          <w:p w14:paraId="5F4BE5A8" w14:textId="77777777" w:rsidR="006A73E6" w:rsidRDefault="006A73E6" w:rsidP="00A07C87">
            <w:pPr>
              <w:jc w:val="right"/>
              <w:rPr>
                <w:sz w:val="24"/>
                <w:szCs w:val="24"/>
              </w:rPr>
            </w:pPr>
          </w:p>
        </w:tc>
        <w:tc>
          <w:tcPr>
            <w:tcW w:w="915" w:type="dxa"/>
          </w:tcPr>
          <w:p w14:paraId="7DB646DA" w14:textId="77777777" w:rsidR="006A73E6" w:rsidRDefault="006A73E6" w:rsidP="00A07C87">
            <w:pPr>
              <w:jc w:val="center"/>
              <w:rPr>
                <w:sz w:val="24"/>
                <w:szCs w:val="24"/>
              </w:rPr>
            </w:pPr>
          </w:p>
        </w:tc>
        <w:tc>
          <w:tcPr>
            <w:tcW w:w="1556" w:type="dxa"/>
          </w:tcPr>
          <w:p w14:paraId="54C91DD1" w14:textId="77777777" w:rsidR="006A73E6" w:rsidRDefault="006A73E6" w:rsidP="00A07C87">
            <w:pPr>
              <w:jc w:val="right"/>
              <w:rPr>
                <w:sz w:val="24"/>
                <w:szCs w:val="24"/>
              </w:rPr>
            </w:pPr>
            <w:r>
              <w:rPr>
                <w:sz w:val="24"/>
                <w:szCs w:val="24"/>
              </w:rPr>
              <w:t>10.000.000</w:t>
            </w:r>
          </w:p>
        </w:tc>
        <w:tc>
          <w:tcPr>
            <w:tcW w:w="968" w:type="dxa"/>
          </w:tcPr>
          <w:p w14:paraId="4289C83F" w14:textId="77777777" w:rsidR="006A73E6" w:rsidRDefault="006A73E6" w:rsidP="00A07C87">
            <w:pPr>
              <w:jc w:val="center"/>
              <w:rPr>
                <w:sz w:val="24"/>
                <w:szCs w:val="24"/>
              </w:rPr>
            </w:pPr>
          </w:p>
        </w:tc>
      </w:tr>
      <w:tr w:rsidR="006A73E6" w14:paraId="290C17B2" w14:textId="77777777" w:rsidTr="00A07C87">
        <w:tc>
          <w:tcPr>
            <w:tcW w:w="662" w:type="dxa"/>
          </w:tcPr>
          <w:p w14:paraId="7027BA56" w14:textId="77777777" w:rsidR="006A73E6" w:rsidRDefault="006A73E6" w:rsidP="00A07C87">
            <w:pPr>
              <w:jc w:val="center"/>
              <w:rPr>
                <w:sz w:val="24"/>
                <w:szCs w:val="24"/>
              </w:rPr>
            </w:pPr>
            <w:r>
              <w:rPr>
                <w:sz w:val="24"/>
                <w:szCs w:val="24"/>
              </w:rPr>
              <w:t>10</w:t>
            </w:r>
          </w:p>
        </w:tc>
        <w:tc>
          <w:tcPr>
            <w:tcW w:w="5584" w:type="dxa"/>
            <w:gridSpan w:val="4"/>
          </w:tcPr>
          <w:p w14:paraId="3F245826" w14:textId="77777777" w:rsidR="006A73E6" w:rsidRDefault="006A73E6" w:rsidP="00A07C87">
            <w:pPr>
              <w:jc w:val="center"/>
              <w:rPr>
                <w:sz w:val="24"/>
                <w:szCs w:val="24"/>
              </w:rPr>
            </w:pPr>
            <w:r>
              <w:rPr>
                <w:sz w:val="24"/>
                <w:szCs w:val="24"/>
              </w:rPr>
              <w:t>Tổng chi phí</w:t>
            </w:r>
          </w:p>
        </w:tc>
        <w:tc>
          <w:tcPr>
            <w:tcW w:w="1556" w:type="dxa"/>
          </w:tcPr>
          <w:p w14:paraId="70567AA6" w14:textId="77777777" w:rsidR="006A73E6" w:rsidRDefault="006A73E6" w:rsidP="00A07C87">
            <w:pPr>
              <w:jc w:val="right"/>
              <w:rPr>
                <w:sz w:val="24"/>
                <w:szCs w:val="24"/>
              </w:rPr>
            </w:pPr>
            <w:r>
              <w:rPr>
                <w:sz w:val="24"/>
                <w:szCs w:val="24"/>
              </w:rPr>
              <w:t>99.900.000</w:t>
            </w:r>
          </w:p>
        </w:tc>
        <w:tc>
          <w:tcPr>
            <w:tcW w:w="968" w:type="dxa"/>
          </w:tcPr>
          <w:p w14:paraId="40AC3222" w14:textId="77777777" w:rsidR="006A73E6" w:rsidRDefault="006A73E6" w:rsidP="00A07C87">
            <w:pPr>
              <w:jc w:val="center"/>
              <w:rPr>
                <w:sz w:val="24"/>
                <w:szCs w:val="24"/>
              </w:rPr>
            </w:pPr>
          </w:p>
        </w:tc>
      </w:tr>
    </w:tbl>
    <w:p w14:paraId="285B657F" w14:textId="77777777" w:rsidR="00983EED" w:rsidRPr="00983EED" w:rsidRDefault="00983EED" w:rsidP="003D6029">
      <w:pPr>
        <w:rPr>
          <w:sz w:val="24"/>
          <w:szCs w:val="24"/>
        </w:rPr>
      </w:pPr>
    </w:p>
    <w:p w14:paraId="18DF288D" w14:textId="0D12B29F" w:rsidR="00E31DB9" w:rsidRDefault="00E31DB9" w:rsidP="00E31DB9">
      <w:pPr>
        <w:pStyle w:val="Heading1"/>
      </w:pPr>
      <w:bookmarkStart w:id="17" w:name="_Toc533334853"/>
      <w:r>
        <w:t>Phân chia các giai đoạn</w:t>
      </w:r>
      <w:r w:rsidR="00F85B49">
        <w:t xml:space="preserve"> chính</w:t>
      </w:r>
      <w:bookmarkEnd w:id="17"/>
    </w:p>
    <w:p w14:paraId="430C7C5E" w14:textId="77777777" w:rsidR="00660D49" w:rsidRPr="00347441" w:rsidRDefault="00660D49" w:rsidP="00660D49">
      <w:pPr>
        <w:pStyle w:val="ListParagraph"/>
        <w:numPr>
          <w:ilvl w:val="0"/>
          <w:numId w:val="3"/>
        </w:numPr>
        <w:rPr>
          <w:sz w:val="24"/>
          <w:szCs w:val="24"/>
        </w:rPr>
      </w:pPr>
      <w:r w:rsidRPr="00347441">
        <w:rPr>
          <w:sz w:val="24"/>
          <w:szCs w:val="24"/>
        </w:rPr>
        <w:t xml:space="preserve">Phân chia thời gian làm việc thành </w:t>
      </w:r>
      <w:r>
        <w:rPr>
          <w:sz w:val="24"/>
          <w:szCs w:val="24"/>
        </w:rPr>
        <w:t>7</w:t>
      </w:r>
      <w:r w:rsidRPr="00347441">
        <w:rPr>
          <w:sz w:val="24"/>
          <w:szCs w:val="24"/>
        </w:rPr>
        <w:t xml:space="preserve"> giai đoạn chính:</w:t>
      </w:r>
    </w:p>
    <w:p w14:paraId="510BED4D" w14:textId="77777777" w:rsidR="00660D49" w:rsidRPr="00347441" w:rsidRDefault="00660D49" w:rsidP="00660D49">
      <w:pPr>
        <w:pStyle w:val="ListParagraph"/>
        <w:numPr>
          <w:ilvl w:val="0"/>
          <w:numId w:val="4"/>
        </w:numPr>
        <w:rPr>
          <w:sz w:val="24"/>
          <w:szCs w:val="24"/>
        </w:rPr>
      </w:pPr>
      <w:r w:rsidRPr="00347441">
        <w:rPr>
          <w:sz w:val="24"/>
          <w:szCs w:val="24"/>
        </w:rPr>
        <w:t>Giai đoạn 1: Gặp gỡ, thảo luận với khách hàng và đưa ra giải pháp phù hợp</w:t>
      </w:r>
      <w:r>
        <w:rPr>
          <w:sz w:val="24"/>
          <w:szCs w:val="24"/>
        </w:rPr>
        <w:t xml:space="preserve"> – 15 ngày</w:t>
      </w:r>
      <w:r w:rsidRPr="00347441">
        <w:rPr>
          <w:sz w:val="24"/>
          <w:szCs w:val="24"/>
        </w:rPr>
        <w:t xml:space="preserve"> (thanh toán 10% giá trị hợp đồng).</w:t>
      </w:r>
    </w:p>
    <w:p w14:paraId="519B83EE" w14:textId="77777777" w:rsidR="00660D49" w:rsidRPr="00347441" w:rsidRDefault="00660D49" w:rsidP="00660D49">
      <w:pPr>
        <w:pStyle w:val="ListParagraph"/>
        <w:numPr>
          <w:ilvl w:val="0"/>
          <w:numId w:val="4"/>
        </w:numPr>
        <w:rPr>
          <w:sz w:val="24"/>
          <w:szCs w:val="24"/>
        </w:rPr>
      </w:pPr>
      <w:r w:rsidRPr="00347441">
        <w:rPr>
          <w:sz w:val="24"/>
          <w:szCs w:val="24"/>
        </w:rPr>
        <w:t xml:space="preserve">Giai đoạn 2: Thiết kế </w:t>
      </w:r>
      <w:r>
        <w:rPr>
          <w:sz w:val="24"/>
          <w:szCs w:val="24"/>
        </w:rPr>
        <w:t xml:space="preserve">UI, các page cở bản – 1 </w:t>
      </w:r>
      <w:proofErr w:type="gramStart"/>
      <w:r>
        <w:rPr>
          <w:sz w:val="24"/>
          <w:szCs w:val="24"/>
        </w:rPr>
        <w:t xml:space="preserve">tháng  </w:t>
      </w:r>
      <w:r w:rsidRPr="00347441">
        <w:rPr>
          <w:sz w:val="24"/>
          <w:szCs w:val="24"/>
        </w:rPr>
        <w:t>(</w:t>
      </w:r>
      <w:proofErr w:type="gramEnd"/>
      <w:r w:rsidRPr="00347441">
        <w:rPr>
          <w:sz w:val="24"/>
          <w:szCs w:val="24"/>
        </w:rPr>
        <w:t xml:space="preserve">thanh toán </w:t>
      </w:r>
      <w:r>
        <w:rPr>
          <w:sz w:val="24"/>
          <w:szCs w:val="24"/>
        </w:rPr>
        <w:t>4</w:t>
      </w:r>
      <w:r w:rsidRPr="00347441">
        <w:rPr>
          <w:sz w:val="24"/>
          <w:szCs w:val="24"/>
        </w:rPr>
        <w:t>0% giá trị hợp đồng).</w:t>
      </w:r>
    </w:p>
    <w:p w14:paraId="56211CF3" w14:textId="77777777" w:rsidR="00660D49" w:rsidRPr="00347441" w:rsidRDefault="00660D49" w:rsidP="00660D49">
      <w:pPr>
        <w:pStyle w:val="ListParagraph"/>
        <w:numPr>
          <w:ilvl w:val="0"/>
          <w:numId w:val="4"/>
        </w:numPr>
        <w:rPr>
          <w:sz w:val="24"/>
          <w:szCs w:val="24"/>
        </w:rPr>
      </w:pPr>
      <w:r w:rsidRPr="00347441">
        <w:rPr>
          <w:sz w:val="24"/>
          <w:szCs w:val="24"/>
        </w:rPr>
        <w:t>Giai đoạn 3</w:t>
      </w:r>
      <w:r>
        <w:rPr>
          <w:sz w:val="24"/>
          <w:szCs w:val="24"/>
        </w:rPr>
        <w:t xml:space="preserve">: Xây dựng CSDL, triểu khai một vài API cơ bản – 15 ngày </w:t>
      </w:r>
      <w:r w:rsidRPr="00347441">
        <w:rPr>
          <w:sz w:val="24"/>
          <w:szCs w:val="24"/>
        </w:rPr>
        <w:t xml:space="preserve"> </w:t>
      </w:r>
    </w:p>
    <w:p w14:paraId="4F6067CC" w14:textId="77777777" w:rsidR="00660D49" w:rsidRPr="00347441" w:rsidRDefault="00660D49" w:rsidP="00660D49">
      <w:pPr>
        <w:pStyle w:val="ListParagraph"/>
        <w:numPr>
          <w:ilvl w:val="0"/>
          <w:numId w:val="4"/>
        </w:numPr>
        <w:rPr>
          <w:sz w:val="24"/>
          <w:szCs w:val="24"/>
        </w:rPr>
      </w:pPr>
      <w:r w:rsidRPr="00347441">
        <w:rPr>
          <w:sz w:val="24"/>
          <w:szCs w:val="24"/>
        </w:rPr>
        <w:t xml:space="preserve">Giai đoạn 4: </w:t>
      </w:r>
      <w:r>
        <w:rPr>
          <w:sz w:val="24"/>
          <w:szCs w:val="24"/>
        </w:rPr>
        <w:t>Xây dựng toàn bộ hệ thống – 1 tháng</w:t>
      </w:r>
      <w:r w:rsidRPr="00347441">
        <w:rPr>
          <w:sz w:val="24"/>
          <w:szCs w:val="24"/>
        </w:rPr>
        <w:t xml:space="preserve"> </w:t>
      </w:r>
    </w:p>
    <w:p w14:paraId="407AEEED" w14:textId="77777777" w:rsidR="00660D49" w:rsidRDefault="00660D49" w:rsidP="00660D49">
      <w:pPr>
        <w:pStyle w:val="ListParagraph"/>
        <w:numPr>
          <w:ilvl w:val="0"/>
          <w:numId w:val="4"/>
        </w:numPr>
        <w:rPr>
          <w:sz w:val="24"/>
          <w:szCs w:val="24"/>
        </w:rPr>
      </w:pPr>
      <w:r w:rsidRPr="00347441">
        <w:rPr>
          <w:sz w:val="24"/>
          <w:szCs w:val="24"/>
        </w:rPr>
        <w:t xml:space="preserve">Giai đoạn 5: </w:t>
      </w:r>
      <w:r>
        <w:rPr>
          <w:sz w:val="24"/>
          <w:szCs w:val="24"/>
        </w:rPr>
        <w:t xml:space="preserve">Test, chạy thử website – 15 </w:t>
      </w:r>
    </w:p>
    <w:p w14:paraId="472CD091" w14:textId="77777777" w:rsidR="00660D49" w:rsidRPr="00347441" w:rsidRDefault="00660D49" w:rsidP="00660D49">
      <w:pPr>
        <w:pStyle w:val="ListParagraph"/>
        <w:numPr>
          <w:ilvl w:val="0"/>
          <w:numId w:val="4"/>
        </w:numPr>
        <w:rPr>
          <w:sz w:val="24"/>
          <w:szCs w:val="24"/>
        </w:rPr>
      </w:pPr>
      <w:r>
        <w:rPr>
          <w:sz w:val="24"/>
          <w:szCs w:val="24"/>
        </w:rPr>
        <w:t>Giai đoạn 6: Chỉnh sửa, bổ xung – 20 ngày</w:t>
      </w:r>
    </w:p>
    <w:p w14:paraId="1D4A15AE" w14:textId="77777777" w:rsidR="00660D49" w:rsidRPr="00347441" w:rsidRDefault="00660D49" w:rsidP="00660D49">
      <w:pPr>
        <w:pStyle w:val="ListParagraph"/>
        <w:numPr>
          <w:ilvl w:val="0"/>
          <w:numId w:val="4"/>
        </w:numPr>
        <w:rPr>
          <w:sz w:val="24"/>
          <w:szCs w:val="24"/>
        </w:rPr>
      </w:pPr>
      <w:r w:rsidRPr="00347441">
        <w:rPr>
          <w:sz w:val="24"/>
          <w:szCs w:val="24"/>
        </w:rPr>
        <w:t xml:space="preserve">Giai đoạn 6: </w:t>
      </w:r>
      <w:r>
        <w:rPr>
          <w:sz w:val="24"/>
          <w:szCs w:val="24"/>
        </w:rPr>
        <w:t>Hoàn tất dự án – 10 ngày</w:t>
      </w:r>
    </w:p>
    <w:p w14:paraId="215B34FC" w14:textId="77777777" w:rsidR="00660D49" w:rsidRPr="00660D49" w:rsidRDefault="00660D49" w:rsidP="00660D49"/>
    <w:p w14:paraId="6C4B20CD" w14:textId="46A1E73E" w:rsidR="00DE0787" w:rsidRDefault="00DE0787" w:rsidP="00DE0787">
      <w:pPr>
        <w:pStyle w:val="Heading1"/>
      </w:pPr>
      <w:bookmarkStart w:id="18" w:name="_Toc533334854"/>
      <w:r>
        <w:t>Phân tích thiết kế</w:t>
      </w:r>
      <w:bookmarkEnd w:id="18"/>
      <w:r>
        <w:t xml:space="preserve"> </w:t>
      </w:r>
    </w:p>
    <w:p w14:paraId="4870C85E" w14:textId="28753CD3" w:rsidR="003F1120" w:rsidRDefault="003F1120" w:rsidP="003F1120">
      <w:pPr>
        <w:pStyle w:val="Heading2"/>
        <w:rPr>
          <w:lang w:eastAsia="en-US" w:bidi="ar-SA"/>
        </w:rPr>
      </w:pPr>
      <w:bookmarkStart w:id="19" w:name="_Toc533334855"/>
      <w:r w:rsidRPr="003F1120">
        <w:rPr>
          <w:lang w:eastAsia="en-US" w:bidi="ar-SA"/>
        </w:rPr>
        <w:t>Mô hình tích hợp phần cứng/phần mềm</w:t>
      </w:r>
      <w:bookmarkEnd w:id="19"/>
    </w:p>
    <w:p w14:paraId="34AB2519" w14:textId="5FB4C173" w:rsidR="0018543E" w:rsidRPr="00A07C87" w:rsidRDefault="0097476A" w:rsidP="00D87226">
      <w:pPr>
        <w:pStyle w:val="Body"/>
        <w:ind w:firstLine="576"/>
        <w:rPr>
          <w:sz w:val="24"/>
          <w:szCs w:val="24"/>
        </w:rPr>
      </w:pPr>
      <w:r w:rsidRPr="00A07C87">
        <w:rPr>
          <w:sz w:val="24"/>
          <w:szCs w:val="24"/>
        </w:rPr>
        <w:t xml:space="preserve">Trong máy tính, phần cứng và phần mềm có mối quan hệ chặt chẽ với nhau. Phần cứng sẽ quyết định hiệu năng của phần mềm. Phần cứng tốt thì phần mềm chạy nhanh, ổn định. Một số phần mềm còn yêu cầu phần cứng phải đạt đến một thông số nào đó thì mới có thể hoạt động. Các phần cứng có thể được nạp đầu vào với các phần mềm khác nhau để làm cho hệ thống máy tính thực thi các loại công việc khác nhau. </w:t>
      </w:r>
    </w:p>
    <w:p w14:paraId="1D277650" w14:textId="71ACBF12" w:rsidR="00082D62" w:rsidRPr="0018543E" w:rsidRDefault="003F1120" w:rsidP="00082D62">
      <w:pPr>
        <w:pStyle w:val="Heading2"/>
        <w:rPr>
          <w:lang w:eastAsia="en-US" w:bidi="ar-SA"/>
        </w:rPr>
      </w:pPr>
      <w:bookmarkStart w:id="20" w:name="_Toc533334856"/>
      <w:r w:rsidRPr="003F1120">
        <w:rPr>
          <w:lang w:eastAsia="en-US" w:bidi="ar-SA"/>
        </w:rPr>
        <w:lastRenderedPageBreak/>
        <w:t>Giao diện</w:t>
      </w:r>
      <w:bookmarkEnd w:id="20"/>
    </w:p>
    <w:p w14:paraId="0DF29848" w14:textId="77777777" w:rsidR="00082D62" w:rsidRPr="009E5BAA" w:rsidRDefault="00082D62" w:rsidP="00082D62">
      <w:pPr>
        <w:rPr>
          <w:lang w:eastAsia="en-US" w:bidi="ar-SA"/>
        </w:rPr>
      </w:pPr>
    </w:p>
    <w:p w14:paraId="2EC8C4FE" w14:textId="77777777" w:rsidR="00082D62" w:rsidRDefault="00082D62" w:rsidP="00082D62">
      <w:r>
        <w:rPr>
          <w:noProof/>
          <w:lang w:eastAsia="en-US" w:bidi="ar-SA"/>
        </w:rPr>
        <w:drawing>
          <wp:inline distT="0" distB="0" distL="0" distR="0" wp14:anchorId="560B2E04" wp14:editId="05F12284">
            <wp:extent cx="5952490" cy="289496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52490" cy="2894965"/>
                    </a:xfrm>
                    <a:prstGeom prst="rect">
                      <a:avLst/>
                    </a:prstGeom>
                    <a:noFill/>
                  </pic:spPr>
                </pic:pic>
              </a:graphicData>
            </a:graphic>
          </wp:inline>
        </w:drawing>
      </w:r>
    </w:p>
    <w:p w14:paraId="228EA7CE" w14:textId="608AC98B" w:rsidR="00082D62" w:rsidRDefault="00082D62" w:rsidP="00082D62"/>
    <w:p w14:paraId="55C844BB" w14:textId="103EE7A5" w:rsidR="00082D62" w:rsidRDefault="00082D62" w:rsidP="00082D62"/>
    <w:p w14:paraId="7F018AED" w14:textId="5849624E" w:rsidR="00082D62" w:rsidRDefault="00D87226" w:rsidP="00082D62">
      <w:r>
        <w:rPr>
          <w:rFonts w:ascii="Times New Roman" w:eastAsiaTheme="minorEastAsia" w:hAnsi="Times New Roman" w:cs="Times New Roman"/>
          <w:noProof/>
          <w:sz w:val="24"/>
          <w:szCs w:val="24"/>
          <w:lang w:eastAsia="en-US" w:bidi="ar-SA"/>
        </w:rPr>
        <w:drawing>
          <wp:anchor distT="0" distB="0" distL="114300" distR="114300" simplePos="0" relativeHeight="251659264" behindDoc="1" locked="0" layoutInCell="1" allowOverlap="1" wp14:anchorId="0EC5CFAA" wp14:editId="124D417A">
            <wp:simplePos x="0" y="0"/>
            <wp:positionH relativeFrom="margin">
              <wp:align>right</wp:align>
            </wp:positionH>
            <wp:positionV relativeFrom="page">
              <wp:posOffset>5145405</wp:posOffset>
            </wp:positionV>
            <wp:extent cx="5943600" cy="334137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pic:spPr>
                </pic:pic>
              </a:graphicData>
            </a:graphic>
            <wp14:sizeRelH relativeFrom="page">
              <wp14:pctWidth>0</wp14:pctWidth>
            </wp14:sizeRelH>
            <wp14:sizeRelV relativeFrom="page">
              <wp14:pctHeight>0</wp14:pctHeight>
            </wp14:sizeRelV>
          </wp:anchor>
        </w:drawing>
      </w:r>
    </w:p>
    <w:p w14:paraId="793BB3DC" w14:textId="34231D38" w:rsidR="00082D62" w:rsidRDefault="00082D62" w:rsidP="00082D62"/>
    <w:p w14:paraId="026FF23E" w14:textId="77777777" w:rsidR="00082D62" w:rsidRDefault="00082D62" w:rsidP="00082D62"/>
    <w:p w14:paraId="1BACD69E" w14:textId="231DD916" w:rsidR="00082D62" w:rsidRDefault="00082D62" w:rsidP="00082D62"/>
    <w:p w14:paraId="50B237AD" w14:textId="77777777" w:rsidR="00082D62" w:rsidRDefault="00082D62" w:rsidP="00082D62"/>
    <w:p w14:paraId="600ED53E" w14:textId="77777777" w:rsidR="00082D62" w:rsidRDefault="00082D62" w:rsidP="00082D62"/>
    <w:p w14:paraId="34178CDB" w14:textId="77777777" w:rsidR="00082D62" w:rsidRDefault="00082D62" w:rsidP="00082D62"/>
    <w:p w14:paraId="06838587" w14:textId="77777777" w:rsidR="00082D62" w:rsidRDefault="00082D62" w:rsidP="00082D62"/>
    <w:p w14:paraId="7EA648F5" w14:textId="77777777" w:rsidR="00082D62" w:rsidRDefault="00082D62" w:rsidP="00082D62"/>
    <w:p w14:paraId="4C49D2B1" w14:textId="77777777" w:rsidR="00082D62" w:rsidRDefault="00082D62" w:rsidP="00082D62"/>
    <w:p w14:paraId="4724BB86" w14:textId="79121C0A" w:rsidR="00082D62" w:rsidRDefault="00082D62" w:rsidP="00082D62"/>
    <w:p w14:paraId="673ADABF" w14:textId="4AB3BF63" w:rsidR="00082D62" w:rsidRDefault="00082D62" w:rsidP="00082D62"/>
    <w:p w14:paraId="57E6ADC6" w14:textId="67E533FA" w:rsidR="00082D62" w:rsidRDefault="00082D62" w:rsidP="00082D62"/>
    <w:p w14:paraId="47A55D58" w14:textId="3316BE9E" w:rsidR="00D87226" w:rsidRDefault="00D87226">
      <w:pPr>
        <w:widowControl/>
        <w:suppressAutoHyphens w:val="0"/>
        <w:spacing w:after="0" w:line="240" w:lineRule="auto"/>
        <w:jc w:val="left"/>
      </w:pPr>
      <w:r>
        <w:br w:type="page"/>
      </w:r>
    </w:p>
    <w:p w14:paraId="0A9B885F" w14:textId="66A19D11" w:rsidR="00082D62" w:rsidRDefault="00D87226" w:rsidP="00082D62">
      <w:r>
        <w:rPr>
          <w:rFonts w:asciiTheme="minorHAnsi" w:eastAsiaTheme="minorEastAsia" w:hAnsiTheme="minorHAnsi" w:cstheme="minorBidi"/>
          <w:noProof/>
          <w:lang w:eastAsia="en-US" w:bidi="ar-SA"/>
        </w:rPr>
        <w:lastRenderedPageBreak/>
        <w:drawing>
          <wp:anchor distT="0" distB="0" distL="114300" distR="114300" simplePos="0" relativeHeight="251661312" behindDoc="1" locked="0" layoutInCell="1" allowOverlap="1" wp14:anchorId="5F76742B" wp14:editId="61138A96">
            <wp:simplePos x="0" y="0"/>
            <wp:positionH relativeFrom="margin">
              <wp:align>right</wp:align>
            </wp:positionH>
            <wp:positionV relativeFrom="page">
              <wp:posOffset>160655</wp:posOffset>
            </wp:positionV>
            <wp:extent cx="5943600" cy="3341370"/>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pic:spPr>
                </pic:pic>
              </a:graphicData>
            </a:graphic>
            <wp14:sizeRelH relativeFrom="page">
              <wp14:pctWidth>0</wp14:pctWidth>
            </wp14:sizeRelH>
            <wp14:sizeRelV relativeFrom="page">
              <wp14:pctHeight>0</wp14:pctHeight>
            </wp14:sizeRelV>
          </wp:anchor>
        </w:drawing>
      </w:r>
    </w:p>
    <w:p w14:paraId="2DFADFB2" w14:textId="00AA578C" w:rsidR="00082D62" w:rsidRDefault="00082D62" w:rsidP="00082D62"/>
    <w:p w14:paraId="0C648AA1" w14:textId="21DBB81B" w:rsidR="00082D62" w:rsidRDefault="00082D62" w:rsidP="00082D62"/>
    <w:p w14:paraId="08270999" w14:textId="07CE7295" w:rsidR="00082D62" w:rsidRDefault="00082D62" w:rsidP="00082D62"/>
    <w:p w14:paraId="5CA7F484" w14:textId="17E967E2" w:rsidR="00082D62" w:rsidRDefault="00082D62" w:rsidP="00082D62"/>
    <w:p w14:paraId="325C662A" w14:textId="0A086334" w:rsidR="00082D62" w:rsidRDefault="00082D62" w:rsidP="00082D62"/>
    <w:p w14:paraId="1DC8168D" w14:textId="29AC883C" w:rsidR="00082D62" w:rsidRDefault="00082D62" w:rsidP="00082D62"/>
    <w:p w14:paraId="2015E908" w14:textId="2AFBE9EB" w:rsidR="00082D62" w:rsidRDefault="00082D62" w:rsidP="00082D62"/>
    <w:p w14:paraId="0399882A" w14:textId="5BBE0643" w:rsidR="00082D62" w:rsidRDefault="00082D62" w:rsidP="00082D62"/>
    <w:p w14:paraId="340965D6" w14:textId="21ED46A4" w:rsidR="00082D62" w:rsidRDefault="00D87226" w:rsidP="00082D62">
      <w:r>
        <w:rPr>
          <w:rFonts w:ascii="Times New Roman" w:eastAsiaTheme="minorEastAsia" w:hAnsi="Times New Roman" w:cs="Times New Roman"/>
          <w:noProof/>
          <w:sz w:val="24"/>
          <w:szCs w:val="24"/>
          <w:lang w:eastAsia="en-US" w:bidi="ar-SA"/>
        </w:rPr>
        <w:drawing>
          <wp:anchor distT="0" distB="0" distL="114300" distR="114300" simplePos="0" relativeHeight="251660288" behindDoc="1" locked="0" layoutInCell="1" allowOverlap="1" wp14:anchorId="359F7CA9" wp14:editId="26BBBE93">
            <wp:simplePos x="0" y="0"/>
            <wp:positionH relativeFrom="margin">
              <wp:align>right</wp:align>
            </wp:positionH>
            <wp:positionV relativeFrom="paragraph">
              <wp:posOffset>165735</wp:posOffset>
            </wp:positionV>
            <wp:extent cx="5943600" cy="3342640"/>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342640"/>
                    </a:xfrm>
                    <a:prstGeom prst="rect">
                      <a:avLst/>
                    </a:prstGeom>
                    <a:noFill/>
                  </pic:spPr>
                </pic:pic>
              </a:graphicData>
            </a:graphic>
            <wp14:sizeRelH relativeFrom="page">
              <wp14:pctWidth>0</wp14:pctWidth>
            </wp14:sizeRelH>
            <wp14:sizeRelV relativeFrom="page">
              <wp14:pctHeight>0</wp14:pctHeight>
            </wp14:sizeRelV>
          </wp:anchor>
        </w:drawing>
      </w:r>
    </w:p>
    <w:p w14:paraId="67948D85" w14:textId="77777777" w:rsidR="00082D62" w:rsidRDefault="00082D62" w:rsidP="00082D62"/>
    <w:p w14:paraId="49060BCC" w14:textId="77777777" w:rsidR="00082D62" w:rsidRDefault="00082D62" w:rsidP="00082D62"/>
    <w:p w14:paraId="07FF5AD8" w14:textId="77777777" w:rsidR="00082D62" w:rsidRDefault="00082D62" w:rsidP="00082D62"/>
    <w:p w14:paraId="6A4CB9C1" w14:textId="77777777" w:rsidR="00082D62" w:rsidRDefault="00082D62" w:rsidP="00082D62"/>
    <w:p w14:paraId="1C7EFE2D" w14:textId="77777777" w:rsidR="00082D62" w:rsidRDefault="00082D62" w:rsidP="00082D62"/>
    <w:p w14:paraId="4EE9CEC0" w14:textId="3DCC09C6" w:rsidR="00082D62" w:rsidRDefault="00082D62" w:rsidP="00082D62"/>
    <w:p w14:paraId="7AAD83BF" w14:textId="789F5181" w:rsidR="00082D62" w:rsidRDefault="00082D62" w:rsidP="00082D62"/>
    <w:p w14:paraId="6DA43B15" w14:textId="251AFF89" w:rsidR="00082D62" w:rsidRDefault="00082D62" w:rsidP="00082D62"/>
    <w:p w14:paraId="507B88D8" w14:textId="6DF89C02" w:rsidR="00082D62" w:rsidRDefault="00082D62" w:rsidP="00082D62"/>
    <w:p w14:paraId="2E3D95D2" w14:textId="0ED53BC0" w:rsidR="00082D62" w:rsidRDefault="00082D62" w:rsidP="00082D62"/>
    <w:p w14:paraId="0BA95A7B" w14:textId="2953D4F2" w:rsidR="00082D62" w:rsidRDefault="00082D62" w:rsidP="00082D62"/>
    <w:p w14:paraId="7B00D534" w14:textId="30B7A6FD" w:rsidR="00082D62" w:rsidRDefault="00082D62" w:rsidP="00082D62"/>
    <w:p w14:paraId="6A0038C1" w14:textId="7585FCBF" w:rsidR="00082D62" w:rsidRDefault="00D87226" w:rsidP="00082D62">
      <w:r>
        <w:rPr>
          <w:rFonts w:ascii="Times New Roman" w:eastAsiaTheme="minorEastAsia" w:hAnsi="Times New Roman" w:cs="Times New Roman"/>
          <w:noProof/>
          <w:sz w:val="24"/>
          <w:szCs w:val="24"/>
          <w:lang w:eastAsia="en-US" w:bidi="ar-SA"/>
        </w:rPr>
        <w:drawing>
          <wp:anchor distT="0" distB="0" distL="114300" distR="114300" simplePos="0" relativeHeight="251662336" behindDoc="1" locked="0" layoutInCell="1" allowOverlap="1" wp14:anchorId="7F160816" wp14:editId="5799F7B7">
            <wp:simplePos x="0" y="0"/>
            <wp:positionH relativeFrom="margin">
              <wp:posOffset>28575</wp:posOffset>
            </wp:positionH>
            <wp:positionV relativeFrom="paragraph">
              <wp:posOffset>123190</wp:posOffset>
            </wp:positionV>
            <wp:extent cx="5943600" cy="3342640"/>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342640"/>
                    </a:xfrm>
                    <a:prstGeom prst="rect">
                      <a:avLst/>
                    </a:prstGeom>
                    <a:noFill/>
                  </pic:spPr>
                </pic:pic>
              </a:graphicData>
            </a:graphic>
            <wp14:sizeRelH relativeFrom="page">
              <wp14:pctWidth>0</wp14:pctWidth>
            </wp14:sizeRelH>
            <wp14:sizeRelV relativeFrom="page">
              <wp14:pctHeight>0</wp14:pctHeight>
            </wp14:sizeRelV>
          </wp:anchor>
        </w:drawing>
      </w:r>
    </w:p>
    <w:p w14:paraId="258E3089" w14:textId="77777777" w:rsidR="00082D62" w:rsidRDefault="00082D62" w:rsidP="00082D62"/>
    <w:p w14:paraId="5AE8CB3D" w14:textId="77777777" w:rsidR="00082D62" w:rsidRDefault="00082D62" w:rsidP="00082D62"/>
    <w:p w14:paraId="2FC9CA56" w14:textId="77777777" w:rsidR="00082D62" w:rsidRDefault="00082D62" w:rsidP="00082D62"/>
    <w:p w14:paraId="6B6423A6" w14:textId="77777777" w:rsidR="00082D62" w:rsidRDefault="00082D62" w:rsidP="00082D62"/>
    <w:p w14:paraId="7BB89269" w14:textId="77777777" w:rsidR="00082D62" w:rsidRDefault="00082D62" w:rsidP="00082D62"/>
    <w:p w14:paraId="72D5B0C4" w14:textId="77777777" w:rsidR="00082D62" w:rsidRDefault="00082D62" w:rsidP="00082D62"/>
    <w:p w14:paraId="0AEB3B54" w14:textId="77777777" w:rsidR="00082D62" w:rsidRDefault="00082D62" w:rsidP="00082D62"/>
    <w:p w14:paraId="7D4FBD2F" w14:textId="77777777" w:rsidR="00082D62" w:rsidRDefault="00082D62" w:rsidP="00082D62"/>
    <w:p w14:paraId="7719B2B3" w14:textId="77777777" w:rsidR="00082D62" w:rsidRDefault="00082D62" w:rsidP="00082D62"/>
    <w:p w14:paraId="5171D72D" w14:textId="2B07D5CB" w:rsidR="004A07B1" w:rsidRDefault="004A07B1" w:rsidP="00D87226"/>
    <w:p w14:paraId="2FAB0F79" w14:textId="77777777" w:rsidR="00D87226" w:rsidRDefault="00D87226" w:rsidP="00D87226"/>
    <w:p w14:paraId="4B18D67F" w14:textId="77777777" w:rsidR="004A07B1" w:rsidRDefault="004A07B1" w:rsidP="004A07B1">
      <w:pPr>
        <w:ind w:left="-284"/>
      </w:pPr>
    </w:p>
    <w:p w14:paraId="369904BB" w14:textId="0B8AC6D7" w:rsidR="00D4650A" w:rsidRPr="00D87226" w:rsidRDefault="004A07B1" w:rsidP="00D87226">
      <w:pPr>
        <w:ind w:left="-284"/>
        <w:rPr>
          <w:b/>
          <w:color w:val="C00000"/>
          <w:sz w:val="26"/>
          <w:szCs w:val="26"/>
        </w:rPr>
      </w:pPr>
      <w:r w:rsidRPr="007304A6">
        <w:rPr>
          <w:b/>
          <w:color w:val="C00000"/>
          <w:sz w:val="26"/>
          <w:szCs w:val="26"/>
        </w:rPr>
        <w:lastRenderedPageBreak/>
        <w:t>7.3 Cơ sở dữ liệu</w:t>
      </w:r>
    </w:p>
    <w:p w14:paraId="27573B0C" w14:textId="77777777" w:rsidR="00D4650A" w:rsidRPr="00D87226" w:rsidRDefault="00D4650A" w:rsidP="00D4650A">
      <w:pPr>
        <w:widowControl/>
        <w:suppressAutoHyphens w:val="0"/>
        <w:spacing w:after="0" w:line="0" w:lineRule="atLeast"/>
        <w:jc w:val="left"/>
        <w:rPr>
          <w:rFonts w:eastAsia="Arial" w:cs="Tahoma"/>
          <w:sz w:val="24"/>
          <w:szCs w:val="24"/>
          <w:lang w:eastAsia="en-US" w:bidi="ar-SA"/>
        </w:rPr>
      </w:pPr>
      <w:r w:rsidRPr="00D87226">
        <w:rPr>
          <w:rFonts w:eastAsia="Arial" w:cs="Tahoma"/>
          <w:sz w:val="24"/>
          <w:szCs w:val="24"/>
          <w:lang w:eastAsia="en-US" w:bidi="ar-SA"/>
        </w:rPr>
        <w:t>Bảng Employee</w:t>
      </w:r>
    </w:p>
    <w:p w14:paraId="58810F47" w14:textId="77777777" w:rsidR="00D4650A" w:rsidRPr="00D87226" w:rsidRDefault="00D4650A" w:rsidP="00D4650A">
      <w:pPr>
        <w:widowControl/>
        <w:suppressAutoHyphens w:val="0"/>
        <w:spacing w:after="0" w:line="279" w:lineRule="exact"/>
        <w:jc w:val="left"/>
        <w:rPr>
          <w:rFonts w:eastAsia="Times New Roman" w:cs="Tahoma"/>
          <w:sz w:val="24"/>
          <w:szCs w:val="24"/>
          <w:lang w:eastAsia="en-US" w:bidi="ar-SA"/>
        </w:rPr>
      </w:pPr>
    </w:p>
    <w:tbl>
      <w:tblPr>
        <w:tblW w:w="0" w:type="auto"/>
        <w:tblInd w:w="180" w:type="dxa"/>
        <w:tblLayout w:type="fixed"/>
        <w:tblCellMar>
          <w:left w:w="0" w:type="dxa"/>
          <w:right w:w="0" w:type="dxa"/>
        </w:tblCellMar>
        <w:tblLook w:val="04A0" w:firstRow="1" w:lastRow="0" w:firstColumn="1" w:lastColumn="0" w:noHBand="0" w:noVBand="1"/>
      </w:tblPr>
      <w:tblGrid>
        <w:gridCol w:w="1160"/>
        <w:gridCol w:w="2300"/>
        <w:gridCol w:w="1920"/>
        <w:gridCol w:w="1040"/>
        <w:gridCol w:w="860"/>
        <w:gridCol w:w="1740"/>
      </w:tblGrid>
      <w:tr w:rsidR="00D4650A" w:rsidRPr="00D87226" w14:paraId="5DBF3E06" w14:textId="77777777" w:rsidTr="00A07C87">
        <w:trPr>
          <w:trHeight w:val="322"/>
        </w:trPr>
        <w:tc>
          <w:tcPr>
            <w:tcW w:w="1160" w:type="dxa"/>
            <w:vAlign w:val="bottom"/>
            <w:hideMark/>
          </w:tcPr>
          <w:p w14:paraId="6A34016A" w14:textId="77777777" w:rsidR="00D4650A" w:rsidRPr="00D87226" w:rsidRDefault="00D4650A" w:rsidP="00A07C87">
            <w:pPr>
              <w:widowControl/>
              <w:suppressAutoHyphens w:val="0"/>
              <w:spacing w:after="0" w:line="0" w:lineRule="atLeast"/>
              <w:jc w:val="left"/>
              <w:rPr>
                <w:rFonts w:eastAsia="Arial" w:cs="Tahoma"/>
                <w:sz w:val="24"/>
                <w:szCs w:val="24"/>
                <w:lang w:eastAsia="en-US" w:bidi="ar-SA"/>
              </w:rPr>
            </w:pPr>
            <w:bookmarkStart w:id="21" w:name="OLE_LINK5"/>
            <w:r w:rsidRPr="00D87226">
              <w:rPr>
                <w:rFonts w:eastAsia="Arial" w:cs="Tahoma"/>
                <w:sz w:val="24"/>
                <w:szCs w:val="24"/>
                <w:lang w:eastAsia="en-US" w:bidi="ar-SA"/>
              </w:rPr>
              <w:t>STT</w:t>
            </w:r>
          </w:p>
        </w:tc>
        <w:tc>
          <w:tcPr>
            <w:tcW w:w="2300" w:type="dxa"/>
            <w:vAlign w:val="bottom"/>
            <w:hideMark/>
          </w:tcPr>
          <w:p w14:paraId="68272B8D" w14:textId="77777777" w:rsidR="00D4650A" w:rsidRPr="00D87226" w:rsidRDefault="00D4650A" w:rsidP="00A07C87">
            <w:pPr>
              <w:widowControl/>
              <w:suppressAutoHyphens w:val="0"/>
              <w:spacing w:after="0" w:line="0" w:lineRule="atLeast"/>
              <w:ind w:left="680"/>
              <w:jc w:val="left"/>
              <w:rPr>
                <w:rFonts w:eastAsia="Arial" w:cs="Tahoma"/>
                <w:sz w:val="24"/>
                <w:szCs w:val="24"/>
                <w:lang w:eastAsia="en-US" w:bidi="ar-SA"/>
              </w:rPr>
            </w:pPr>
            <w:r w:rsidRPr="00D87226">
              <w:rPr>
                <w:rFonts w:eastAsia="Arial" w:cs="Tahoma"/>
                <w:sz w:val="24"/>
                <w:szCs w:val="24"/>
                <w:lang w:eastAsia="en-US" w:bidi="ar-SA"/>
              </w:rPr>
              <w:t>Thuộc tính</w:t>
            </w:r>
          </w:p>
        </w:tc>
        <w:tc>
          <w:tcPr>
            <w:tcW w:w="1920" w:type="dxa"/>
            <w:vAlign w:val="bottom"/>
            <w:hideMark/>
          </w:tcPr>
          <w:p w14:paraId="41BEBD94" w14:textId="77777777" w:rsidR="00D4650A" w:rsidRPr="00D87226" w:rsidRDefault="00D4650A" w:rsidP="00A07C87">
            <w:pPr>
              <w:widowControl/>
              <w:suppressAutoHyphens w:val="0"/>
              <w:spacing w:after="0" w:line="0" w:lineRule="atLeast"/>
              <w:ind w:left="240"/>
              <w:jc w:val="left"/>
              <w:rPr>
                <w:rFonts w:eastAsia="Arial" w:cs="Tahoma"/>
                <w:sz w:val="24"/>
                <w:szCs w:val="24"/>
                <w:lang w:eastAsia="en-US" w:bidi="ar-SA"/>
              </w:rPr>
            </w:pPr>
            <w:r w:rsidRPr="00D87226">
              <w:rPr>
                <w:rFonts w:eastAsia="Arial" w:cs="Tahoma"/>
                <w:sz w:val="24"/>
                <w:szCs w:val="24"/>
                <w:lang w:eastAsia="en-US" w:bidi="ar-SA"/>
              </w:rPr>
              <w:t>Kiểu dữ liệu</w:t>
            </w:r>
          </w:p>
        </w:tc>
        <w:tc>
          <w:tcPr>
            <w:tcW w:w="1900" w:type="dxa"/>
            <w:gridSpan w:val="2"/>
            <w:vAlign w:val="bottom"/>
            <w:hideMark/>
          </w:tcPr>
          <w:p w14:paraId="4D7BAC2F" w14:textId="77777777" w:rsidR="00D4650A" w:rsidRPr="00D87226" w:rsidRDefault="00D4650A" w:rsidP="00A07C87">
            <w:pPr>
              <w:widowControl/>
              <w:suppressAutoHyphens w:val="0"/>
              <w:spacing w:after="0" w:line="0" w:lineRule="atLeast"/>
              <w:ind w:left="160"/>
              <w:jc w:val="left"/>
              <w:rPr>
                <w:rFonts w:eastAsia="Arial" w:cs="Tahoma"/>
                <w:sz w:val="24"/>
                <w:szCs w:val="24"/>
                <w:lang w:eastAsia="en-US" w:bidi="ar-SA"/>
              </w:rPr>
            </w:pPr>
            <w:r w:rsidRPr="00D87226">
              <w:rPr>
                <w:rFonts w:eastAsia="Arial" w:cs="Tahoma"/>
                <w:sz w:val="24"/>
                <w:szCs w:val="24"/>
                <w:lang w:eastAsia="en-US" w:bidi="ar-SA"/>
              </w:rPr>
              <w:t>Diễn giải</w:t>
            </w:r>
          </w:p>
        </w:tc>
        <w:tc>
          <w:tcPr>
            <w:tcW w:w="1740" w:type="dxa"/>
            <w:vAlign w:val="bottom"/>
            <w:hideMark/>
          </w:tcPr>
          <w:p w14:paraId="1C89639D" w14:textId="77777777" w:rsidR="00D4650A" w:rsidRPr="00D87226" w:rsidRDefault="00D4650A" w:rsidP="00A07C87">
            <w:pPr>
              <w:widowControl/>
              <w:suppressAutoHyphens w:val="0"/>
              <w:spacing w:after="0" w:line="0" w:lineRule="atLeast"/>
              <w:ind w:left="100"/>
              <w:jc w:val="left"/>
              <w:rPr>
                <w:rFonts w:eastAsia="Arial" w:cs="Tahoma"/>
                <w:sz w:val="24"/>
                <w:szCs w:val="24"/>
                <w:lang w:eastAsia="en-US" w:bidi="ar-SA"/>
              </w:rPr>
            </w:pPr>
            <w:r w:rsidRPr="00D87226">
              <w:rPr>
                <w:rFonts w:eastAsia="Arial" w:cs="Tahoma"/>
                <w:sz w:val="24"/>
                <w:szCs w:val="24"/>
                <w:lang w:eastAsia="en-US" w:bidi="ar-SA"/>
              </w:rPr>
              <w:t>Ghi chú</w:t>
            </w:r>
          </w:p>
        </w:tc>
      </w:tr>
      <w:tr w:rsidR="00D4650A" w:rsidRPr="00D87226" w14:paraId="3EA07850" w14:textId="77777777" w:rsidTr="00A07C87">
        <w:trPr>
          <w:trHeight w:val="379"/>
        </w:trPr>
        <w:tc>
          <w:tcPr>
            <w:tcW w:w="1160" w:type="dxa"/>
            <w:vAlign w:val="bottom"/>
            <w:hideMark/>
          </w:tcPr>
          <w:p w14:paraId="0CBB4AAB" w14:textId="77777777" w:rsidR="00D4650A" w:rsidRPr="00D87226" w:rsidRDefault="00D4650A" w:rsidP="00A07C87">
            <w:pPr>
              <w:widowControl/>
              <w:suppressAutoHyphens w:val="0"/>
              <w:spacing w:after="0" w:line="0" w:lineRule="atLeast"/>
              <w:jc w:val="left"/>
              <w:rPr>
                <w:rFonts w:eastAsia="Arial" w:cs="Tahoma"/>
                <w:sz w:val="24"/>
                <w:szCs w:val="24"/>
                <w:lang w:eastAsia="en-US" w:bidi="ar-SA"/>
              </w:rPr>
            </w:pPr>
            <w:r w:rsidRPr="00D87226">
              <w:rPr>
                <w:rFonts w:eastAsia="Arial" w:cs="Tahoma"/>
                <w:sz w:val="24"/>
                <w:szCs w:val="24"/>
                <w:lang w:eastAsia="en-US" w:bidi="ar-SA"/>
              </w:rPr>
              <w:t>1</w:t>
            </w:r>
          </w:p>
        </w:tc>
        <w:tc>
          <w:tcPr>
            <w:tcW w:w="2300" w:type="dxa"/>
            <w:vAlign w:val="bottom"/>
            <w:hideMark/>
          </w:tcPr>
          <w:p w14:paraId="082C3779" w14:textId="77777777" w:rsidR="00D4650A" w:rsidRPr="00D87226" w:rsidRDefault="00D4650A" w:rsidP="00A07C87">
            <w:pPr>
              <w:widowControl/>
              <w:suppressAutoHyphens w:val="0"/>
              <w:spacing w:after="0" w:line="0" w:lineRule="atLeast"/>
              <w:ind w:left="680"/>
              <w:jc w:val="left"/>
              <w:rPr>
                <w:rFonts w:eastAsia="Arial" w:cs="Tahoma"/>
                <w:sz w:val="24"/>
                <w:szCs w:val="24"/>
                <w:lang w:eastAsia="en-US" w:bidi="ar-SA"/>
              </w:rPr>
            </w:pPr>
            <w:r w:rsidRPr="00D87226">
              <w:rPr>
                <w:rFonts w:eastAsia="Arial" w:cs="Tahoma"/>
                <w:sz w:val="24"/>
                <w:szCs w:val="24"/>
                <w:lang w:eastAsia="en-US" w:bidi="ar-SA"/>
              </w:rPr>
              <w:t>id</w:t>
            </w:r>
          </w:p>
        </w:tc>
        <w:tc>
          <w:tcPr>
            <w:tcW w:w="1920" w:type="dxa"/>
            <w:vAlign w:val="bottom"/>
            <w:hideMark/>
          </w:tcPr>
          <w:p w14:paraId="2358DD06" w14:textId="77777777" w:rsidR="00D4650A" w:rsidRPr="00D87226" w:rsidRDefault="00D4650A" w:rsidP="00A07C87">
            <w:pPr>
              <w:widowControl/>
              <w:suppressAutoHyphens w:val="0"/>
              <w:spacing w:after="0" w:line="0" w:lineRule="atLeast"/>
              <w:ind w:left="240"/>
              <w:jc w:val="left"/>
              <w:rPr>
                <w:rFonts w:eastAsia="Arial" w:cs="Tahoma"/>
                <w:sz w:val="24"/>
                <w:szCs w:val="24"/>
                <w:lang w:eastAsia="en-US" w:bidi="ar-SA"/>
              </w:rPr>
            </w:pPr>
            <w:proofErr w:type="gramStart"/>
            <w:r w:rsidRPr="00D87226">
              <w:rPr>
                <w:rFonts w:eastAsia="Arial" w:cs="Tahoma"/>
                <w:sz w:val="24"/>
                <w:szCs w:val="24"/>
                <w:lang w:eastAsia="en-US" w:bidi="ar-SA"/>
              </w:rPr>
              <w:t>int(</w:t>
            </w:r>
            <w:proofErr w:type="gramEnd"/>
            <w:r w:rsidRPr="00D87226">
              <w:rPr>
                <w:rFonts w:eastAsia="Arial" w:cs="Tahoma"/>
                <w:sz w:val="24"/>
                <w:szCs w:val="24"/>
                <w:lang w:eastAsia="en-US" w:bidi="ar-SA"/>
              </w:rPr>
              <w:t>11)</w:t>
            </w:r>
          </w:p>
        </w:tc>
        <w:tc>
          <w:tcPr>
            <w:tcW w:w="1040" w:type="dxa"/>
            <w:vAlign w:val="bottom"/>
            <w:hideMark/>
          </w:tcPr>
          <w:p w14:paraId="2323EE45" w14:textId="77777777" w:rsidR="00D4650A" w:rsidRPr="00D87226" w:rsidRDefault="00D4650A" w:rsidP="00A07C87">
            <w:pPr>
              <w:widowControl/>
              <w:suppressAutoHyphens w:val="0"/>
              <w:spacing w:after="0" w:line="0" w:lineRule="atLeast"/>
              <w:ind w:left="160"/>
              <w:jc w:val="left"/>
              <w:rPr>
                <w:rFonts w:eastAsia="Arial" w:cs="Tahoma"/>
                <w:sz w:val="24"/>
                <w:szCs w:val="24"/>
                <w:lang w:eastAsia="en-US" w:bidi="ar-SA"/>
              </w:rPr>
            </w:pPr>
            <w:r w:rsidRPr="00D87226">
              <w:rPr>
                <w:rFonts w:eastAsia="Arial" w:cs="Tahoma"/>
                <w:sz w:val="24"/>
                <w:szCs w:val="24"/>
                <w:lang w:eastAsia="en-US" w:bidi="ar-SA"/>
              </w:rPr>
              <w:t>Id</w:t>
            </w:r>
          </w:p>
        </w:tc>
        <w:tc>
          <w:tcPr>
            <w:tcW w:w="860" w:type="dxa"/>
            <w:vAlign w:val="bottom"/>
            <w:hideMark/>
          </w:tcPr>
          <w:p w14:paraId="3478A4A9" w14:textId="77777777" w:rsidR="00D4650A" w:rsidRPr="00D87226" w:rsidRDefault="00D4650A" w:rsidP="00A07C87">
            <w:pPr>
              <w:widowControl/>
              <w:suppressAutoHyphens w:val="0"/>
              <w:spacing w:after="0" w:line="0" w:lineRule="atLeast"/>
              <w:ind w:left="40"/>
              <w:jc w:val="left"/>
              <w:rPr>
                <w:rFonts w:eastAsia="Arial" w:cs="Tahoma"/>
                <w:sz w:val="24"/>
                <w:szCs w:val="24"/>
                <w:lang w:eastAsia="en-US" w:bidi="ar-SA"/>
              </w:rPr>
            </w:pPr>
            <w:r w:rsidRPr="00D87226">
              <w:rPr>
                <w:rFonts w:eastAsia="Arial" w:cs="Tahoma"/>
                <w:sz w:val="24"/>
                <w:szCs w:val="24"/>
                <w:lang w:eastAsia="en-US" w:bidi="ar-SA"/>
              </w:rPr>
              <w:t>người</w:t>
            </w:r>
          </w:p>
        </w:tc>
        <w:tc>
          <w:tcPr>
            <w:tcW w:w="1740" w:type="dxa"/>
            <w:vAlign w:val="bottom"/>
            <w:hideMark/>
          </w:tcPr>
          <w:p w14:paraId="1351A7D6" w14:textId="77777777" w:rsidR="00D4650A" w:rsidRPr="00D87226" w:rsidRDefault="00D4650A" w:rsidP="00A07C87">
            <w:pPr>
              <w:widowControl/>
              <w:suppressAutoHyphens w:val="0"/>
              <w:spacing w:after="0" w:line="0" w:lineRule="atLeast"/>
              <w:ind w:left="100"/>
              <w:jc w:val="left"/>
              <w:rPr>
                <w:rFonts w:eastAsia="Arial" w:cs="Tahoma"/>
                <w:w w:val="98"/>
                <w:sz w:val="24"/>
                <w:szCs w:val="24"/>
                <w:lang w:eastAsia="en-US" w:bidi="ar-SA"/>
              </w:rPr>
            </w:pPr>
            <w:r w:rsidRPr="00D87226">
              <w:rPr>
                <w:rFonts w:eastAsia="Arial" w:cs="Tahoma"/>
                <w:w w:val="98"/>
                <w:sz w:val="24"/>
                <w:szCs w:val="24"/>
                <w:lang w:eastAsia="en-US" w:bidi="ar-SA"/>
              </w:rPr>
              <w:t>Khóa   chính,</w:t>
            </w:r>
          </w:p>
        </w:tc>
      </w:tr>
      <w:tr w:rsidR="00D4650A" w:rsidRPr="00D87226" w14:paraId="3E5D5D70" w14:textId="77777777" w:rsidTr="00A07C87">
        <w:trPr>
          <w:trHeight w:val="296"/>
        </w:trPr>
        <w:tc>
          <w:tcPr>
            <w:tcW w:w="1160" w:type="dxa"/>
            <w:vMerge w:val="restart"/>
            <w:vAlign w:val="bottom"/>
            <w:hideMark/>
          </w:tcPr>
          <w:p w14:paraId="2D34580D" w14:textId="77777777" w:rsidR="00D4650A" w:rsidRPr="00D87226" w:rsidRDefault="00D4650A" w:rsidP="00A07C87">
            <w:pPr>
              <w:widowControl/>
              <w:suppressAutoHyphens w:val="0"/>
              <w:spacing w:after="0" w:line="0" w:lineRule="atLeast"/>
              <w:jc w:val="left"/>
              <w:rPr>
                <w:rFonts w:eastAsia="Arial" w:cs="Tahoma"/>
                <w:sz w:val="24"/>
                <w:szCs w:val="24"/>
                <w:lang w:eastAsia="en-US" w:bidi="ar-SA"/>
              </w:rPr>
            </w:pPr>
            <w:r w:rsidRPr="00D87226">
              <w:rPr>
                <w:rFonts w:eastAsia="Arial" w:cs="Tahoma"/>
                <w:sz w:val="24"/>
                <w:szCs w:val="24"/>
                <w:lang w:eastAsia="en-US" w:bidi="ar-SA"/>
              </w:rPr>
              <w:t>2</w:t>
            </w:r>
          </w:p>
        </w:tc>
        <w:tc>
          <w:tcPr>
            <w:tcW w:w="2300" w:type="dxa"/>
            <w:vMerge w:val="restart"/>
            <w:vAlign w:val="bottom"/>
            <w:hideMark/>
          </w:tcPr>
          <w:p w14:paraId="4C22AD09" w14:textId="77777777" w:rsidR="00D4650A" w:rsidRPr="00D87226" w:rsidRDefault="00D4650A" w:rsidP="00A07C87">
            <w:pPr>
              <w:widowControl/>
              <w:suppressAutoHyphens w:val="0"/>
              <w:spacing w:after="0" w:line="0" w:lineRule="atLeast"/>
              <w:ind w:left="680"/>
              <w:jc w:val="left"/>
              <w:rPr>
                <w:rFonts w:eastAsia="Arial" w:cs="Tahoma"/>
                <w:sz w:val="24"/>
                <w:szCs w:val="24"/>
                <w:lang w:eastAsia="en-US" w:bidi="ar-SA"/>
              </w:rPr>
            </w:pPr>
            <w:r w:rsidRPr="00D87226">
              <w:rPr>
                <w:rFonts w:eastAsia="Arial" w:cs="Tahoma"/>
                <w:sz w:val="24"/>
                <w:szCs w:val="24"/>
                <w:lang w:eastAsia="en-US" w:bidi="ar-SA"/>
              </w:rPr>
              <w:t>username</w:t>
            </w:r>
          </w:p>
        </w:tc>
        <w:tc>
          <w:tcPr>
            <w:tcW w:w="1920" w:type="dxa"/>
            <w:vMerge w:val="restart"/>
            <w:vAlign w:val="bottom"/>
            <w:hideMark/>
          </w:tcPr>
          <w:p w14:paraId="69550297" w14:textId="77777777" w:rsidR="00D4650A" w:rsidRPr="00D87226" w:rsidRDefault="00D4650A" w:rsidP="00A07C87">
            <w:pPr>
              <w:widowControl/>
              <w:suppressAutoHyphens w:val="0"/>
              <w:spacing w:after="0" w:line="0" w:lineRule="atLeast"/>
              <w:ind w:left="240"/>
              <w:jc w:val="left"/>
              <w:rPr>
                <w:rFonts w:eastAsia="Arial" w:cs="Tahoma"/>
                <w:sz w:val="24"/>
                <w:szCs w:val="24"/>
                <w:lang w:eastAsia="en-US" w:bidi="ar-SA"/>
              </w:rPr>
            </w:pPr>
            <w:proofErr w:type="gramStart"/>
            <w:r w:rsidRPr="00D87226">
              <w:rPr>
                <w:rFonts w:eastAsia="Arial" w:cs="Tahoma"/>
                <w:sz w:val="24"/>
                <w:szCs w:val="24"/>
                <w:lang w:eastAsia="en-US" w:bidi="ar-SA"/>
              </w:rPr>
              <w:t>varchar(</w:t>
            </w:r>
            <w:proofErr w:type="gramEnd"/>
            <w:r w:rsidRPr="00D87226">
              <w:rPr>
                <w:rFonts w:eastAsia="Arial" w:cs="Tahoma"/>
                <w:sz w:val="24"/>
                <w:szCs w:val="24"/>
                <w:lang w:eastAsia="en-US" w:bidi="ar-SA"/>
              </w:rPr>
              <w:t>10</w:t>
            </w:r>
          </w:p>
        </w:tc>
        <w:tc>
          <w:tcPr>
            <w:tcW w:w="1040" w:type="dxa"/>
            <w:vAlign w:val="bottom"/>
            <w:hideMark/>
          </w:tcPr>
          <w:p w14:paraId="7D515044" w14:textId="77777777" w:rsidR="00D4650A" w:rsidRPr="00D87226" w:rsidRDefault="00D4650A" w:rsidP="00A07C87">
            <w:pPr>
              <w:widowControl/>
              <w:suppressAutoHyphens w:val="0"/>
              <w:spacing w:after="0" w:line="296" w:lineRule="exact"/>
              <w:ind w:left="160"/>
              <w:jc w:val="left"/>
              <w:rPr>
                <w:rFonts w:eastAsia="Arial" w:cs="Tahoma"/>
                <w:sz w:val="24"/>
                <w:szCs w:val="24"/>
                <w:lang w:eastAsia="en-US" w:bidi="ar-SA"/>
              </w:rPr>
            </w:pPr>
            <w:r w:rsidRPr="00D87226">
              <w:rPr>
                <w:rFonts w:eastAsia="Arial" w:cs="Tahoma"/>
                <w:sz w:val="24"/>
                <w:szCs w:val="24"/>
                <w:lang w:eastAsia="en-US" w:bidi="ar-SA"/>
              </w:rPr>
              <w:t>dùng</w:t>
            </w:r>
          </w:p>
        </w:tc>
        <w:tc>
          <w:tcPr>
            <w:tcW w:w="860" w:type="dxa"/>
            <w:vAlign w:val="bottom"/>
          </w:tcPr>
          <w:p w14:paraId="338132BF" w14:textId="77777777" w:rsidR="00D4650A" w:rsidRPr="00D87226" w:rsidRDefault="00D4650A" w:rsidP="00A07C87">
            <w:pPr>
              <w:widowControl/>
              <w:suppressAutoHyphens w:val="0"/>
              <w:spacing w:after="0" w:line="0" w:lineRule="atLeast"/>
              <w:jc w:val="left"/>
              <w:rPr>
                <w:rFonts w:eastAsia="Times New Roman" w:cs="Tahoma"/>
                <w:sz w:val="24"/>
                <w:szCs w:val="24"/>
                <w:lang w:eastAsia="en-US" w:bidi="ar-SA"/>
              </w:rPr>
            </w:pPr>
          </w:p>
        </w:tc>
        <w:tc>
          <w:tcPr>
            <w:tcW w:w="1740" w:type="dxa"/>
            <w:vAlign w:val="bottom"/>
            <w:hideMark/>
          </w:tcPr>
          <w:p w14:paraId="7E848E8B" w14:textId="77777777" w:rsidR="00D4650A" w:rsidRPr="00D87226" w:rsidRDefault="00D4650A" w:rsidP="00A07C87">
            <w:pPr>
              <w:widowControl/>
              <w:suppressAutoHyphens w:val="0"/>
              <w:spacing w:after="0" w:line="296" w:lineRule="exact"/>
              <w:ind w:left="100"/>
              <w:jc w:val="left"/>
              <w:rPr>
                <w:rFonts w:eastAsia="Arial" w:cs="Tahoma"/>
                <w:sz w:val="24"/>
                <w:szCs w:val="24"/>
                <w:lang w:eastAsia="en-US" w:bidi="ar-SA"/>
              </w:rPr>
            </w:pPr>
            <w:r w:rsidRPr="00D87226">
              <w:rPr>
                <w:rFonts w:eastAsia="Arial" w:cs="Tahoma"/>
                <w:sz w:val="24"/>
                <w:szCs w:val="24"/>
                <w:lang w:eastAsia="en-US" w:bidi="ar-SA"/>
              </w:rPr>
              <w:t>auto</w:t>
            </w:r>
          </w:p>
        </w:tc>
      </w:tr>
      <w:tr w:rsidR="00D4650A" w:rsidRPr="00D87226" w14:paraId="34168E33" w14:textId="77777777" w:rsidTr="00A07C87">
        <w:trPr>
          <w:trHeight w:val="309"/>
        </w:trPr>
        <w:tc>
          <w:tcPr>
            <w:tcW w:w="1160" w:type="dxa"/>
            <w:vMerge/>
            <w:vAlign w:val="center"/>
            <w:hideMark/>
          </w:tcPr>
          <w:p w14:paraId="1ED65DBE" w14:textId="77777777" w:rsidR="00D4650A" w:rsidRPr="00D87226" w:rsidRDefault="00D4650A" w:rsidP="00A07C87">
            <w:pPr>
              <w:widowControl/>
              <w:suppressAutoHyphens w:val="0"/>
              <w:spacing w:after="0" w:line="240" w:lineRule="auto"/>
              <w:jc w:val="left"/>
              <w:rPr>
                <w:rFonts w:eastAsia="Arial" w:cs="Tahoma"/>
                <w:sz w:val="24"/>
                <w:szCs w:val="24"/>
                <w:lang w:eastAsia="en-US" w:bidi="ar-SA"/>
              </w:rPr>
            </w:pPr>
          </w:p>
        </w:tc>
        <w:tc>
          <w:tcPr>
            <w:tcW w:w="2300" w:type="dxa"/>
            <w:vMerge/>
            <w:vAlign w:val="center"/>
            <w:hideMark/>
          </w:tcPr>
          <w:p w14:paraId="20D70383" w14:textId="77777777" w:rsidR="00D4650A" w:rsidRPr="00D87226" w:rsidRDefault="00D4650A" w:rsidP="00A07C87">
            <w:pPr>
              <w:widowControl/>
              <w:suppressAutoHyphens w:val="0"/>
              <w:spacing w:after="0" w:line="240" w:lineRule="auto"/>
              <w:jc w:val="left"/>
              <w:rPr>
                <w:rFonts w:eastAsia="Arial" w:cs="Tahoma"/>
                <w:sz w:val="24"/>
                <w:szCs w:val="24"/>
                <w:lang w:eastAsia="en-US" w:bidi="ar-SA"/>
              </w:rPr>
            </w:pPr>
          </w:p>
        </w:tc>
        <w:tc>
          <w:tcPr>
            <w:tcW w:w="1920" w:type="dxa"/>
            <w:vMerge/>
            <w:vAlign w:val="center"/>
            <w:hideMark/>
          </w:tcPr>
          <w:p w14:paraId="73AE88FC" w14:textId="77777777" w:rsidR="00D4650A" w:rsidRPr="00D87226" w:rsidRDefault="00D4650A" w:rsidP="00A07C87">
            <w:pPr>
              <w:widowControl/>
              <w:suppressAutoHyphens w:val="0"/>
              <w:spacing w:after="0" w:line="240" w:lineRule="auto"/>
              <w:jc w:val="left"/>
              <w:rPr>
                <w:rFonts w:eastAsia="Arial" w:cs="Tahoma"/>
                <w:sz w:val="24"/>
                <w:szCs w:val="24"/>
                <w:lang w:eastAsia="en-US" w:bidi="ar-SA"/>
              </w:rPr>
            </w:pPr>
          </w:p>
        </w:tc>
        <w:tc>
          <w:tcPr>
            <w:tcW w:w="1900" w:type="dxa"/>
            <w:gridSpan w:val="2"/>
            <w:vAlign w:val="bottom"/>
            <w:hideMark/>
          </w:tcPr>
          <w:p w14:paraId="09CA27EE" w14:textId="77777777" w:rsidR="00D4650A" w:rsidRPr="00D87226" w:rsidRDefault="00D4650A" w:rsidP="00A07C87">
            <w:pPr>
              <w:widowControl/>
              <w:suppressAutoHyphens w:val="0"/>
              <w:spacing w:after="0" w:line="308" w:lineRule="exact"/>
              <w:ind w:left="160"/>
              <w:jc w:val="left"/>
              <w:rPr>
                <w:rFonts w:eastAsia="Arial" w:cs="Tahoma"/>
                <w:sz w:val="24"/>
                <w:szCs w:val="24"/>
                <w:lang w:eastAsia="en-US" w:bidi="ar-SA"/>
              </w:rPr>
            </w:pPr>
            <w:r w:rsidRPr="00D87226">
              <w:rPr>
                <w:rFonts w:eastAsia="Arial" w:cs="Tahoma"/>
                <w:sz w:val="24"/>
                <w:szCs w:val="24"/>
                <w:lang w:eastAsia="en-US" w:bidi="ar-SA"/>
              </w:rPr>
              <w:t>Tài khoản</w:t>
            </w:r>
          </w:p>
        </w:tc>
        <w:tc>
          <w:tcPr>
            <w:tcW w:w="1740" w:type="dxa"/>
            <w:vAlign w:val="bottom"/>
          </w:tcPr>
          <w:p w14:paraId="2B6A9D05" w14:textId="77777777" w:rsidR="00D4650A" w:rsidRPr="00D87226" w:rsidRDefault="00D4650A" w:rsidP="00A07C87">
            <w:pPr>
              <w:widowControl/>
              <w:suppressAutoHyphens w:val="0"/>
              <w:spacing w:after="0" w:line="0" w:lineRule="atLeast"/>
              <w:jc w:val="left"/>
              <w:rPr>
                <w:rFonts w:eastAsia="Times New Roman" w:cs="Tahoma"/>
                <w:sz w:val="24"/>
                <w:szCs w:val="24"/>
                <w:lang w:eastAsia="en-US" w:bidi="ar-SA"/>
              </w:rPr>
            </w:pPr>
          </w:p>
        </w:tc>
      </w:tr>
      <w:tr w:rsidR="00D4650A" w:rsidRPr="00D87226" w14:paraId="34A1CA3F" w14:textId="77777777" w:rsidTr="00A07C87">
        <w:trPr>
          <w:trHeight w:val="324"/>
        </w:trPr>
        <w:tc>
          <w:tcPr>
            <w:tcW w:w="1160" w:type="dxa"/>
            <w:vMerge w:val="restart"/>
            <w:vAlign w:val="bottom"/>
            <w:hideMark/>
          </w:tcPr>
          <w:p w14:paraId="605A1C02" w14:textId="77777777" w:rsidR="00D4650A" w:rsidRPr="00D87226" w:rsidRDefault="00D4650A" w:rsidP="00A07C87">
            <w:pPr>
              <w:widowControl/>
              <w:suppressAutoHyphens w:val="0"/>
              <w:spacing w:after="0" w:line="0" w:lineRule="atLeast"/>
              <w:jc w:val="left"/>
              <w:rPr>
                <w:rFonts w:eastAsia="Arial" w:cs="Tahoma"/>
                <w:sz w:val="24"/>
                <w:szCs w:val="24"/>
                <w:lang w:eastAsia="en-US" w:bidi="ar-SA"/>
              </w:rPr>
            </w:pPr>
            <w:r w:rsidRPr="00D87226">
              <w:rPr>
                <w:rFonts w:eastAsia="Arial" w:cs="Tahoma"/>
                <w:sz w:val="24"/>
                <w:szCs w:val="24"/>
                <w:lang w:eastAsia="en-US" w:bidi="ar-SA"/>
              </w:rPr>
              <w:t>3</w:t>
            </w:r>
          </w:p>
        </w:tc>
        <w:tc>
          <w:tcPr>
            <w:tcW w:w="2300" w:type="dxa"/>
            <w:vMerge w:val="restart"/>
            <w:vAlign w:val="bottom"/>
            <w:hideMark/>
          </w:tcPr>
          <w:p w14:paraId="7BF15EA0" w14:textId="77777777" w:rsidR="00D4650A" w:rsidRPr="00D87226" w:rsidRDefault="00D4650A" w:rsidP="00A07C87">
            <w:pPr>
              <w:widowControl/>
              <w:suppressAutoHyphens w:val="0"/>
              <w:spacing w:after="0" w:line="0" w:lineRule="atLeast"/>
              <w:ind w:left="680"/>
              <w:jc w:val="left"/>
              <w:rPr>
                <w:rFonts w:eastAsia="Arial" w:cs="Tahoma"/>
                <w:sz w:val="24"/>
                <w:szCs w:val="24"/>
                <w:lang w:eastAsia="en-US" w:bidi="ar-SA"/>
              </w:rPr>
            </w:pPr>
            <w:r w:rsidRPr="00D87226">
              <w:rPr>
                <w:rFonts w:eastAsia="Arial" w:cs="Tahoma"/>
                <w:sz w:val="24"/>
                <w:szCs w:val="24"/>
                <w:lang w:eastAsia="en-US" w:bidi="ar-SA"/>
              </w:rPr>
              <w:t>password</w:t>
            </w:r>
          </w:p>
        </w:tc>
        <w:tc>
          <w:tcPr>
            <w:tcW w:w="1920" w:type="dxa"/>
            <w:vAlign w:val="bottom"/>
            <w:hideMark/>
          </w:tcPr>
          <w:p w14:paraId="75C82186" w14:textId="77777777" w:rsidR="00D4650A" w:rsidRPr="00D87226" w:rsidRDefault="00D4650A" w:rsidP="00A07C87">
            <w:pPr>
              <w:widowControl/>
              <w:suppressAutoHyphens w:val="0"/>
              <w:spacing w:after="0" w:line="0" w:lineRule="atLeast"/>
              <w:ind w:left="240"/>
              <w:jc w:val="left"/>
              <w:rPr>
                <w:rFonts w:eastAsia="Arial" w:cs="Tahoma"/>
                <w:sz w:val="24"/>
                <w:szCs w:val="24"/>
                <w:lang w:eastAsia="en-US" w:bidi="ar-SA"/>
              </w:rPr>
            </w:pPr>
            <w:r w:rsidRPr="00D87226">
              <w:rPr>
                <w:rFonts w:eastAsia="Arial" w:cs="Tahoma"/>
                <w:sz w:val="24"/>
                <w:szCs w:val="24"/>
                <w:lang w:eastAsia="en-US" w:bidi="ar-SA"/>
              </w:rPr>
              <w:t>0)</w:t>
            </w:r>
          </w:p>
        </w:tc>
        <w:tc>
          <w:tcPr>
            <w:tcW w:w="1900" w:type="dxa"/>
            <w:gridSpan w:val="2"/>
            <w:vAlign w:val="bottom"/>
            <w:hideMark/>
          </w:tcPr>
          <w:p w14:paraId="19BB0632" w14:textId="77777777" w:rsidR="00D4650A" w:rsidRPr="00D87226" w:rsidRDefault="00D4650A" w:rsidP="00A07C87">
            <w:pPr>
              <w:widowControl/>
              <w:suppressAutoHyphens w:val="0"/>
              <w:spacing w:after="0" w:line="0" w:lineRule="atLeast"/>
              <w:ind w:left="160"/>
              <w:jc w:val="left"/>
              <w:rPr>
                <w:rFonts w:eastAsia="Arial" w:cs="Tahoma"/>
                <w:sz w:val="24"/>
                <w:szCs w:val="24"/>
                <w:lang w:eastAsia="en-US" w:bidi="ar-SA"/>
              </w:rPr>
            </w:pPr>
            <w:r w:rsidRPr="00D87226">
              <w:rPr>
                <w:rFonts w:eastAsia="Arial" w:cs="Tahoma"/>
                <w:sz w:val="24"/>
                <w:szCs w:val="24"/>
                <w:lang w:eastAsia="en-US" w:bidi="ar-SA"/>
              </w:rPr>
              <w:t>đăng nhập</w:t>
            </w:r>
          </w:p>
        </w:tc>
        <w:tc>
          <w:tcPr>
            <w:tcW w:w="1740" w:type="dxa"/>
            <w:vAlign w:val="bottom"/>
          </w:tcPr>
          <w:p w14:paraId="36E97106" w14:textId="77777777" w:rsidR="00D4650A" w:rsidRPr="00D87226" w:rsidRDefault="00D4650A" w:rsidP="00A07C87">
            <w:pPr>
              <w:widowControl/>
              <w:suppressAutoHyphens w:val="0"/>
              <w:spacing w:after="0" w:line="0" w:lineRule="atLeast"/>
              <w:jc w:val="left"/>
              <w:rPr>
                <w:rFonts w:eastAsia="Times New Roman" w:cs="Tahoma"/>
                <w:sz w:val="24"/>
                <w:szCs w:val="24"/>
                <w:lang w:eastAsia="en-US" w:bidi="ar-SA"/>
              </w:rPr>
            </w:pPr>
          </w:p>
        </w:tc>
      </w:tr>
      <w:tr w:rsidR="00D4650A" w:rsidRPr="00D87226" w14:paraId="7BCD6F05" w14:textId="77777777" w:rsidTr="00A07C87">
        <w:trPr>
          <w:trHeight w:val="338"/>
        </w:trPr>
        <w:tc>
          <w:tcPr>
            <w:tcW w:w="1160" w:type="dxa"/>
            <w:vMerge/>
            <w:vAlign w:val="center"/>
            <w:hideMark/>
          </w:tcPr>
          <w:p w14:paraId="3DD8AF46" w14:textId="77777777" w:rsidR="00D4650A" w:rsidRPr="00D87226" w:rsidRDefault="00D4650A" w:rsidP="00A07C87">
            <w:pPr>
              <w:widowControl/>
              <w:suppressAutoHyphens w:val="0"/>
              <w:spacing w:after="0" w:line="240" w:lineRule="auto"/>
              <w:jc w:val="left"/>
              <w:rPr>
                <w:rFonts w:eastAsia="Arial" w:cs="Tahoma"/>
                <w:sz w:val="24"/>
                <w:szCs w:val="24"/>
                <w:lang w:eastAsia="en-US" w:bidi="ar-SA"/>
              </w:rPr>
            </w:pPr>
          </w:p>
        </w:tc>
        <w:tc>
          <w:tcPr>
            <w:tcW w:w="2300" w:type="dxa"/>
            <w:vMerge/>
            <w:vAlign w:val="center"/>
            <w:hideMark/>
          </w:tcPr>
          <w:p w14:paraId="3CC8E8D8" w14:textId="77777777" w:rsidR="00D4650A" w:rsidRPr="00D87226" w:rsidRDefault="00D4650A" w:rsidP="00A07C87">
            <w:pPr>
              <w:widowControl/>
              <w:suppressAutoHyphens w:val="0"/>
              <w:spacing w:after="0" w:line="240" w:lineRule="auto"/>
              <w:jc w:val="left"/>
              <w:rPr>
                <w:rFonts w:eastAsia="Arial" w:cs="Tahoma"/>
                <w:sz w:val="24"/>
                <w:szCs w:val="24"/>
                <w:lang w:eastAsia="en-US" w:bidi="ar-SA"/>
              </w:rPr>
            </w:pPr>
          </w:p>
        </w:tc>
        <w:tc>
          <w:tcPr>
            <w:tcW w:w="1920" w:type="dxa"/>
            <w:vAlign w:val="bottom"/>
            <w:hideMark/>
          </w:tcPr>
          <w:p w14:paraId="02998D33" w14:textId="77777777" w:rsidR="00D4650A" w:rsidRPr="00D87226" w:rsidRDefault="00D4650A" w:rsidP="00A07C87">
            <w:pPr>
              <w:widowControl/>
              <w:suppressAutoHyphens w:val="0"/>
              <w:spacing w:after="0" w:line="0" w:lineRule="atLeast"/>
              <w:ind w:left="240"/>
              <w:jc w:val="left"/>
              <w:rPr>
                <w:rFonts w:eastAsia="Arial" w:cs="Tahoma"/>
                <w:sz w:val="24"/>
                <w:szCs w:val="24"/>
                <w:lang w:eastAsia="en-US" w:bidi="ar-SA"/>
              </w:rPr>
            </w:pPr>
            <w:proofErr w:type="gramStart"/>
            <w:r w:rsidRPr="00D87226">
              <w:rPr>
                <w:rFonts w:eastAsia="Arial" w:cs="Tahoma"/>
                <w:sz w:val="24"/>
                <w:szCs w:val="24"/>
                <w:lang w:eastAsia="en-US" w:bidi="ar-SA"/>
              </w:rPr>
              <w:t>varchar(</w:t>
            </w:r>
            <w:proofErr w:type="gramEnd"/>
            <w:r w:rsidRPr="00D87226">
              <w:rPr>
                <w:rFonts w:eastAsia="Arial" w:cs="Tahoma"/>
                <w:sz w:val="24"/>
                <w:szCs w:val="24"/>
                <w:lang w:eastAsia="en-US" w:bidi="ar-SA"/>
              </w:rPr>
              <w:t>20</w:t>
            </w:r>
          </w:p>
        </w:tc>
        <w:tc>
          <w:tcPr>
            <w:tcW w:w="1900" w:type="dxa"/>
            <w:gridSpan w:val="2"/>
            <w:vAlign w:val="bottom"/>
            <w:hideMark/>
          </w:tcPr>
          <w:p w14:paraId="57CA9220" w14:textId="77777777" w:rsidR="00D4650A" w:rsidRPr="00D87226" w:rsidRDefault="00D4650A" w:rsidP="00A07C87">
            <w:pPr>
              <w:widowControl/>
              <w:suppressAutoHyphens w:val="0"/>
              <w:spacing w:after="0" w:line="0" w:lineRule="atLeast"/>
              <w:ind w:left="160"/>
              <w:jc w:val="left"/>
              <w:rPr>
                <w:rFonts w:eastAsia="Arial" w:cs="Tahoma"/>
                <w:sz w:val="24"/>
                <w:szCs w:val="24"/>
                <w:lang w:eastAsia="en-US" w:bidi="ar-SA"/>
              </w:rPr>
            </w:pPr>
            <w:r w:rsidRPr="00D87226">
              <w:rPr>
                <w:rFonts w:eastAsia="Arial" w:cs="Tahoma"/>
                <w:sz w:val="24"/>
                <w:szCs w:val="24"/>
                <w:lang w:eastAsia="en-US" w:bidi="ar-SA"/>
              </w:rPr>
              <w:t>Mật khẩu</w:t>
            </w:r>
          </w:p>
        </w:tc>
        <w:tc>
          <w:tcPr>
            <w:tcW w:w="1740" w:type="dxa"/>
            <w:vAlign w:val="bottom"/>
          </w:tcPr>
          <w:p w14:paraId="1154C31A" w14:textId="77777777" w:rsidR="00D4650A" w:rsidRPr="00D87226" w:rsidRDefault="00D4650A" w:rsidP="00A07C87">
            <w:pPr>
              <w:widowControl/>
              <w:suppressAutoHyphens w:val="0"/>
              <w:spacing w:after="0" w:line="0" w:lineRule="atLeast"/>
              <w:jc w:val="left"/>
              <w:rPr>
                <w:rFonts w:eastAsia="Times New Roman" w:cs="Tahoma"/>
                <w:sz w:val="24"/>
                <w:szCs w:val="24"/>
                <w:lang w:eastAsia="en-US" w:bidi="ar-SA"/>
              </w:rPr>
            </w:pPr>
          </w:p>
        </w:tc>
      </w:tr>
      <w:tr w:rsidR="00D4650A" w:rsidRPr="00D87226" w14:paraId="2BB7632E" w14:textId="77777777" w:rsidTr="00A07C87">
        <w:trPr>
          <w:trHeight w:val="324"/>
        </w:trPr>
        <w:tc>
          <w:tcPr>
            <w:tcW w:w="1160" w:type="dxa"/>
            <w:vMerge w:val="restart"/>
            <w:vAlign w:val="bottom"/>
            <w:hideMark/>
          </w:tcPr>
          <w:p w14:paraId="132903F6" w14:textId="77777777" w:rsidR="00D4650A" w:rsidRPr="00D87226" w:rsidRDefault="00D4650A" w:rsidP="00A07C87">
            <w:pPr>
              <w:widowControl/>
              <w:suppressAutoHyphens w:val="0"/>
              <w:spacing w:after="0" w:line="0" w:lineRule="atLeast"/>
              <w:jc w:val="left"/>
              <w:rPr>
                <w:rFonts w:eastAsia="Arial" w:cs="Tahoma"/>
                <w:sz w:val="24"/>
                <w:szCs w:val="24"/>
                <w:lang w:eastAsia="en-US" w:bidi="ar-SA"/>
              </w:rPr>
            </w:pPr>
            <w:r w:rsidRPr="00D87226">
              <w:rPr>
                <w:rFonts w:eastAsia="Arial" w:cs="Tahoma"/>
                <w:sz w:val="24"/>
                <w:szCs w:val="24"/>
                <w:lang w:eastAsia="en-US" w:bidi="ar-SA"/>
              </w:rPr>
              <w:t>4</w:t>
            </w:r>
          </w:p>
        </w:tc>
        <w:tc>
          <w:tcPr>
            <w:tcW w:w="2300" w:type="dxa"/>
            <w:vMerge w:val="restart"/>
            <w:vAlign w:val="bottom"/>
            <w:hideMark/>
          </w:tcPr>
          <w:p w14:paraId="2789B2A2" w14:textId="77777777" w:rsidR="00D4650A" w:rsidRPr="00D87226" w:rsidRDefault="00D4650A" w:rsidP="00A07C87">
            <w:pPr>
              <w:widowControl/>
              <w:suppressAutoHyphens w:val="0"/>
              <w:spacing w:after="0" w:line="0" w:lineRule="atLeast"/>
              <w:ind w:left="680"/>
              <w:jc w:val="left"/>
              <w:rPr>
                <w:rFonts w:eastAsia="Arial" w:cs="Tahoma"/>
                <w:sz w:val="24"/>
                <w:szCs w:val="24"/>
                <w:lang w:eastAsia="en-US" w:bidi="ar-SA"/>
              </w:rPr>
            </w:pPr>
            <w:r w:rsidRPr="00D87226">
              <w:rPr>
                <w:rFonts w:eastAsia="Arial" w:cs="Tahoma"/>
                <w:sz w:val="24"/>
                <w:szCs w:val="24"/>
                <w:lang w:eastAsia="en-US" w:bidi="ar-SA"/>
              </w:rPr>
              <w:t>fullname</w:t>
            </w:r>
          </w:p>
        </w:tc>
        <w:tc>
          <w:tcPr>
            <w:tcW w:w="1920" w:type="dxa"/>
            <w:vAlign w:val="bottom"/>
            <w:hideMark/>
          </w:tcPr>
          <w:p w14:paraId="6896C884" w14:textId="77777777" w:rsidR="00D4650A" w:rsidRPr="00D87226" w:rsidRDefault="00D4650A" w:rsidP="00A07C87">
            <w:pPr>
              <w:widowControl/>
              <w:suppressAutoHyphens w:val="0"/>
              <w:spacing w:after="0" w:line="0" w:lineRule="atLeast"/>
              <w:ind w:left="240"/>
              <w:jc w:val="left"/>
              <w:rPr>
                <w:rFonts w:eastAsia="Arial" w:cs="Tahoma"/>
                <w:sz w:val="24"/>
                <w:szCs w:val="24"/>
                <w:lang w:eastAsia="en-US" w:bidi="ar-SA"/>
              </w:rPr>
            </w:pPr>
            <w:r w:rsidRPr="00D87226">
              <w:rPr>
                <w:rFonts w:eastAsia="Arial" w:cs="Tahoma"/>
                <w:sz w:val="24"/>
                <w:szCs w:val="24"/>
                <w:lang w:eastAsia="en-US" w:bidi="ar-SA"/>
              </w:rPr>
              <w:t>)</w:t>
            </w:r>
          </w:p>
        </w:tc>
        <w:tc>
          <w:tcPr>
            <w:tcW w:w="1900" w:type="dxa"/>
            <w:gridSpan w:val="2"/>
            <w:vAlign w:val="bottom"/>
            <w:hideMark/>
          </w:tcPr>
          <w:p w14:paraId="7B975DB8" w14:textId="77777777" w:rsidR="00D4650A" w:rsidRPr="00D87226" w:rsidRDefault="00D4650A" w:rsidP="00A07C87">
            <w:pPr>
              <w:widowControl/>
              <w:suppressAutoHyphens w:val="0"/>
              <w:spacing w:after="0" w:line="0" w:lineRule="atLeast"/>
              <w:ind w:left="160"/>
              <w:jc w:val="left"/>
              <w:rPr>
                <w:rFonts w:eastAsia="Arial" w:cs="Tahoma"/>
                <w:sz w:val="24"/>
                <w:szCs w:val="24"/>
                <w:lang w:eastAsia="en-US" w:bidi="ar-SA"/>
              </w:rPr>
            </w:pPr>
            <w:r w:rsidRPr="00D87226">
              <w:rPr>
                <w:rFonts w:eastAsia="Arial" w:cs="Tahoma"/>
                <w:sz w:val="24"/>
                <w:szCs w:val="24"/>
                <w:lang w:eastAsia="en-US" w:bidi="ar-SA"/>
              </w:rPr>
              <w:t>đăng nhập</w:t>
            </w:r>
          </w:p>
        </w:tc>
        <w:tc>
          <w:tcPr>
            <w:tcW w:w="1740" w:type="dxa"/>
            <w:vAlign w:val="bottom"/>
          </w:tcPr>
          <w:p w14:paraId="78F36004" w14:textId="77777777" w:rsidR="00D4650A" w:rsidRPr="00D87226" w:rsidRDefault="00D4650A" w:rsidP="00A07C87">
            <w:pPr>
              <w:widowControl/>
              <w:suppressAutoHyphens w:val="0"/>
              <w:spacing w:after="0" w:line="0" w:lineRule="atLeast"/>
              <w:jc w:val="left"/>
              <w:rPr>
                <w:rFonts w:eastAsia="Times New Roman" w:cs="Tahoma"/>
                <w:sz w:val="24"/>
                <w:szCs w:val="24"/>
                <w:lang w:eastAsia="en-US" w:bidi="ar-SA"/>
              </w:rPr>
            </w:pPr>
          </w:p>
        </w:tc>
      </w:tr>
      <w:tr w:rsidR="00D4650A" w:rsidRPr="00D87226" w14:paraId="1239E81D" w14:textId="77777777" w:rsidTr="00A07C87">
        <w:trPr>
          <w:trHeight w:val="338"/>
        </w:trPr>
        <w:tc>
          <w:tcPr>
            <w:tcW w:w="1160" w:type="dxa"/>
            <w:vMerge/>
            <w:vAlign w:val="center"/>
            <w:hideMark/>
          </w:tcPr>
          <w:p w14:paraId="35649A94" w14:textId="77777777" w:rsidR="00D4650A" w:rsidRPr="00D87226" w:rsidRDefault="00D4650A" w:rsidP="00A07C87">
            <w:pPr>
              <w:widowControl/>
              <w:suppressAutoHyphens w:val="0"/>
              <w:spacing w:after="0" w:line="240" w:lineRule="auto"/>
              <w:jc w:val="left"/>
              <w:rPr>
                <w:rFonts w:eastAsia="Arial" w:cs="Tahoma"/>
                <w:sz w:val="24"/>
                <w:szCs w:val="24"/>
                <w:lang w:eastAsia="en-US" w:bidi="ar-SA"/>
              </w:rPr>
            </w:pPr>
          </w:p>
        </w:tc>
        <w:tc>
          <w:tcPr>
            <w:tcW w:w="2300" w:type="dxa"/>
            <w:vMerge/>
            <w:vAlign w:val="center"/>
            <w:hideMark/>
          </w:tcPr>
          <w:p w14:paraId="6F8AE273" w14:textId="77777777" w:rsidR="00D4650A" w:rsidRPr="00D87226" w:rsidRDefault="00D4650A" w:rsidP="00A07C87">
            <w:pPr>
              <w:widowControl/>
              <w:suppressAutoHyphens w:val="0"/>
              <w:spacing w:after="0" w:line="240" w:lineRule="auto"/>
              <w:jc w:val="left"/>
              <w:rPr>
                <w:rFonts w:eastAsia="Arial" w:cs="Tahoma"/>
                <w:sz w:val="24"/>
                <w:szCs w:val="24"/>
                <w:lang w:eastAsia="en-US" w:bidi="ar-SA"/>
              </w:rPr>
            </w:pPr>
          </w:p>
        </w:tc>
        <w:tc>
          <w:tcPr>
            <w:tcW w:w="1920" w:type="dxa"/>
            <w:vAlign w:val="bottom"/>
            <w:hideMark/>
          </w:tcPr>
          <w:p w14:paraId="3E1E48F1" w14:textId="77777777" w:rsidR="00D4650A" w:rsidRPr="00D87226" w:rsidRDefault="00D4650A" w:rsidP="00A07C87">
            <w:pPr>
              <w:widowControl/>
              <w:suppressAutoHyphens w:val="0"/>
              <w:spacing w:after="0" w:line="0" w:lineRule="atLeast"/>
              <w:ind w:left="240"/>
              <w:jc w:val="left"/>
              <w:rPr>
                <w:rFonts w:eastAsia="Arial" w:cs="Tahoma"/>
                <w:sz w:val="24"/>
                <w:szCs w:val="24"/>
                <w:lang w:eastAsia="en-US" w:bidi="ar-SA"/>
              </w:rPr>
            </w:pPr>
            <w:proofErr w:type="gramStart"/>
            <w:r w:rsidRPr="00D87226">
              <w:rPr>
                <w:rFonts w:eastAsia="Arial" w:cs="Tahoma"/>
                <w:sz w:val="24"/>
                <w:szCs w:val="24"/>
                <w:lang w:eastAsia="en-US" w:bidi="ar-SA"/>
              </w:rPr>
              <w:t>varchar(</w:t>
            </w:r>
            <w:proofErr w:type="gramEnd"/>
            <w:r w:rsidRPr="00D87226">
              <w:rPr>
                <w:rFonts w:eastAsia="Arial" w:cs="Tahoma"/>
                <w:sz w:val="24"/>
                <w:szCs w:val="24"/>
                <w:lang w:eastAsia="en-US" w:bidi="ar-SA"/>
              </w:rPr>
              <w:t>10</w:t>
            </w:r>
          </w:p>
        </w:tc>
        <w:tc>
          <w:tcPr>
            <w:tcW w:w="1900" w:type="dxa"/>
            <w:gridSpan w:val="2"/>
            <w:vAlign w:val="bottom"/>
            <w:hideMark/>
          </w:tcPr>
          <w:p w14:paraId="2AE1266F" w14:textId="77777777" w:rsidR="00D4650A" w:rsidRPr="00D87226" w:rsidRDefault="00D4650A" w:rsidP="00A07C87">
            <w:pPr>
              <w:widowControl/>
              <w:suppressAutoHyphens w:val="0"/>
              <w:spacing w:after="0" w:line="0" w:lineRule="atLeast"/>
              <w:ind w:left="160"/>
              <w:jc w:val="left"/>
              <w:rPr>
                <w:rFonts w:eastAsia="Arial" w:cs="Tahoma"/>
                <w:sz w:val="24"/>
                <w:szCs w:val="24"/>
                <w:lang w:eastAsia="en-US" w:bidi="ar-SA"/>
              </w:rPr>
            </w:pPr>
            <w:r w:rsidRPr="00D87226">
              <w:rPr>
                <w:rFonts w:eastAsia="Arial" w:cs="Tahoma"/>
                <w:sz w:val="24"/>
                <w:szCs w:val="24"/>
                <w:lang w:eastAsia="en-US" w:bidi="ar-SA"/>
              </w:rPr>
              <w:t>Tên đầy đủ</w:t>
            </w:r>
          </w:p>
        </w:tc>
        <w:tc>
          <w:tcPr>
            <w:tcW w:w="1740" w:type="dxa"/>
            <w:vAlign w:val="bottom"/>
          </w:tcPr>
          <w:p w14:paraId="1A8C44D9" w14:textId="77777777" w:rsidR="00D4650A" w:rsidRPr="00D87226" w:rsidRDefault="00D4650A" w:rsidP="00A07C87">
            <w:pPr>
              <w:widowControl/>
              <w:suppressAutoHyphens w:val="0"/>
              <w:spacing w:after="0" w:line="0" w:lineRule="atLeast"/>
              <w:jc w:val="left"/>
              <w:rPr>
                <w:rFonts w:eastAsia="Times New Roman" w:cs="Tahoma"/>
                <w:sz w:val="24"/>
                <w:szCs w:val="24"/>
                <w:lang w:eastAsia="en-US" w:bidi="ar-SA"/>
              </w:rPr>
            </w:pPr>
          </w:p>
        </w:tc>
      </w:tr>
      <w:tr w:rsidR="00D4650A" w:rsidRPr="00D87226" w14:paraId="1BB4DCF0" w14:textId="77777777" w:rsidTr="00A07C87">
        <w:trPr>
          <w:trHeight w:val="326"/>
        </w:trPr>
        <w:tc>
          <w:tcPr>
            <w:tcW w:w="1160" w:type="dxa"/>
            <w:vMerge w:val="restart"/>
            <w:vAlign w:val="bottom"/>
            <w:hideMark/>
          </w:tcPr>
          <w:p w14:paraId="528A6B9D" w14:textId="77777777" w:rsidR="00D4650A" w:rsidRPr="00D87226" w:rsidRDefault="00D4650A" w:rsidP="00A07C87">
            <w:pPr>
              <w:widowControl/>
              <w:suppressAutoHyphens w:val="0"/>
              <w:spacing w:after="0" w:line="0" w:lineRule="atLeast"/>
              <w:jc w:val="left"/>
              <w:rPr>
                <w:rFonts w:eastAsia="Arial" w:cs="Tahoma"/>
                <w:sz w:val="24"/>
                <w:szCs w:val="24"/>
                <w:lang w:eastAsia="en-US" w:bidi="ar-SA"/>
              </w:rPr>
            </w:pPr>
            <w:r w:rsidRPr="00D87226">
              <w:rPr>
                <w:rFonts w:eastAsia="Arial" w:cs="Tahoma"/>
                <w:sz w:val="24"/>
                <w:szCs w:val="24"/>
                <w:lang w:eastAsia="en-US" w:bidi="ar-SA"/>
              </w:rPr>
              <w:t>5</w:t>
            </w:r>
          </w:p>
        </w:tc>
        <w:tc>
          <w:tcPr>
            <w:tcW w:w="2300" w:type="dxa"/>
            <w:vMerge w:val="restart"/>
            <w:vAlign w:val="bottom"/>
            <w:hideMark/>
          </w:tcPr>
          <w:p w14:paraId="234F4007" w14:textId="77777777" w:rsidR="00D4650A" w:rsidRPr="00D87226" w:rsidRDefault="00D4650A" w:rsidP="00A07C87">
            <w:pPr>
              <w:widowControl/>
              <w:suppressAutoHyphens w:val="0"/>
              <w:spacing w:after="0" w:line="0" w:lineRule="atLeast"/>
              <w:ind w:left="680"/>
              <w:jc w:val="left"/>
              <w:rPr>
                <w:rFonts w:eastAsia="Arial" w:cs="Tahoma"/>
                <w:sz w:val="24"/>
                <w:szCs w:val="24"/>
                <w:lang w:eastAsia="en-US" w:bidi="ar-SA"/>
              </w:rPr>
            </w:pPr>
            <w:r w:rsidRPr="00D87226">
              <w:rPr>
                <w:rFonts w:eastAsia="Arial" w:cs="Tahoma"/>
                <w:sz w:val="24"/>
                <w:szCs w:val="24"/>
                <w:lang w:eastAsia="en-US" w:bidi="ar-SA"/>
              </w:rPr>
              <w:t>phone</w:t>
            </w:r>
          </w:p>
        </w:tc>
        <w:tc>
          <w:tcPr>
            <w:tcW w:w="1920" w:type="dxa"/>
            <w:vAlign w:val="bottom"/>
            <w:hideMark/>
          </w:tcPr>
          <w:p w14:paraId="325805CA" w14:textId="77777777" w:rsidR="00D4650A" w:rsidRPr="00D87226" w:rsidRDefault="00D4650A" w:rsidP="00A07C87">
            <w:pPr>
              <w:widowControl/>
              <w:suppressAutoHyphens w:val="0"/>
              <w:spacing w:after="0" w:line="0" w:lineRule="atLeast"/>
              <w:ind w:left="240"/>
              <w:jc w:val="left"/>
              <w:rPr>
                <w:rFonts w:eastAsia="Arial" w:cs="Tahoma"/>
                <w:sz w:val="24"/>
                <w:szCs w:val="24"/>
                <w:lang w:eastAsia="en-US" w:bidi="ar-SA"/>
              </w:rPr>
            </w:pPr>
            <w:r w:rsidRPr="00D87226">
              <w:rPr>
                <w:rFonts w:eastAsia="Arial" w:cs="Tahoma"/>
                <w:sz w:val="24"/>
                <w:szCs w:val="24"/>
                <w:lang w:eastAsia="en-US" w:bidi="ar-SA"/>
              </w:rPr>
              <w:t>0)</w:t>
            </w:r>
          </w:p>
        </w:tc>
        <w:tc>
          <w:tcPr>
            <w:tcW w:w="1040" w:type="dxa"/>
            <w:vAlign w:val="bottom"/>
          </w:tcPr>
          <w:p w14:paraId="75E2E787" w14:textId="77777777" w:rsidR="00D4650A" w:rsidRPr="00D87226" w:rsidRDefault="00D4650A" w:rsidP="00A07C87">
            <w:pPr>
              <w:widowControl/>
              <w:suppressAutoHyphens w:val="0"/>
              <w:spacing w:after="0" w:line="0" w:lineRule="atLeast"/>
              <w:jc w:val="left"/>
              <w:rPr>
                <w:rFonts w:eastAsia="Times New Roman" w:cs="Tahoma"/>
                <w:sz w:val="24"/>
                <w:szCs w:val="24"/>
                <w:lang w:eastAsia="en-US" w:bidi="ar-SA"/>
              </w:rPr>
            </w:pPr>
          </w:p>
        </w:tc>
        <w:tc>
          <w:tcPr>
            <w:tcW w:w="860" w:type="dxa"/>
            <w:vAlign w:val="bottom"/>
          </w:tcPr>
          <w:p w14:paraId="1CD91B62" w14:textId="77777777" w:rsidR="00D4650A" w:rsidRPr="00D87226" w:rsidRDefault="00D4650A" w:rsidP="00A07C87">
            <w:pPr>
              <w:widowControl/>
              <w:suppressAutoHyphens w:val="0"/>
              <w:spacing w:after="0" w:line="0" w:lineRule="atLeast"/>
              <w:jc w:val="left"/>
              <w:rPr>
                <w:rFonts w:eastAsia="Times New Roman" w:cs="Tahoma"/>
                <w:sz w:val="24"/>
                <w:szCs w:val="24"/>
                <w:lang w:eastAsia="en-US" w:bidi="ar-SA"/>
              </w:rPr>
            </w:pPr>
          </w:p>
        </w:tc>
        <w:tc>
          <w:tcPr>
            <w:tcW w:w="1740" w:type="dxa"/>
            <w:vAlign w:val="bottom"/>
          </w:tcPr>
          <w:p w14:paraId="4FFC4376" w14:textId="77777777" w:rsidR="00D4650A" w:rsidRPr="00D87226" w:rsidRDefault="00D4650A" w:rsidP="00A07C87">
            <w:pPr>
              <w:widowControl/>
              <w:suppressAutoHyphens w:val="0"/>
              <w:spacing w:after="0" w:line="0" w:lineRule="atLeast"/>
              <w:jc w:val="left"/>
              <w:rPr>
                <w:rFonts w:eastAsia="Times New Roman" w:cs="Tahoma"/>
                <w:sz w:val="24"/>
                <w:szCs w:val="24"/>
                <w:lang w:eastAsia="en-US" w:bidi="ar-SA"/>
              </w:rPr>
            </w:pPr>
          </w:p>
        </w:tc>
      </w:tr>
      <w:tr w:rsidR="00D4650A" w:rsidRPr="00D87226" w14:paraId="01492B36" w14:textId="77777777" w:rsidTr="00A07C87">
        <w:trPr>
          <w:trHeight w:val="336"/>
        </w:trPr>
        <w:tc>
          <w:tcPr>
            <w:tcW w:w="1160" w:type="dxa"/>
            <w:vMerge/>
            <w:vAlign w:val="center"/>
            <w:hideMark/>
          </w:tcPr>
          <w:p w14:paraId="048C9937" w14:textId="77777777" w:rsidR="00D4650A" w:rsidRPr="00D87226" w:rsidRDefault="00D4650A" w:rsidP="00A07C87">
            <w:pPr>
              <w:widowControl/>
              <w:suppressAutoHyphens w:val="0"/>
              <w:spacing w:after="0" w:line="240" w:lineRule="auto"/>
              <w:jc w:val="left"/>
              <w:rPr>
                <w:rFonts w:eastAsia="Arial" w:cs="Tahoma"/>
                <w:sz w:val="24"/>
                <w:szCs w:val="24"/>
                <w:lang w:eastAsia="en-US" w:bidi="ar-SA"/>
              </w:rPr>
            </w:pPr>
          </w:p>
        </w:tc>
        <w:tc>
          <w:tcPr>
            <w:tcW w:w="2300" w:type="dxa"/>
            <w:vMerge/>
            <w:vAlign w:val="center"/>
            <w:hideMark/>
          </w:tcPr>
          <w:p w14:paraId="20DE8509" w14:textId="77777777" w:rsidR="00D4650A" w:rsidRPr="00D87226" w:rsidRDefault="00D4650A" w:rsidP="00A07C87">
            <w:pPr>
              <w:widowControl/>
              <w:suppressAutoHyphens w:val="0"/>
              <w:spacing w:after="0" w:line="240" w:lineRule="auto"/>
              <w:jc w:val="left"/>
              <w:rPr>
                <w:rFonts w:eastAsia="Arial" w:cs="Tahoma"/>
                <w:sz w:val="24"/>
                <w:szCs w:val="24"/>
                <w:lang w:eastAsia="en-US" w:bidi="ar-SA"/>
              </w:rPr>
            </w:pPr>
          </w:p>
        </w:tc>
        <w:tc>
          <w:tcPr>
            <w:tcW w:w="1920" w:type="dxa"/>
            <w:vAlign w:val="bottom"/>
            <w:hideMark/>
          </w:tcPr>
          <w:p w14:paraId="13A26AA3" w14:textId="77777777" w:rsidR="00D4650A" w:rsidRPr="00D87226" w:rsidRDefault="00D4650A" w:rsidP="00A07C87">
            <w:pPr>
              <w:widowControl/>
              <w:suppressAutoHyphens w:val="0"/>
              <w:spacing w:after="0" w:line="0" w:lineRule="atLeast"/>
              <w:ind w:left="240"/>
              <w:jc w:val="left"/>
              <w:rPr>
                <w:rFonts w:eastAsia="Arial" w:cs="Tahoma"/>
                <w:sz w:val="24"/>
                <w:szCs w:val="24"/>
                <w:lang w:eastAsia="en-US" w:bidi="ar-SA"/>
              </w:rPr>
            </w:pPr>
            <w:proofErr w:type="gramStart"/>
            <w:r w:rsidRPr="00D87226">
              <w:rPr>
                <w:rFonts w:eastAsia="Arial" w:cs="Tahoma"/>
                <w:sz w:val="24"/>
                <w:szCs w:val="24"/>
                <w:lang w:eastAsia="en-US" w:bidi="ar-SA"/>
              </w:rPr>
              <w:t>varchar(</w:t>
            </w:r>
            <w:proofErr w:type="gramEnd"/>
            <w:r w:rsidRPr="00D87226">
              <w:rPr>
                <w:rFonts w:eastAsia="Arial" w:cs="Tahoma"/>
                <w:sz w:val="24"/>
                <w:szCs w:val="24"/>
                <w:lang w:eastAsia="en-US" w:bidi="ar-SA"/>
              </w:rPr>
              <w:t>10</w:t>
            </w:r>
          </w:p>
        </w:tc>
        <w:tc>
          <w:tcPr>
            <w:tcW w:w="1900" w:type="dxa"/>
            <w:gridSpan w:val="2"/>
            <w:vAlign w:val="bottom"/>
            <w:hideMark/>
          </w:tcPr>
          <w:p w14:paraId="58E1A3D0" w14:textId="77777777" w:rsidR="00D4650A" w:rsidRPr="00D87226" w:rsidRDefault="00D4650A" w:rsidP="00A07C87">
            <w:pPr>
              <w:widowControl/>
              <w:suppressAutoHyphens w:val="0"/>
              <w:spacing w:after="0" w:line="0" w:lineRule="atLeast"/>
              <w:ind w:left="160"/>
              <w:jc w:val="left"/>
              <w:rPr>
                <w:rFonts w:eastAsia="Arial" w:cs="Tahoma"/>
                <w:sz w:val="24"/>
                <w:szCs w:val="24"/>
                <w:lang w:eastAsia="en-US" w:bidi="ar-SA"/>
              </w:rPr>
            </w:pPr>
            <w:r w:rsidRPr="00D87226">
              <w:rPr>
                <w:rFonts w:eastAsia="Arial" w:cs="Tahoma"/>
                <w:sz w:val="24"/>
                <w:szCs w:val="24"/>
                <w:lang w:eastAsia="en-US" w:bidi="ar-SA"/>
              </w:rPr>
              <w:t>Số điện thoại</w:t>
            </w:r>
          </w:p>
        </w:tc>
        <w:tc>
          <w:tcPr>
            <w:tcW w:w="1740" w:type="dxa"/>
            <w:vAlign w:val="bottom"/>
          </w:tcPr>
          <w:p w14:paraId="63565008" w14:textId="77777777" w:rsidR="00D4650A" w:rsidRPr="00D87226" w:rsidRDefault="00D4650A" w:rsidP="00A07C87">
            <w:pPr>
              <w:widowControl/>
              <w:suppressAutoHyphens w:val="0"/>
              <w:spacing w:after="0" w:line="0" w:lineRule="atLeast"/>
              <w:jc w:val="left"/>
              <w:rPr>
                <w:rFonts w:eastAsia="Times New Roman" w:cs="Tahoma"/>
                <w:sz w:val="24"/>
                <w:szCs w:val="24"/>
                <w:lang w:eastAsia="en-US" w:bidi="ar-SA"/>
              </w:rPr>
            </w:pPr>
          </w:p>
        </w:tc>
      </w:tr>
      <w:tr w:rsidR="00D4650A" w:rsidRPr="00D87226" w14:paraId="0EE446EF" w14:textId="77777777" w:rsidTr="00A07C87">
        <w:trPr>
          <w:trHeight w:val="326"/>
        </w:trPr>
        <w:tc>
          <w:tcPr>
            <w:tcW w:w="1160" w:type="dxa"/>
            <w:vMerge w:val="restart"/>
            <w:vAlign w:val="bottom"/>
            <w:hideMark/>
          </w:tcPr>
          <w:p w14:paraId="6F0B6419" w14:textId="77777777" w:rsidR="00D4650A" w:rsidRPr="00D87226" w:rsidRDefault="00D4650A" w:rsidP="00A07C87">
            <w:pPr>
              <w:widowControl/>
              <w:suppressAutoHyphens w:val="0"/>
              <w:spacing w:after="0" w:line="0" w:lineRule="atLeast"/>
              <w:jc w:val="left"/>
              <w:rPr>
                <w:rFonts w:eastAsia="Arial" w:cs="Tahoma"/>
                <w:sz w:val="24"/>
                <w:szCs w:val="24"/>
                <w:lang w:eastAsia="en-US" w:bidi="ar-SA"/>
              </w:rPr>
            </w:pPr>
            <w:r w:rsidRPr="00D87226">
              <w:rPr>
                <w:rFonts w:eastAsia="Arial" w:cs="Tahoma"/>
                <w:sz w:val="24"/>
                <w:szCs w:val="24"/>
                <w:lang w:eastAsia="en-US" w:bidi="ar-SA"/>
              </w:rPr>
              <w:t>6</w:t>
            </w:r>
          </w:p>
        </w:tc>
        <w:tc>
          <w:tcPr>
            <w:tcW w:w="2300" w:type="dxa"/>
            <w:vMerge w:val="restart"/>
            <w:vAlign w:val="bottom"/>
            <w:hideMark/>
          </w:tcPr>
          <w:p w14:paraId="230BF6BD" w14:textId="77777777" w:rsidR="00D4650A" w:rsidRPr="00D87226" w:rsidRDefault="00D4650A" w:rsidP="00A07C87">
            <w:pPr>
              <w:widowControl/>
              <w:suppressAutoHyphens w:val="0"/>
              <w:spacing w:after="0" w:line="0" w:lineRule="atLeast"/>
              <w:ind w:left="680"/>
              <w:jc w:val="left"/>
              <w:rPr>
                <w:rFonts w:eastAsia="Arial" w:cs="Tahoma"/>
                <w:sz w:val="24"/>
                <w:szCs w:val="24"/>
                <w:lang w:eastAsia="en-US" w:bidi="ar-SA"/>
              </w:rPr>
            </w:pPr>
            <w:r w:rsidRPr="00D87226">
              <w:rPr>
                <w:rFonts w:eastAsia="Arial" w:cs="Tahoma"/>
                <w:sz w:val="24"/>
                <w:szCs w:val="24"/>
                <w:lang w:eastAsia="en-US" w:bidi="ar-SA"/>
              </w:rPr>
              <w:t>salary</w:t>
            </w:r>
          </w:p>
        </w:tc>
        <w:tc>
          <w:tcPr>
            <w:tcW w:w="1920" w:type="dxa"/>
            <w:vAlign w:val="bottom"/>
            <w:hideMark/>
          </w:tcPr>
          <w:p w14:paraId="1D058602" w14:textId="77777777" w:rsidR="00D4650A" w:rsidRPr="00D87226" w:rsidRDefault="00D4650A" w:rsidP="00A07C87">
            <w:pPr>
              <w:widowControl/>
              <w:suppressAutoHyphens w:val="0"/>
              <w:spacing w:after="0" w:line="0" w:lineRule="atLeast"/>
              <w:ind w:left="240"/>
              <w:jc w:val="left"/>
              <w:rPr>
                <w:rFonts w:eastAsia="Arial" w:cs="Tahoma"/>
                <w:sz w:val="24"/>
                <w:szCs w:val="24"/>
                <w:lang w:eastAsia="en-US" w:bidi="ar-SA"/>
              </w:rPr>
            </w:pPr>
            <w:r w:rsidRPr="00D87226">
              <w:rPr>
                <w:rFonts w:eastAsia="Arial" w:cs="Tahoma"/>
                <w:sz w:val="24"/>
                <w:szCs w:val="24"/>
                <w:lang w:eastAsia="en-US" w:bidi="ar-SA"/>
              </w:rPr>
              <w:t>0)</w:t>
            </w:r>
          </w:p>
        </w:tc>
        <w:tc>
          <w:tcPr>
            <w:tcW w:w="1040" w:type="dxa"/>
            <w:vAlign w:val="bottom"/>
          </w:tcPr>
          <w:p w14:paraId="77F2A9EE" w14:textId="77777777" w:rsidR="00D4650A" w:rsidRPr="00D87226" w:rsidRDefault="00D4650A" w:rsidP="00A07C87">
            <w:pPr>
              <w:widowControl/>
              <w:suppressAutoHyphens w:val="0"/>
              <w:spacing w:after="0" w:line="0" w:lineRule="atLeast"/>
              <w:jc w:val="left"/>
              <w:rPr>
                <w:rFonts w:eastAsia="Times New Roman" w:cs="Tahoma"/>
                <w:sz w:val="24"/>
                <w:szCs w:val="24"/>
                <w:lang w:eastAsia="en-US" w:bidi="ar-SA"/>
              </w:rPr>
            </w:pPr>
          </w:p>
        </w:tc>
        <w:tc>
          <w:tcPr>
            <w:tcW w:w="860" w:type="dxa"/>
            <w:vAlign w:val="bottom"/>
          </w:tcPr>
          <w:p w14:paraId="336DF9EF" w14:textId="77777777" w:rsidR="00D4650A" w:rsidRPr="00D87226" w:rsidRDefault="00D4650A" w:rsidP="00A07C87">
            <w:pPr>
              <w:widowControl/>
              <w:suppressAutoHyphens w:val="0"/>
              <w:spacing w:after="0" w:line="0" w:lineRule="atLeast"/>
              <w:jc w:val="left"/>
              <w:rPr>
                <w:rFonts w:eastAsia="Times New Roman" w:cs="Tahoma"/>
                <w:sz w:val="24"/>
                <w:szCs w:val="24"/>
                <w:lang w:eastAsia="en-US" w:bidi="ar-SA"/>
              </w:rPr>
            </w:pPr>
          </w:p>
        </w:tc>
        <w:tc>
          <w:tcPr>
            <w:tcW w:w="1740" w:type="dxa"/>
            <w:vAlign w:val="bottom"/>
          </w:tcPr>
          <w:p w14:paraId="1D1A2403" w14:textId="77777777" w:rsidR="00D4650A" w:rsidRPr="00D87226" w:rsidRDefault="00D4650A" w:rsidP="00A07C87">
            <w:pPr>
              <w:widowControl/>
              <w:suppressAutoHyphens w:val="0"/>
              <w:spacing w:after="0" w:line="0" w:lineRule="atLeast"/>
              <w:jc w:val="left"/>
              <w:rPr>
                <w:rFonts w:eastAsia="Times New Roman" w:cs="Tahoma"/>
                <w:sz w:val="24"/>
                <w:szCs w:val="24"/>
                <w:lang w:eastAsia="en-US" w:bidi="ar-SA"/>
              </w:rPr>
            </w:pPr>
          </w:p>
        </w:tc>
      </w:tr>
      <w:tr w:rsidR="00D4650A" w:rsidRPr="00D87226" w14:paraId="63562E9C" w14:textId="77777777" w:rsidTr="00A07C87">
        <w:trPr>
          <w:trHeight w:val="338"/>
        </w:trPr>
        <w:tc>
          <w:tcPr>
            <w:tcW w:w="1160" w:type="dxa"/>
            <w:vMerge/>
            <w:vAlign w:val="center"/>
            <w:hideMark/>
          </w:tcPr>
          <w:p w14:paraId="6681E902" w14:textId="77777777" w:rsidR="00D4650A" w:rsidRPr="00D87226" w:rsidRDefault="00D4650A" w:rsidP="00A07C87">
            <w:pPr>
              <w:widowControl/>
              <w:suppressAutoHyphens w:val="0"/>
              <w:spacing w:after="0" w:line="240" w:lineRule="auto"/>
              <w:jc w:val="left"/>
              <w:rPr>
                <w:rFonts w:eastAsia="Arial" w:cs="Tahoma"/>
                <w:sz w:val="24"/>
                <w:szCs w:val="24"/>
                <w:lang w:eastAsia="en-US" w:bidi="ar-SA"/>
              </w:rPr>
            </w:pPr>
          </w:p>
        </w:tc>
        <w:tc>
          <w:tcPr>
            <w:tcW w:w="2300" w:type="dxa"/>
            <w:vMerge/>
            <w:vAlign w:val="center"/>
            <w:hideMark/>
          </w:tcPr>
          <w:p w14:paraId="20D4D5AF" w14:textId="77777777" w:rsidR="00D4650A" w:rsidRPr="00D87226" w:rsidRDefault="00D4650A" w:rsidP="00A07C87">
            <w:pPr>
              <w:widowControl/>
              <w:suppressAutoHyphens w:val="0"/>
              <w:spacing w:after="0" w:line="240" w:lineRule="auto"/>
              <w:jc w:val="left"/>
              <w:rPr>
                <w:rFonts w:eastAsia="Arial" w:cs="Tahoma"/>
                <w:sz w:val="24"/>
                <w:szCs w:val="24"/>
                <w:lang w:eastAsia="en-US" w:bidi="ar-SA"/>
              </w:rPr>
            </w:pPr>
          </w:p>
        </w:tc>
        <w:tc>
          <w:tcPr>
            <w:tcW w:w="1920" w:type="dxa"/>
            <w:vAlign w:val="bottom"/>
            <w:hideMark/>
          </w:tcPr>
          <w:p w14:paraId="201659E4" w14:textId="77777777" w:rsidR="00D4650A" w:rsidRPr="00D87226" w:rsidRDefault="00D4650A" w:rsidP="00A07C87">
            <w:pPr>
              <w:widowControl/>
              <w:suppressAutoHyphens w:val="0"/>
              <w:spacing w:after="0" w:line="0" w:lineRule="atLeast"/>
              <w:ind w:left="240"/>
              <w:jc w:val="left"/>
              <w:rPr>
                <w:rFonts w:eastAsia="Arial" w:cs="Tahoma"/>
                <w:sz w:val="24"/>
                <w:szCs w:val="24"/>
                <w:lang w:eastAsia="en-US" w:bidi="ar-SA"/>
              </w:rPr>
            </w:pPr>
            <w:r w:rsidRPr="00D87226">
              <w:rPr>
                <w:rFonts w:eastAsia="Arial" w:cs="Tahoma"/>
                <w:sz w:val="24"/>
                <w:szCs w:val="24"/>
                <w:lang w:eastAsia="en-US" w:bidi="ar-SA"/>
              </w:rPr>
              <w:t>double</w:t>
            </w:r>
          </w:p>
        </w:tc>
        <w:tc>
          <w:tcPr>
            <w:tcW w:w="1040" w:type="dxa"/>
            <w:vAlign w:val="bottom"/>
            <w:hideMark/>
          </w:tcPr>
          <w:p w14:paraId="148345F7" w14:textId="77777777" w:rsidR="00D4650A" w:rsidRPr="00D87226" w:rsidRDefault="00D4650A" w:rsidP="00A07C87">
            <w:pPr>
              <w:widowControl/>
              <w:suppressAutoHyphens w:val="0"/>
              <w:spacing w:after="0" w:line="0" w:lineRule="atLeast"/>
              <w:ind w:left="160"/>
              <w:jc w:val="left"/>
              <w:rPr>
                <w:rFonts w:eastAsia="Arial" w:cs="Tahoma"/>
                <w:sz w:val="24"/>
                <w:szCs w:val="24"/>
                <w:lang w:eastAsia="en-US" w:bidi="ar-SA"/>
              </w:rPr>
            </w:pPr>
            <w:r w:rsidRPr="00D87226">
              <w:rPr>
                <w:rFonts w:eastAsia="Arial" w:cs="Tahoma"/>
                <w:sz w:val="24"/>
                <w:szCs w:val="24"/>
                <w:lang w:eastAsia="en-US" w:bidi="ar-SA"/>
              </w:rPr>
              <w:t>Lương</w:t>
            </w:r>
          </w:p>
        </w:tc>
        <w:tc>
          <w:tcPr>
            <w:tcW w:w="860" w:type="dxa"/>
            <w:vAlign w:val="bottom"/>
          </w:tcPr>
          <w:p w14:paraId="0B1FC8CF" w14:textId="77777777" w:rsidR="00D4650A" w:rsidRPr="00D87226" w:rsidRDefault="00D4650A" w:rsidP="00A07C87">
            <w:pPr>
              <w:widowControl/>
              <w:suppressAutoHyphens w:val="0"/>
              <w:spacing w:after="0" w:line="0" w:lineRule="atLeast"/>
              <w:jc w:val="left"/>
              <w:rPr>
                <w:rFonts w:eastAsia="Times New Roman" w:cs="Tahoma"/>
                <w:sz w:val="24"/>
                <w:szCs w:val="24"/>
                <w:lang w:eastAsia="en-US" w:bidi="ar-SA"/>
              </w:rPr>
            </w:pPr>
          </w:p>
        </w:tc>
        <w:tc>
          <w:tcPr>
            <w:tcW w:w="1740" w:type="dxa"/>
            <w:vAlign w:val="bottom"/>
          </w:tcPr>
          <w:p w14:paraId="5D6769E4" w14:textId="77777777" w:rsidR="00D4650A" w:rsidRPr="00D87226" w:rsidRDefault="00D4650A" w:rsidP="00A07C87">
            <w:pPr>
              <w:widowControl/>
              <w:suppressAutoHyphens w:val="0"/>
              <w:spacing w:after="0" w:line="0" w:lineRule="atLeast"/>
              <w:jc w:val="left"/>
              <w:rPr>
                <w:rFonts w:eastAsia="Times New Roman" w:cs="Tahoma"/>
                <w:sz w:val="24"/>
                <w:szCs w:val="24"/>
                <w:lang w:eastAsia="en-US" w:bidi="ar-SA"/>
              </w:rPr>
            </w:pPr>
          </w:p>
        </w:tc>
      </w:tr>
      <w:tr w:rsidR="00D4650A" w:rsidRPr="00D87226" w14:paraId="3008C9BA" w14:textId="77777777" w:rsidTr="00A07C87">
        <w:trPr>
          <w:trHeight w:val="334"/>
        </w:trPr>
        <w:tc>
          <w:tcPr>
            <w:tcW w:w="1160" w:type="dxa"/>
            <w:vAlign w:val="bottom"/>
            <w:hideMark/>
          </w:tcPr>
          <w:p w14:paraId="7C470E41" w14:textId="77777777" w:rsidR="00D4650A" w:rsidRPr="00D87226" w:rsidRDefault="00D4650A" w:rsidP="00A07C87">
            <w:pPr>
              <w:widowControl/>
              <w:suppressAutoHyphens w:val="0"/>
              <w:spacing w:after="0" w:line="0" w:lineRule="atLeast"/>
              <w:jc w:val="left"/>
              <w:rPr>
                <w:rFonts w:eastAsia="Arial" w:cs="Tahoma"/>
                <w:sz w:val="24"/>
                <w:szCs w:val="24"/>
                <w:lang w:eastAsia="en-US" w:bidi="ar-SA"/>
              </w:rPr>
            </w:pPr>
            <w:r w:rsidRPr="00D87226">
              <w:rPr>
                <w:rFonts w:eastAsia="Arial" w:cs="Tahoma"/>
                <w:sz w:val="24"/>
                <w:szCs w:val="24"/>
                <w:lang w:eastAsia="en-US" w:bidi="ar-SA"/>
              </w:rPr>
              <w:t>7</w:t>
            </w:r>
          </w:p>
        </w:tc>
        <w:tc>
          <w:tcPr>
            <w:tcW w:w="2300" w:type="dxa"/>
            <w:vAlign w:val="bottom"/>
            <w:hideMark/>
          </w:tcPr>
          <w:p w14:paraId="4CFACFEB" w14:textId="77777777" w:rsidR="00D4650A" w:rsidRPr="00D87226" w:rsidRDefault="00D4650A" w:rsidP="00A07C87">
            <w:pPr>
              <w:widowControl/>
              <w:suppressAutoHyphens w:val="0"/>
              <w:spacing w:after="0" w:line="0" w:lineRule="atLeast"/>
              <w:ind w:left="680"/>
              <w:jc w:val="left"/>
              <w:rPr>
                <w:rFonts w:eastAsia="Arial" w:cs="Tahoma"/>
                <w:sz w:val="24"/>
                <w:szCs w:val="24"/>
                <w:lang w:eastAsia="en-US" w:bidi="ar-SA"/>
              </w:rPr>
            </w:pPr>
            <w:r w:rsidRPr="00D87226">
              <w:rPr>
                <w:rFonts w:eastAsia="Arial" w:cs="Tahoma"/>
                <w:sz w:val="24"/>
                <w:szCs w:val="24"/>
                <w:lang w:eastAsia="en-US" w:bidi="ar-SA"/>
              </w:rPr>
              <w:t>address</w:t>
            </w:r>
          </w:p>
        </w:tc>
        <w:tc>
          <w:tcPr>
            <w:tcW w:w="1920" w:type="dxa"/>
            <w:vAlign w:val="bottom"/>
            <w:hideMark/>
          </w:tcPr>
          <w:p w14:paraId="4D075166" w14:textId="77777777" w:rsidR="00D4650A" w:rsidRPr="00D87226" w:rsidRDefault="00D4650A" w:rsidP="00A07C87">
            <w:pPr>
              <w:widowControl/>
              <w:suppressAutoHyphens w:val="0"/>
              <w:spacing w:after="0" w:line="0" w:lineRule="atLeast"/>
              <w:ind w:left="240"/>
              <w:jc w:val="left"/>
              <w:rPr>
                <w:rFonts w:eastAsia="Arial" w:cs="Tahoma"/>
                <w:sz w:val="24"/>
                <w:szCs w:val="24"/>
                <w:lang w:eastAsia="en-US" w:bidi="ar-SA"/>
              </w:rPr>
            </w:pPr>
            <w:proofErr w:type="gramStart"/>
            <w:r w:rsidRPr="00D87226">
              <w:rPr>
                <w:rFonts w:eastAsia="Arial" w:cs="Tahoma"/>
                <w:sz w:val="24"/>
                <w:szCs w:val="24"/>
                <w:lang w:eastAsia="en-US" w:bidi="ar-SA"/>
              </w:rPr>
              <w:t>varchar(</w:t>
            </w:r>
            <w:proofErr w:type="gramEnd"/>
            <w:r w:rsidRPr="00D87226">
              <w:rPr>
                <w:rFonts w:eastAsia="Arial" w:cs="Tahoma"/>
                <w:sz w:val="24"/>
                <w:szCs w:val="24"/>
                <w:lang w:eastAsia="en-US" w:bidi="ar-SA"/>
              </w:rPr>
              <w:t>10</w:t>
            </w:r>
          </w:p>
        </w:tc>
        <w:tc>
          <w:tcPr>
            <w:tcW w:w="1040" w:type="dxa"/>
            <w:vAlign w:val="bottom"/>
            <w:hideMark/>
          </w:tcPr>
          <w:p w14:paraId="2CCA8687" w14:textId="77777777" w:rsidR="00D4650A" w:rsidRPr="00D87226" w:rsidRDefault="00D4650A" w:rsidP="00A07C87">
            <w:pPr>
              <w:widowControl/>
              <w:suppressAutoHyphens w:val="0"/>
              <w:spacing w:after="0" w:line="0" w:lineRule="atLeast"/>
              <w:ind w:left="160"/>
              <w:jc w:val="left"/>
              <w:rPr>
                <w:rFonts w:eastAsia="Arial" w:cs="Tahoma"/>
                <w:sz w:val="24"/>
                <w:szCs w:val="24"/>
                <w:lang w:eastAsia="en-US" w:bidi="ar-SA"/>
              </w:rPr>
            </w:pPr>
            <w:r w:rsidRPr="00D87226">
              <w:rPr>
                <w:rFonts w:eastAsia="Arial" w:cs="Tahoma"/>
                <w:sz w:val="24"/>
                <w:szCs w:val="24"/>
                <w:lang w:eastAsia="en-US" w:bidi="ar-SA"/>
              </w:rPr>
              <w:t>Địa chỉ</w:t>
            </w:r>
          </w:p>
        </w:tc>
        <w:tc>
          <w:tcPr>
            <w:tcW w:w="860" w:type="dxa"/>
            <w:vAlign w:val="bottom"/>
          </w:tcPr>
          <w:p w14:paraId="7097C607" w14:textId="77777777" w:rsidR="00D4650A" w:rsidRPr="00D87226" w:rsidRDefault="00D4650A" w:rsidP="00A07C87">
            <w:pPr>
              <w:widowControl/>
              <w:suppressAutoHyphens w:val="0"/>
              <w:spacing w:after="0" w:line="0" w:lineRule="atLeast"/>
              <w:jc w:val="left"/>
              <w:rPr>
                <w:rFonts w:eastAsia="Times New Roman" w:cs="Tahoma"/>
                <w:sz w:val="24"/>
                <w:szCs w:val="24"/>
                <w:lang w:eastAsia="en-US" w:bidi="ar-SA"/>
              </w:rPr>
            </w:pPr>
          </w:p>
        </w:tc>
        <w:tc>
          <w:tcPr>
            <w:tcW w:w="1740" w:type="dxa"/>
            <w:vAlign w:val="bottom"/>
          </w:tcPr>
          <w:p w14:paraId="0994E458" w14:textId="77777777" w:rsidR="00D4650A" w:rsidRPr="00D87226" w:rsidRDefault="00D4650A" w:rsidP="00A07C87">
            <w:pPr>
              <w:widowControl/>
              <w:suppressAutoHyphens w:val="0"/>
              <w:spacing w:after="0" w:line="0" w:lineRule="atLeast"/>
              <w:jc w:val="left"/>
              <w:rPr>
                <w:rFonts w:eastAsia="Times New Roman" w:cs="Tahoma"/>
                <w:sz w:val="24"/>
                <w:szCs w:val="24"/>
                <w:lang w:eastAsia="en-US" w:bidi="ar-SA"/>
              </w:rPr>
            </w:pPr>
          </w:p>
        </w:tc>
      </w:tr>
      <w:tr w:rsidR="00D4650A" w:rsidRPr="00D87226" w14:paraId="01345000" w14:textId="77777777" w:rsidTr="00A07C87">
        <w:trPr>
          <w:trHeight w:val="326"/>
        </w:trPr>
        <w:tc>
          <w:tcPr>
            <w:tcW w:w="1160" w:type="dxa"/>
            <w:vMerge w:val="restart"/>
            <w:vAlign w:val="bottom"/>
            <w:hideMark/>
          </w:tcPr>
          <w:p w14:paraId="5C2FC287" w14:textId="77777777" w:rsidR="00D4650A" w:rsidRPr="00D87226" w:rsidRDefault="00D4650A" w:rsidP="00A07C87">
            <w:pPr>
              <w:widowControl/>
              <w:suppressAutoHyphens w:val="0"/>
              <w:spacing w:after="0" w:line="0" w:lineRule="atLeast"/>
              <w:jc w:val="left"/>
              <w:rPr>
                <w:rFonts w:eastAsia="Arial" w:cs="Tahoma"/>
                <w:sz w:val="24"/>
                <w:szCs w:val="24"/>
                <w:lang w:eastAsia="en-US" w:bidi="ar-SA"/>
              </w:rPr>
            </w:pPr>
            <w:r w:rsidRPr="00D87226">
              <w:rPr>
                <w:rFonts w:eastAsia="Arial" w:cs="Tahoma"/>
                <w:sz w:val="24"/>
                <w:szCs w:val="24"/>
                <w:lang w:eastAsia="en-US" w:bidi="ar-SA"/>
              </w:rPr>
              <w:t>8</w:t>
            </w:r>
          </w:p>
        </w:tc>
        <w:tc>
          <w:tcPr>
            <w:tcW w:w="2300" w:type="dxa"/>
            <w:vMerge w:val="restart"/>
            <w:vAlign w:val="bottom"/>
            <w:hideMark/>
          </w:tcPr>
          <w:p w14:paraId="2F46ACB4" w14:textId="77777777" w:rsidR="00D4650A" w:rsidRPr="00D87226" w:rsidRDefault="00D4650A" w:rsidP="00A07C87">
            <w:pPr>
              <w:widowControl/>
              <w:suppressAutoHyphens w:val="0"/>
              <w:spacing w:after="0" w:line="0" w:lineRule="atLeast"/>
              <w:ind w:left="680"/>
              <w:jc w:val="left"/>
              <w:rPr>
                <w:rFonts w:eastAsia="Arial" w:cs="Tahoma"/>
                <w:sz w:val="24"/>
                <w:szCs w:val="24"/>
                <w:lang w:eastAsia="en-US" w:bidi="ar-SA"/>
              </w:rPr>
            </w:pPr>
            <w:r w:rsidRPr="00D87226">
              <w:rPr>
                <w:rFonts w:eastAsia="Arial" w:cs="Tahoma"/>
                <w:sz w:val="24"/>
                <w:szCs w:val="24"/>
                <w:lang w:eastAsia="en-US" w:bidi="ar-SA"/>
              </w:rPr>
              <w:t>birthday</w:t>
            </w:r>
          </w:p>
        </w:tc>
        <w:tc>
          <w:tcPr>
            <w:tcW w:w="1920" w:type="dxa"/>
            <w:vAlign w:val="bottom"/>
            <w:hideMark/>
          </w:tcPr>
          <w:p w14:paraId="455C524D" w14:textId="77777777" w:rsidR="00D4650A" w:rsidRPr="00D87226" w:rsidRDefault="00D4650A" w:rsidP="00A07C87">
            <w:pPr>
              <w:widowControl/>
              <w:suppressAutoHyphens w:val="0"/>
              <w:spacing w:after="0" w:line="0" w:lineRule="atLeast"/>
              <w:ind w:left="240"/>
              <w:jc w:val="left"/>
              <w:rPr>
                <w:rFonts w:eastAsia="Arial" w:cs="Tahoma"/>
                <w:sz w:val="24"/>
                <w:szCs w:val="24"/>
                <w:lang w:eastAsia="en-US" w:bidi="ar-SA"/>
              </w:rPr>
            </w:pPr>
            <w:r w:rsidRPr="00D87226">
              <w:rPr>
                <w:rFonts w:eastAsia="Arial" w:cs="Tahoma"/>
                <w:sz w:val="24"/>
                <w:szCs w:val="24"/>
                <w:lang w:eastAsia="en-US" w:bidi="ar-SA"/>
              </w:rPr>
              <w:t>0)</w:t>
            </w:r>
          </w:p>
        </w:tc>
        <w:tc>
          <w:tcPr>
            <w:tcW w:w="1040" w:type="dxa"/>
            <w:vAlign w:val="bottom"/>
          </w:tcPr>
          <w:p w14:paraId="01CE36CF" w14:textId="77777777" w:rsidR="00D4650A" w:rsidRPr="00D87226" w:rsidRDefault="00D4650A" w:rsidP="00A07C87">
            <w:pPr>
              <w:widowControl/>
              <w:suppressAutoHyphens w:val="0"/>
              <w:spacing w:after="0" w:line="0" w:lineRule="atLeast"/>
              <w:jc w:val="left"/>
              <w:rPr>
                <w:rFonts w:eastAsia="Times New Roman" w:cs="Tahoma"/>
                <w:sz w:val="24"/>
                <w:szCs w:val="24"/>
                <w:lang w:eastAsia="en-US" w:bidi="ar-SA"/>
              </w:rPr>
            </w:pPr>
          </w:p>
        </w:tc>
        <w:tc>
          <w:tcPr>
            <w:tcW w:w="860" w:type="dxa"/>
            <w:vAlign w:val="bottom"/>
          </w:tcPr>
          <w:p w14:paraId="5F1946B7" w14:textId="77777777" w:rsidR="00D4650A" w:rsidRPr="00D87226" w:rsidRDefault="00D4650A" w:rsidP="00A07C87">
            <w:pPr>
              <w:widowControl/>
              <w:suppressAutoHyphens w:val="0"/>
              <w:spacing w:after="0" w:line="0" w:lineRule="atLeast"/>
              <w:jc w:val="left"/>
              <w:rPr>
                <w:rFonts w:eastAsia="Times New Roman" w:cs="Tahoma"/>
                <w:sz w:val="24"/>
                <w:szCs w:val="24"/>
                <w:lang w:eastAsia="en-US" w:bidi="ar-SA"/>
              </w:rPr>
            </w:pPr>
          </w:p>
        </w:tc>
        <w:tc>
          <w:tcPr>
            <w:tcW w:w="1740" w:type="dxa"/>
            <w:vAlign w:val="bottom"/>
          </w:tcPr>
          <w:p w14:paraId="67BAB811" w14:textId="77777777" w:rsidR="00D4650A" w:rsidRPr="00D87226" w:rsidRDefault="00D4650A" w:rsidP="00A07C87">
            <w:pPr>
              <w:widowControl/>
              <w:suppressAutoHyphens w:val="0"/>
              <w:spacing w:after="0" w:line="0" w:lineRule="atLeast"/>
              <w:jc w:val="left"/>
              <w:rPr>
                <w:rFonts w:eastAsia="Times New Roman" w:cs="Tahoma"/>
                <w:sz w:val="24"/>
                <w:szCs w:val="24"/>
                <w:lang w:eastAsia="en-US" w:bidi="ar-SA"/>
              </w:rPr>
            </w:pPr>
          </w:p>
        </w:tc>
      </w:tr>
      <w:tr w:rsidR="00D4650A" w:rsidRPr="00D87226" w14:paraId="00746ACF" w14:textId="77777777" w:rsidTr="00A07C87">
        <w:trPr>
          <w:trHeight w:val="473"/>
        </w:trPr>
        <w:tc>
          <w:tcPr>
            <w:tcW w:w="1160" w:type="dxa"/>
            <w:vMerge/>
            <w:vAlign w:val="center"/>
            <w:hideMark/>
          </w:tcPr>
          <w:p w14:paraId="4EEDD216" w14:textId="77777777" w:rsidR="00D4650A" w:rsidRPr="00D87226" w:rsidRDefault="00D4650A" w:rsidP="00A07C87">
            <w:pPr>
              <w:widowControl/>
              <w:suppressAutoHyphens w:val="0"/>
              <w:spacing w:after="0" w:line="240" w:lineRule="auto"/>
              <w:jc w:val="left"/>
              <w:rPr>
                <w:rFonts w:eastAsia="Arial" w:cs="Tahoma"/>
                <w:sz w:val="24"/>
                <w:szCs w:val="24"/>
                <w:lang w:eastAsia="en-US" w:bidi="ar-SA"/>
              </w:rPr>
            </w:pPr>
          </w:p>
        </w:tc>
        <w:tc>
          <w:tcPr>
            <w:tcW w:w="2300" w:type="dxa"/>
            <w:vMerge/>
            <w:vAlign w:val="center"/>
            <w:hideMark/>
          </w:tcPr>
          <w:p w14:paraId="14A177C7" w14:textId="77777777" w:rsidR="00D4650A" w:rsidRPr="00D87226" w:rsidRDefault="00D4650A" w:rsidP="00A07C87">
            <w:pPr>
              <w:widowControl/>
              <w:suppressAutoHyphens w:val="0"/>
              <w:spacing w:after="0" w:line="240" w:lineRule="auto"/>
              <w:jc w:val="left"/>
              <w:rPr>
                <w:rFonts w:eastAsia="Arial" w:cs="Tahoma"/>
                <w:sz w:val="24"/>
                <w:szCs w:val="24"/>
                <w:lang w:eastAsia="en-US" w:bidi="ar-SA"/>
              </w:rPr>
            </w:pPr>
          </w:p>
        </w:tc>
        <w:tc>
          <w:tcPr>
            <w:tcW w:w="1920" w:type="dxa"/>
            <w:vAlign w:val="bottom"/>
            <w:hideMark/>
          </w:tcPr>
          <w:p w14:paraId="117CCDCF" w14:textId="77777777" w:rsidR="00D4650A" w:rsidRPr="00D87226" w:rsidRDefault="00D4650A" w:rsidP="00A07C87">
            <w:pPr>
              <w:widowControl/>
              <w:suppressAutoHyphens w:val="0"/>
              <w:spacing w:after="0" w:line="0" w:lineRule="atLeast"/>
              <w:ind w:left="240"/>
              <w:jc w:val="left"/>
              <w:rPr>
                <w:rFonts w:eastAsia="Arial" w:cs="Tahoma"/>
                <w:sz w:val="24"/>
                <w:szCs w:val="24"/>
                <w:lang w:eastAsia="en-US" w:bidi="ar-SA"/>
              </w:rPr>
            </w:pPr>
            <w:r w:rsidRPr="00D87226">
              <w:rPr>
                <w:rFonts w:eastAsia="Arial" w:cs="Tahoma"/>
                <w:sz w:val="24"/>
                <w:szCs w:val="24"/>
                <w:lang w:eastAsia="en-US" w:bidi="ar-SA"/>
              </w:rPr>
              <w:t>date</w:t>
            </w:r>
          </w:p>
        </w:tc>
        <w:tc>
          <w:tcPr>
            <w:tcW w:w="1900" w:type="dxa"/>
            <w:gridSpan w:val="2"/>
            <w:vAlign w:val="bottom"/>
            <w:hideMark/>
          </w:tcPr>
          <w:p w14:paraId="7BF040BB" w14:textId="77777777" w:rsidR="00D4650A" w:rsidRPr="00D87226" w:rsidRDefault="00D4650A" w:rsidP="00A07C87">
            <w:pPr>
              <w:widowControl/>
              <w:suppressAutoHyphens w:val="0"/>
              <w:spacing w:after="0" w:line="0" w:lineRule="atLeast"/>
              <w:ind w:left="160"/>
              <w:jc w:val="left"/>
              <w:rPr>
                <w:rFonts w:eastAsia="Arial" w:cs="Tahoma"/>
                <w:sz w:val="24"/>
                <w:szCs w:val="24"/>
                <w:lang w:eastAsia="en-US" w:bidi="ar-SA"/>
              </w:rPr>
            </w:pPr>
            <w:r w:rsidRPr="00D87226">
              <w:rPr>
                <w:rFonts w:eastAsia="Arial" w:cs="Tahoma"/>
                <w:sz w:val="24"/>
                <w:szCs w:val="24"/>
                <w:lang w:eastAsia="en-US" w:bidi="ar-SA"/>
              </w:rPr>
              <w:t>Ngày sinh</w:t>
            </w:r>
          </w:p>
        </w:tc>
        <w:tc>
          <w:tcPr>
            <w:tcW w:w="1740" w:type="dxa"/>
            <w:vAlign w:val="bottom"/>
          </w:tcPr>
          <w:p w14:paraId="4AF05186" w14:textId="77777777" w:rsidR="00D4650A" w:rsidRPr="00D87226" w:rsidRDefault="00D4650A" w:rsidP="00A07C87">
            <w:pPr>
              <w:widowControl/>
              <w:suppressAutoHyphens w:val="0"/>
              <w:spacing w:after="0" w:line="0" w:lineRule="atLeast"/>
              <w:jc w:val="left"/>
              <w:rPr>
                <w:rFonts w:eastAsia="Times New Roman" w:cs="Tahoma"/>
                <w:sz w:val="24"/>
                <w:szCs w:val="24"/>
                <w:lang w:eastAsia="en-US" w:bidi="ar-SA"/>
              </w:rPr>
            </w:pPr>
          </w:p>
        </w:tc>
      </w:tr>
    </w:tbl>
    <w:bookmarkEnd w:id="21"/>
    <w:p w14:paraId="0D32349C" w14:textId="77777777" w:rsidR="00D4650A" w:rsidRPr="00D87226" w:rsidRDefault="00D4650A" w:rsidP="00D4650A">
      <w:pPr>
        <w:widowControl/>
        <w:suppressAutoHyphens w:val="0"/>
        <w:spacing w:after="0" w:line="20" w:lineRule="exact"/>
        <w:jc w:val="left"/>
        <w:rPr>
          <w:rFonts w:eastAsia="Times New Roman" w:cs="Tahoma"/>
          <w:sz w:val="24"/>
          <w:szCs w:val="24"/>
          <w:lang w:eastAsia="en-US" w:bidi="ar-SA"/>
        </w:rPr>
      </w:pPr>
      <w:r w:rsidRPr="00D87226">
        <w:rPr>
          <w:rFonts w:eastAsia="Calibri" w:cs="Tahoma"/>
          <w:noProof/>
          <w:sz w:val="24"/>
          <w:szCs w:val="24"/>
          <w:lang w:eastAsia="en-US" w:bidi="ar-SA"/>
        </w:rPr>
        <w:drawing>
          <wp:anchor distT="0" distB="0" distL="114300" distR="114300" simplePos="0" relativeHeight="251664384" behindDoc="1" locked="0" layoutInCell="1" allowOverlap="1" wp14:anchorId="339B1F05" wp14:editId="6101C87F">
            <wp:simplePos x="0" y="0"/>
            <wp:positionH relativeFrom="column">
              <wp:posOffset>33020</wp:posOffset>
            </wp:positionH>
            <wp:positionV relativeFrom="paragraph">
              <wp:posOffset>-3201670</wp:posOffset>
            </wp:positionV>
            <wp:extent cx="5880100" cy="3167380"/>
            <wp:effectExtent l="0" t="0" r="635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80100" cy="3167380"/>
                    </a:xfrm>
                    <a:prstGeom prst="rect">
                      <a:avLst/>
                    </a:prstGeom>
                    <a:noFill/>
                  </pic:spPr>
                </pic:pic>
              </a:graphicData>
            </a:graphic>
            <wp14:sizeRelH relativeFrom="page">
              <wp14:pctWidth>0</wp14:pctWidth>
            </wp14:sizeRelH>
            <wp14:sizeRelV relativeFrom="page">
              <wp14:pctHeight>0</wp14:pctHeight>
            </wp14:sizeRelV>
          </wp:anchor>
        </w:drawing>
      </w:r>
    </w:p>
    <w:p w14:paraId="0664BA55" w14:textId="77777777" w:rsidR="00D4650A" w:rsidRPr="00D87226" w:rsidRDefault="00D4650A" w:rsidP="00D4650A">
      <w:pPr>
        <w:tabs>
          <w:tab w:val="left" w:pos="1545"/>
        </w:tabs>
        <w:rPr>
          <w:rFonts w:eastAsia="Arial" w:cs="Tahoma"/>
          <w:sz w:val="24"/>
          <w:szCs w:val="24"/>
          <w:lang w:eastAsia="en-US" w:bidi="ar-SA"/>
        </w:rPr>
        <w:sectPr w:rsidR="00D4650A" w:rsidRPr="00D87226" w:rsidSect="00D4650A">
          <w:pgSz w:w="12240" w:h="15840"/>
          <w:pgMar w:top="1440" w:right="1440" w:bottom="482" w:left="1440" w:header="0" w:footer="0" w:gutter="0"/>
          <w:cols w:space="720"/>
        </w:sectPr>
      </w:pPr>
    </w:p>
    <w:tbl>
      <w:tblPr>
        <w:tblW w:w="0" w:type="auto"/>
        <w:tblLayout w:type="fixed"/>
        <w:tblCellMar>
          <w:left w:w="0" w:type="dxa"/>
          <w:right w:w="0" w:type="dxa"/>
        </w:tblCellMar>
        <w:tblLook w:val="04A0" w:firstRow="1" w:lastRow="0" w:firstColumn="1" w:lastColumn="0" w:noHBand="0" w:noVBand="1"/>
      </w:tblPr>
      <w:tblGrid>
        <w:gridCol w:w="1060"/>
        <w:gridCol w:w="2680"/>
        <w:gridCol w:w="1820"/>
        <w:gridCol w:w="1020"/>
        <w:gridCol w:w="900"/>
        <w:gridCol w:w="1000"/>
        <w:gridCol w:w="720"/>
      </w:tblGrid>
      <w:tr w:rsidR="00D4650A" w:rsidRPr="00D87226" w14:paraId="0AB902BC" w14:textId="77777777" w:rsidTr="00A07C87">
        <w:trPr>
          <w:trHeight w:val="322"/>
        </w:trPr>
        <w:tc>
          <w:tcPr>
            <w:tcW w:w="1060" w:type="dxa"/>
            <w:vAlign w:val="bottom"/>
            <w:hideMark/>
          </w:tcPr>
          <w:p w14:paraId="614D09EC" w14:textId="77777777" w:rsidR="00D4650A" w:rsidRPr="00D87226" w:rsidRDefault="00D4650A" w:rsidP="00A07C87">
            <w:pPr>
              <w:widowControl/>
              <w:suppressAutoHyphens w:val="0"/>
              <w:spacing w:after="0" w:line="0" w:lineRule="atLeast"/>
              <w:ind w:left="180"/>
              <w:jc w:val="left"/>
              <w:rPr>
                <w:rFonts w:eastAsia="Arial" w:cs="Tahoma"/>
                <w:sz w:val="24"/>
                <w:szCs w:val="24"/>
                <w:lang w:eastAsia="en-US" w:bidi="ar-SA"/>
              </w:rPr>
            </w:pPr>
            <w:bookmarkStart w:id="22" w:name="page59"/>
            <w:bookmarkStart w:id="23" w:name="OLE_LINK6"/>
            <w:bookmarkEnd w:id="22"/>
            <w:r w:rsidRPr="00D87226">
              <w:rPr>
                <w:rFonts w:eastAsia="Arial" w:cs="Tahoma"/>
                <w:sz w:val="24"/>
                <w:szCs w:val="24"/>
                <w:lang w:eastAsia="en-US" w:bidi="ar-SA"/>
              </w:rPr>
              <w:lastRenderedPageBreak/>
              <w:t>STT</w:t>
            </w:r>
          </w:p>
        </w:tc>
        <w:tc>
          <w:tcPr>
            <w:tcW w:w="2680" w:type="dxa"/>
            <w:vAlign w:val="bottom"/>
            <w:hideMark/>
          </w:tcPr>
          <w:p w14:paraId="638281AB" w14:textId="77777777" w:rsidR="00D4650A" w:rsidRPr="00D87226" w:rsidRDefault="00D4650A" w:rsidP="00A07C87">
            <w:pPr>
              <w:widowControl/>
              <w:suppressAutoHyphens w:val="0"/>
              <w:spacing w:after="0" w:line="0" w:lineRule="atLeast"/>
              <w:ind w:left="960"/>
              <w:jc w:val="left"/>
              <w:rPr>
                <w:rFonts w:eastAsia="Arial" w:cs="Tahoma"/>
                <w:sz w:val="24"/>
                <w:szCs w:val="24"/>
                <w:lang w:eastAsia="en-US" w:bidi="ar-SA"/>
              </w:rPr>
            </w:pPr>
            <w:r w:rsidRPr="00D87226">
              <w:rPr>
                <w:rFonts w:eastAsia="Arial" w:cs="Tahoma"/>
                <w:sz w:val="24"/>
                <w:szCs w:val="24"/>
                <w:lang w:eastAsia="en-US" w:bidi="ar-SA"/>
              </w:rPr>
              <w:t>Thuộc tính</w:t>
            </w:r>
          </w:p>
        </w:tc>
        <w:tc>
          <w:tcPr>
            <w:tcW w:w="1820" w:type="dxa"/>
            <w:vAlign w:val="bottom"/>
            <w:hideMark/>
          </w:tcPr>
          <w:p w14:paraId="20B55C48" w14:textId="77777777" w:rsidR="00D4650A" w:rsidRPr="00D87226" w:rsidRDefault="00D4650A" w:rsidP="00A07C87">
            <w:pPr>
              <w:widowControl/>
              <w:suppressAutoHyphens w:val="0"/>
              <w:spacing w:after="0" w:line="0" w:lineRule="atLeast"/>
              <w:ind w:left="140"/>
              <w:jc w:val="left"/>
              <w:rPr>
                <w:rFonts w:eastAsia="Arial" w:cs="Tahoma"/>
                <w:sz w:val="24"/>
                <w:szCs w:val="24"/>
                <w:lang w:eastAsia="en-US" w:bidi="ar-SA"/>
              </w:rPr>
            </w:pPr>
            <w:r w:rsidRPr="00D87226">
              <w:rPr>
                <w:rFonts w:eastAsia="Arial" w:cs="Tahoma"/>
                <w:sz w:val="24"/>
                <w:szCs w:val="24"/>
                <w:lang w:eastAsia="en-US" w:bidi="ar-SA"/>
              </w:rPr>
              <w:t>Kiểu dữ liệu</w:t>
            </w:r>
          </w:p>
        </w:tc>
        <w:tc>
          <w:tcPr>
            <w:tcW w:w="1920" w:type="dxa"/>
            <w:gridSpan w:val="2"/>
            <w:vAlign w:val="bottom"/>
            <w:hideMark/>
          </w:tcPr>
          <w:p w14:paraId="68A203DB" w14:textId="77777777" w:rsidR="00D4650A" w:rsidRPr="00D87226" w:rsidRDefault="00D4650A" w:rsidP="00A07C87">
            <w:pPr>
              <w:widowControl/>
              <w:suppressAutoHyphens w:val="0"/>
              <w:spacing w:after="0" w:line="0" w:lineRule="atLeast"/>
              <w:ind w:left="160"/>
              <w:jc w:val="left"/>
              <w:rPr>
                <w:rFonts w:eastAsia="Arial" w:cs="Tahoma"/>
                <w:sz w:val="24"/>
                <w:szCs w:val="24"/>
                <w:lang w:eastAsia="en-US" w:bidi="ar-SA"/>
              </w:rPr>
            </w:pPr>
            <w:r w:rsidRPr="00D87226">
              <w:rPr>
                <w:rFonts w:eastAsia="Arial" w:cs="Tahoma"/>
                <w:sz w:val="24"/>
                <w:szCs w:val="24"/>
                <w:lang w:eastAsia="en-US" w:bidi="ar-SA"/>
              </w:rPr>
              <w:t>Diễn giải</w:t>
            </w:r>
          </w:p>
        </w:tc>
        <w:tc>
          <w:tcPr>
            <w:tcW w:w="1000" w:type="dxa"/>
            <w:vAlign w:val="bottom"/>
            <w:hideMark/>
          </w:tcPr>
          <w:p w14:paraId="2A7AD043" w14:textId="77777777" w:rsidR="00D4650A" w:rsidRPr="00D87226" w:rsidRDefault="00D4650A" w:rsidP="00A07C87">
            <w:pPr>
              <w:widowControl/>
              <w:suppressAutoHyphens w:val="0"/>
              <w:spacing w:after="0" w:line="0" w:lineRule="atLeast"/>
              <w:ind w:left="80"/>
              <w:jc w:val="left"/>
              <w:rPr>
                <w:rFonts w:eastAsia="Arial" w:cs="Tahoma"/>
                <w:w w:val="93"/>
                <w:sz w:val="24"/>
                <w:szCs w:val="24"/>
                <w:lang w:eastAsia="en-US" w:bidi="ar-SA"/>
              </w:rPr>
            </w:pPr>
            <w:r w:rsidRPr="00D87226">
              <w:rPr>
                <w:rFonts w:eastAsia="Arial" w:cs="Tahoma"/>
                <w:w w:val="93"/>
                <w:sz w:val="24"/>
                <w:szCs w:val="24"/>
                <w:lang w:eastAsia="en-US" w:bidi="ar-SA"/>
              </w:rPr>
              <w:t>Ghi chú</w:t>
            </w:r>
          </w:p>
        </w:tc>
        <w:tc>
          <w:tcPr>
            <w:tcW w:w="720" w:type="dxa"/>
            <w:vAlign w:val="bottom"/>
          </w:tcPr>
          <w:p w14:paraId="44945CCD" w14:textId="77777777" w:rsidR="00D4650A" w:rsidRPr="00D87226" w:rsidRDefault="00D4650A" w:rsidP="00A07C87">
            <w:pPr>
              <w:widowControl/>
              <w:suppressAutoHyphens w:val="0"/>
              <w:spacing w:after="0" w:line="0" w:lineRule="atLeast"/>
              <w:jc w:val="left"/>
              <w:rPr>
                <w:rFonts w:eastAsia="Times New Roman" w:cs="Tahoma"/>
                <w:sz w:val="24"/>
                <w:szCs w:val="24"/>
                <w:lang w:eastAsia="en-US" w:bidi="ar-SA"/>
              </w:rPr>
            </w:pPr>
          </w:p>
        </w:tc>
      </w:tr>
      <w:tr w:rsidR="00D4650A" w:rsidRPr="00D87226" w14:paraId="1634946F" w14:textId="77777777" w:rsidTr="00A07C87">
        <w:trPr>
          <w:trHeight w:val="322"/>
        </w:trPr>
        <w:tc>
          <w:tcPr>
            <w:tcW w:w="1060" w:type="dxa"/>
            <w:vAlign w:val="bottom"/>
          </w:tcPr>
          <w:p w14:paraId="76AAAD1A" w14:textId="77777777" w:rsidR="00D4650A" w:rsidRPr="00D87226" w:rsidRDefault="00D4650A" w:rsidP="00A07C87">
            <w:pPr>
              <w:widowControl/>
              <w:suppressAutoHyphens w:val="0"/>
              <w:spacing w:after="0" w:line="0" w:lineRule="atLeast"/>
              <w:ind w:left="180"/>
              <w:jc w:val="left"/>
              <w:rPr>
                <w:rFonts w:eastAsia="Arial" w:cs="Tahoma"/>
                <w:sz w:val="24"/>
                <w:szCs w:val="24"/>
                <w:lang w:eastAsia="en-US" w:bidi="ar-SA"/>
              </w:rPr>
            </w:pPr>
          </w:p>
        </w:tc>
        <w:tc>
          <w:tcPr>
            <w:tcW w:w="2680" w:type="dxa"/>
            <w:vAlign w:val="bottom"/>
          </w:tcPr>
          <w:p w14:paraId="0CBFB13D" w14:textId="77777777" w:rsidR="00D4650A" w:rsidRPr="00D87226" w:rsidRDefault="00D4650A" w:rsidP="00A07C87">
            <w:pPr>
              <w:widowControl/>
              <w:suppressAutoHyphens w:val="0"/>
              <w:spacing w:after="0" w:line="0" w:lineRule="atLeast"/>
              <w:ind w:left="960"/>
              <w:jc w:val="left"/>
              <w:rPr>
                <w:rFonts w:eastAsia="Arial" w:cs="Tahoma"/>
                <w:sz w:val="24"/>
                <w:szCs w:val="24"/>
                <w:lang w:eastAsia="en-US" w:bidi="ar-SA"/>
              </w:rPr>
            </w:pPr>
          </w:p>
        </w:tc>
        <w:tc>
          <w:tcPr>
            <w:tcW w:w="1820" w:type="dxa"/>
            <w:vAlign w:val="bottom"/>
          </w:tcPr>
          <w:p w14:paraId="30FF2F21" w14:textId="77777777" w:rsidR="00D4650A" w:rsidRPr="00D87226" w:rsidRDefault="00D4650A" w:rsidP="00A07C87">
            <w:pPr>
              <w:widowControl/>
              <w:suppressAutoHyphens w:val="0"/>
              <w:spacing w:after="0" w:line="0" w:lineRule="atLeast"/>
              <w:ind w:left="140"/>
              <w:jc w:val="left"/>
              <w:rPr>
                <w:rFonts w:eastAsia="Arial" w:cs="Tahoma"/>
                <w:sz w:val="24"/>
                <w:szCs w:val="24"/>
                <w:lang w:eastAsia="en-US" w:bidi="ar-SA"/>
              </w:rPr>
            </w:pPr>
          </w:p>
        </w:tc>
        <w:tc>
          <w:tcPr>
            <w:tcW w:w="1920" w:type="dxa"/>
            <w:gridSpan w:val="2"/>
            <w:vAlign w:val="bottom"/>
          </w:tcPr>
          <w:p w14:paraId="48BFC0C8" w14:textId="77777777" w:rsidR="00D4650A" w:rsidRPr="00D87226" w:rsidRDefault="00D4650A" w:rsidP="00A07C87">
            <w:pPr>
              <w:widowControl/>
              <w:suppressAutoHyphens w:val="0"/>
              <w:spacing w:after="0" w:line="0" w:lineRule="atLeast"/>
              <w:ind w:left="160"/>
              <w:jc w:val="left"/>
              <w:rPr>
                <w:rFonts w:eastAsia="Arial" w:cs="Tahoma"/>
                <w:sz w:val="24"/>
                <w:szCs w:val="24"/>
                <w:lang w:eastAsia="en-US" w:bidi="ar-SA"/>
              </w:rPr>
            </w:pPr>
          </w:p>
        </w:tc>
        <w:tc>
          <w:tcPr>
            <w:tcW w:w="1000" w:type="dxa"/>
            <w:vAlign w:val="bottom"/>
          </w:tcPr>
          <w:p w14:paraId="7F53908B" w14:textId="77777777" w:rsidR="00D4650A" w:rsidRPr="00D87226" w:rsidRDefault="00D4650A" w:rsidP="00A07C87">
            <w:pPr>
              <w:widowControl/>
              <w:suppressAutoHyphens w:val="0"/>
              <w:spacing w:after="0" w:line="0" w:lineRule="atLeast"/>
              <w:ind w:left="80"/>
              <w:jc w:val="left"/>
              <w:rPr>
                <w:rFonts w:eastAsia="Arial" w:cs="Tahoma"/>
                <w:w w:val="93"/>
                <w:sz w:val="24"/>
                <w:szCs w:val="24"/>
                <w:lang w:eastAsia="en-US" w:bidi="ar-SA"/>
              </w:rPr>
            </w:pPr>
          </w:p>
        </w:tc>
        <w:tc>
          <w:tcPr>
            <w:tcW w:w="720" w:type="dxa"/>
            <w:vAlign w:val="bottom"/>
          </w:tcPr>
          <w:p w14:paraId="43DD272C" w14:textId="77777777" w:rsidR="00D4650A" w:rsidRPr="00D87226" w:rsidRDefault="00D4650A" w:rsidP="00A07C87">
            <w:pPr>
              <w:widowControl/>
              <w:suppressAutoHyphens w:val="0"/>
              <w:spacing w:after="0" w:line="0" w:lineRule="atLeast"/>
              <w:jc w:val="left"/>
              <w:rPr>
                <w:rFonts w:eastAsia="Times New Roman" w:cs="Tahoma"/>
                <w:sz w:val="24"/>
                <w:szCs w:val="24"/>
                <w:lang w:eastAsia="en-US" w:bidi="ar-SA"/>
              </w:rPr>
            </w:pPr>
          </w:p>
        </w:tc>
      </w:tr>
      <w:tr w:rsidR="00D4650A" w:rsidRPr="00D87226" w14:paraId="0233DDEB" w14:textId="77777777" w:rsidTr="00A07C87">
        <w:trPr>
          <w:trHeight w:val="379"/>
        </w:trPr>
        <w:tc>
          <w:tcPr>
            <w:tcW w:w="1060" w:type="dxa"/>
            <w:vAlign w:val="bottom"/>
            <w:hideMark/>
          </w:tcPr>
          <w:p w14:paraId="7A2F2ACE" w14:textId="77777777" w:rsidR="00D4650A" w:rsidRPr="00D87226" w:rsidRDefault="00D4650A" w:rsidP="00A07C87">
            <w:pPr>
              <w:widowControl/>
              <w:suppressAutoHyphens w:val="0"/>
              <w:spacing w:after="0" w:line="0" w:lineRule="atLeast"/>
              <w:ind w:left="180"/>
              <w:jc w:val="left"/>
              <w:rPr>
                <w:rFonts w:eastAsia="Arial" w:cs="Tahoma"/>
                <w:sz w:val="24"/>
                <w:szCs w:val="24"/>
                <w:lang w:eastAsia="en-US" w:bidi="ar-SA"/>
              </w:rPr>
            </w:pPr>
            <w:r w:rsidRPr="00D87226">
              <w:rPr>
                <w:rFonts w:eastAsia="Arial" w:cs="Tahoma"/>
                <w:sz w:val="24"/>
                <w:szCs w:val="24"/>
                <w:lang w:eastAsia="en-US" w:bidi="ar-SA"/>
              </w:rPr>
              <w:t>1</w:t>
            </w:r>
          </w:p>
        </w:tc>
        <w:tc>
          <w:tcPr>
            <w:tcW w:w="2680" w:type="dxa"/>
            <w:vAlign w:val="bottom"/>
            <w:hideMark/>
          </w:tcPr>
          <w:p w14:paraId="7E8A21C9" w14:textId="77777777" w:rsidR="00D4650A" w:rsidRPr="00D87226" w:rsidRDefault="00D4650A" w:rsidP="00A07C87">
            <w:pPr>
              <w:widowControl/>
              <w:suppressAutoHyphens w:val="0"/>
              <w:spacing w:after="0" w:line="0" w:lineRule="atLeast"/>
              <w:ind w:left="960"/>
              <w:jc w:val="left"/>
              <w:rPr>
                <w:rFonts w:eastAsia="Arial" w:cs="Tahoma"/>
                <w:sz w:val="24"/>
                <w:szCs w:val="24"/>
                <w:lang w:eastAsia="en-US" w:bidi="ar-SA"/>
              </w:rPr>
            </w:pPr>
            <w:r w:rsidRPr="00D87226">
              <w:rPr>
                <w:rFonts w:eastAsia="Arial" w:cs="Tahoma"/>
                <w:sz w:val="24"/>
                <w:szCs w:val="24"/>
                <w:lang w:eastAsia="en-US" w:bidi="ar-SA"/>
              </w:rPr>
              <w:t>id</w:t>
            </w:r>
          </w:p>
        </w:tc>
        <w:tc>
          <w:tcPr>
            <w:tcW w:w="1820" w:type="dxa"/>
            <w:vAlign w:val="bottom"/>
            <w:hideMark/>
          </w:tcPr>
          <w:p w14:paraId="143F0D17" w14:textId="77777777" w:rsidR="00D4650A" w:rsidRPr="00D87226" w:rsidRDefault="00D4650A" w:rsidP="00A07C87">
            <w:pPr>
              <w:widowControl/>
              <w:suppressAutoHyphens w:val="0"/>
              <w:spacing w:after="0" w:line="0" w:lineRule="atLeast"/>
              <w:ind w:left="140"/>
              <w:jc w:val="left"/>
              <w:rPr>
                <w:rFonts w:eastAsia="Arial" w:cs="Tahoma"/>
                <w:sz w:val="24"/>
                <w:szCs w:val="24"/>
                <w:lang w:eastAsia="en-US" w:bidi="ar-SA"/>
              </w:rPr>
            </w:pPr>
            <w:proofErr w:type="gramStart"/>
            <w:r w:rsidRPr="00D87226">
              <w:rPr>
                <w:rFonts w:eastAsia="Arial" w:cs="Tahoma"/>
                <w:sz w:val="24"/>
                <w:szCs w:val="24"/>
                <w:lang w:eastAsia="en-US" w:bidi="ar-SA"/>
              </w:rPr>
              <w:t>int(</w:t>
            </w:r>
            <w:proofErr w:type="gramEnd"/>
            <w:r w:rsidRPr="00D87226">
              <w:rPr>
                <w:rFonts w:eastAsia="Arial" w:cs="Tahoma"/>
                <w:sz w:val="24"/>
                <w:szCs w:val="24"/>
                <w:lang w:eastAsia="en-US" w:bidi="ar-SA"/>
              </w:rPr>
              <w:t>11)</w:t>
            </w:r>
          </w:p>
        </w:tc>
        <w:tc>
          <w:tcPr>
            <w:tcW w:w="1020" w:type="dxa"/>
            <w:vAlign w:val="bottom"/>
            <w:hideMark/>
          </w:tcPr>
          <w:p w14:paraId="51E5E294" w14:textId="77777777" w:rsidR="00D4650A" w:rsidRPr="00D87226" w:rsidRDefault="00D4650A" w:rsidP="00A07C87">
            <w:pPr>
              <w:widowControl/>
              <w:suppressAutoHyphens w:val="0"/>
              <w:spacing w:after="0" w:line="0" w:lineRule="atLeast"/>
              <w:ind w:left="160"/>
              <w:jc w:val="left"/>
              <w:rPr>
                <w:rFonts w:eastAsia="Arial" w:cs="Tahoma"/>
                <w:sz w:val="24"/>
                <w:szCs w:val="24"/>
                <w:lang w:eastAsia="en-US" w:bidi="ar-SA"/>
              </w:rPr>
            </w:pPr>
            <w:r w:rsidRPr="00D87226">
              <w:rPr>
                <w:rFonts w:eastAsia="Arial" w:cs="Tahoma"/>
                <w:sz w:val="24"/>
                <w:szCs w:val="24"/>
                <w:lang w:eastAsia="en-US" w:bidi="ar-SA"/>
              </w:rPr>
              <w:t>Id</w:t>
            </w:r>
          </w:p>
        </w:tc>
        <w:tc>
          <w:tcPr>
            <w:tcW w:w="900" w:type="dxa"/>
            <w:vAlign w:val="bottom"/>
            <w:hideMark/>
          </w:tcPr>
          <w:p w14:paraId="7B321C95" w14:textId="77777777" w:rsidR="00D4650A" w:rsidRPr="00D87226" w:rsidRDefault="00D4650A" w:rsidP="00A07C87">
            <w:pPr>
              <w:widowControl/>
              <w:suppressAutoHyphens w:val="0"/>
              <w:spacing w:after="0" w:line="0" w:lineRule="atLeast"/>
              <w:jc w:val="right"/>
              <w:rPr>
                <w:rFonts w:eastAsia="Arial" w:cs="Tahoma"/>
                <w:w w:val="99"/>
                <w:sz w:val="24"/>
                <w:szCs w:val="24"/>
                <w:lang w:eastAsia="en-US" w:bidi="ar-SA"/>
              </w:rPr>
            </w:pPr>
            <w:r w:rsidRPr="00D87226">
              <w:rPr>
                <w:rFonts w:eastAsia="Arial" w:cs="Tahoma"/>
                <w:w w:val="99"/>
                <w:sz w:val="24"/>
                <w:szCs w:val="24"/>
                <w:lang w:eastAsia="en-US" w:bidi="ar-SA"/>
              </w:rPr>
              <w:t>người</w:t>
            </w:r>
          </w:p>
        </w:tc>
        <w:tc>
          <w:tcPr>
            <w:tcW w:w="1000" w:type="dxa"/>
            <w:vAlign w:val="bottom"/>
            <w:hideMark/>
          </w:tcPr>
          <w:p w14:paraId="4C7F71A5" w14:textId="77777777" w:rsidR="00D4650A" w:rsidRPr="00D87226" w:rsidRDefault="00D4650A" w:rsidP="00A07C87">
            <w:pPr>
              <w:widowControl/>
              <w:suppressAutoHyphens w:val="0"/>
              <w:spacing w:after="0" w:line="0" w:lineRule="atLeast"/>
              <w:ind w:left="80"/>
              <w:jc w:val="left"/>
              <w:rPr>
                <w:rFonts w:eastAsia="Arial" w:cs="Tahoma"/>
                <w:sz w:val="24"/>
                <w:szCs w:val="24"/>
                <w:lang w:eastAsia="en-US" w:bidi="ar-SA"/>
              </w:rPr>
            </w:pPr>
            <w:r w:rsidRPr="00D87226">
              <w:rPr>
                <w:rFonts w:eastAsia="Arial" w:cs="Tahoma"/>
                <w:sz w:val="24"/>
                <w:szCs w:val="24"/>
                <w:lang w:eastAsia="en-US" w:bidi="ar-SA"/>
              </w:rPr>
              <w:t>Khóa</w:t>
            </w:r>
          </w:p>
        </w:tc>
        <w:tc>
          <w:tcPr>
            <w:tcW w:w="720" w:type="dxa"/>
            <w:vAlign w:val="bottom"/>
            <w:hideMark/>
          </w:tcPr>
          <w:p w14:paraId="5037A7F9" w14:textId="77777777" w:rsidR="00D4650A" w:rsidRPr="00D87226" w:rsidRDefault="00D4650A" w:rsidP="00A07C87">
            <w:pPr>
              <w:widowControl/>
              <w:suppressAutoHyphens w:val="0"/>
              <w:spacing w:after="0" w:line="0" w:lineRule="atLeast"/>
              <w:ind w:left="20"/>
              <w:jc w:val="left"/>
              <w:rPr>
                <w:rFonts w:eastAsia="Arial" w:cs="Tahoma"/>
                <w:w w:val="89"/>
                <w:sz w:val="24"/>
                <w:szCs w:val="24"/>
                <w:lang w:eastAsia="en-US" w:bidi="ar-SA"/>
              </w:rPr>
            </w:pPr>
            <w:r w:rsidRPr="00D87226">
              <w:rPr>
                <w:rFonts w:eastAsia="Arial" w:cs="Tahoma"/>
                <w:w w:val="89"/>
                <w:sz w:val="24"/>
                <w:szCs w:val="24"/>
                <w:lang w:eastAsia="en-US" w:bidi="ar-SA"/>
              </w:rPr>
              <w:t>chính,</w:t>
            </w:r>
          </w:p>
        </w:tc>
      </w:tr>
      <w:tr w:rsidR="00D4650A" w:rsidRPr="00D87226" w14:paraId="39A74611" w14:textId="77777777" w:rsidTr="00A07C87">
        <w:trPr>
          <w:trHeight w:val="296"/>
        </w:trPr>
        <w:tc>
          <w:tcPr>
            <w:tcW w:w="1060" w:type="dxa"/>
            <w:vMerge w:val="restart"/>
            <w:vAlign w:val="bottom"/>
            <w:hideMark/>
          </w:tcPr>
          <w:p w14:paraId="1AD52769" w14:textId="77777777" w:rsidR="00D4650A" w:rsidRPr="00D87226" w:rsidRDefault="00D4650A" w:rsidP="00A07C87">
            <w:pPr>
              <w:widowControl/>
              <w:suppressAutoHyphens w:val="0"/>
              <w:spacing w:after="0" w:line="0" w:lineRule="atLeast"/>
              <w:ind w:left="180"/>
              <w:jc w:val="left"/>
              <w:rPr>
                <w:rFonts w:eastAsia="Arial" w:cs="Tahoma"/>
                <w:sz w:val="24"/>
                <w:szCs w:val="24"/>
                <w:lang w:eastAsia="en-US" w:bidi="ar-SA"/>
              </w:rPr>
            </w:pPr>
            <w:r w:rsidRPr="00D87226">
              <w:rPr>
                <w:rFonts w:eastAsia="Arial" w:cs="Tahoma"/>
                <w:sz w:val="24"/>
                <w:szCs w:val="24"/>
                <w:lang w:eastAsia="en-US" w:bidi="ar-SA"/>
              </w:rPr>
              <w:t>2</w:t>
            </w:r>
          </w:p>
        </w:tc>
        <w:tc>
          <w:tcPr>
            <w:tcW w:w="2680" w:type="dxa"/>
            <w:vMerge w:val="restart"/>
            <w:vAlign w:val="bottom"/>
            <w:hideMark/>
          </w:tcPr>
          <w:p w14:paraId="7E55B2F9" w14:textId="77777777" w:rsidR="00D4650A" w:rsidRPr="00D87226" w:rsidRDefault="00D4650A" w:rsidP="00A07C87">
            <w:pPr>
              <w:widowControl/>
              <w:suppressAutoHyphens w:val="0"/>
              <w:spacing w:after="0" w:line="0" w:lineRule="atLeast"/>
              <w:ind w:left="960"/>
              <w:jc w:val="left"/>
              <w:rPr>
                <w:rFonts w:eastAsia="Arial" w:cs="Tahoma"/>
                <w:sz w:val="24"/>
                <w:szCs w:val="24"/>
                <w:lang w:eastAsia="en-US" w:bidi="ar-SA"/>
              </w:rPr>
            </w:pPr>
            <w:r w:rsidRPr="00D87226">
              <w:rPr>
                <w:rFonts w:eastAsia="Arial" w:cs="Tahoma"/>
                <w:sz w:val="24"/>
                <w:szCs w:val="24"/>
                <w:lang w:eastAsia="en-US" w:bidi="ar-SA"/>
              </w:rPr>
              <w:t>username</w:t>
            </w:r>
          </w:p>
        </w:tc>
        <w:tc>
          <w:tcPr>
            <w:tcW w:w="1820" w:type="dxa"/>
            <w:vMerge w:val="restart"/>
            <w:vAlign w:val="bottom"/>
            <w:hideMark/>
          </w:tcPr>
          <w:p w14:paraId="38BFE468" w14:textId="77777777" w:rsidR="00D4650A" w:rsidRPr="00D87226" w:rsidRDefault="00D4650A" w:rsidP="00A07C87">
            <w:pPr>
              <w:widowControl/>
              <w:suppressAutoHyphens w:val="0"/>
              <w:spacing w:after="0" w:line="0" w:lineRule="atLeast"/>
              <w:ind w:left="140"/>
              <w:jc w:val="left"/>
              <w:rPr>
                <w:rFonts w:eastAsia="Arial" w:cs="Tahoma"/>
                <w:sz w:val="24"/>
                <w:szCs w:val="24"/>
                <w:lang w:eastAsia="en-US" w:bidi="ar-SA"/>
              </w:rPr>
            </w:pPr>
            <w:proofErr w:type="gramStart"/>
            <w:r w:rsidRPr="00D87226">
              <w:rPr>
                <w:rFonts w:eastAsia="Arial" w:cs="Tahoma"/>
                <w:sz w:val="24"/>
                <w:szCs w:val="24"/>
                <w:lang w:eastAsia="en-US" w:bidi="ar-SA"/>
              </w:rPr>
              <w:t>varchar(</w:t>
            </w:r>
            <w:proofErr w:type="gramEnd"/>
            <w:r w:rsidRPr="00D87226">
              <w:rPr>
                <w:rFonts w:eastAsia="Arial" w:cs="Tahoma"/>
                <w:sz w:val="24"/>
                <w:szCs w:val="24"/>
                <w:lang w:eastAsia="en-US" w:bidi="ar-SA"/>
              </w:rPr>
              <w:t>10</w:t>
            </w:r>
          </w:p>
        </w:tc>
        <w:tc>
          <w:tcPr>
            <w:tcW w:w="1020" w:type="dxa"/>
            <w:vAlign w:val="bottom"/>
            <w:hideMark/>
          </w:tcPr>
          <w:p w14:paraId="34AA3DA1" w14:textId="77777777" w:rsidR="00D4650A" w:rsidRPr="00D87226" w:rsidRDefault="00D4650A" w:rsidP="00A07C87">
            <w:pPr>
              <w:widowControl/>
              <w:suppressAutoHyphens w:val="0"/>
              <w:spacing w:after="0" w:line="296" w:lineRule="exact"/>
              <w:ind w:left="160"/>
              <w:jc w:val="left"/>
              <w:rPr>
                <w:rFonts w:eastAsia="Arial" w:cs="Tahoma"/>
                <w:sz w:val="24"/>
                <w:szCs w:val="24"/>
                <w:lang w:eastAsia="en-US" w:bidi="ar-SA"/>
              </w:rPr>
            </w:pPr>
            <w:r w:rsidRPr="00D87226">
              <w:rPr>
                <w:rFonts w:eastAsia="Arial" w:cs="Tahoma"/>
                <w:sz w:val="24"/>
                <w:szCs w:val="24"/>
                <w:lang w:eastAsia="en-US" w:bidi="ar-SA"/>
              </w:rPr>
              <w:t>dùng</w:t>
            </w:r>
          </w:p>
        </w:tc>
        <w:tc>
          <w:tcPr>
            <w:tcW w:w="900" w:type="dxa"/>
            <w:vAlign w:val="bottom"/>
          </w:tcPr>
          <w:p w14:paraId="020B06C9" w14:textId="77777777" w:rsidR="00D4650A" w:rsidRPr="00D87226" w:rsidRDefault="00D4650A" w:rsidP="00A07C87">
            <w:pPr>
              <w:widowControl/>
              <w:suppressAutoHyphens w:val="0"/>
              <w:spacing w:after="0" w:line="0" w:lineRule="atLeast"/>
              <w:jc w:val="left"/>
              <w:rPr>
                <w:rFonts w:eastAsia="Times New Roman" w:cs="Tahoma"/>
                <w:sz w:val="24"/>
                <w:szCs w:val="24"/>
                <w:lang w:eastAsia="en-US" w:bidi="ar-SA"/>
              </w:rPr>
            </w:pPr>
          </w:p>
        </w:tc>
        <w:tc>
          <w:tcPr>
            <w:tcW w:w="1000" w:type="dxa"/>
            <w:vAlign w:val="bottom"/>
            <w:hideMark/>
          </w:tcPr>
          <w:p w14:paraId="7C0FF075" w14:textId="77777777" w:rsidR="00D4650A" w:rsidRPr="00D87226" w:rsidRDefault="00D4650A" w:rsidP="00A07C87">
            <w:pPr>
              <w:widowControl/>
              <w:suppressAutoHyphens w:val="0"/>
              <w:spacing w:after="0" w:line="296" w:lineRule="exact"/>
              <w:ind w:left="80"/>
              <w:jc w:val="left"/>
              <w:rPr>
                <w:rFonts w:eastAsia="Arial" w:cs="Tahoma"/>
                <w:sz w:val="24"/>
                <w:szCs w:val="24"/>
                <w:lang w:eastAsia="en-US" w:bidi="ar-SA"/>
              </w:rPr>
            </w:pPr>
            <w:r w:rsidRPr="00D87226">
              <w:rPr>
                <w:rFonts w:eastAsia="Arial" w:cs="Tahoma"/>
                <w:sz w:val="24"/>
                <w:szCs w:val="24"/>
                <w:lang w:eastAsia="en-US" w:bidi="ar-SA"/>
              </w:rPr>
              <w:t>auto</w:t>
            </w:r>
          </w:p>
        </w:tc>
        <w:tc>
          <w:tcPr>
            <w:tcW w:w="720" w:type="dxa"/>
            <w:vAlign w:val="bottom"/>
          </w:tcPr>
          <w:p w14:paraId="0A88B57D" w14:textId="77777777" w:rsidR="00D4650A" w:rsidRPr="00D87226" w:rsidRDefault="00D4650A" w:rsidP="00A07C87">
            <w:pPr>
              <w:widowControl/>
              <w:suppressAutoHyphens w:val="0"/>
              <w:spacing w:after="0" w:line="0" w:lineRule="atLeast"/>
              <w:jc w:val="left"/>
              <w:rPr>
                <w:rFonts w:eastAsia="Times New Roman" w:cs="Tahoma"/>
                <w:sz w:val="24"/>
                <w:szCs w:val="24"/>
                <w:lang w:eastAsia="en-US" w:bidi="ar-SA"/>
              </w:rPr>
            </w:pPr>
          </w:p>
        </w:tc>
      </w:tr>
      <w:tr w:rsidR="00D4650A" w:rsidRPr="00D87226" w14:paraId="4536006F" w14:textId="77777777" w:rsidTr="00A07C87">
        <w:trPr>
          <w:trHeight w:val="309"/>
        </w:trPr>
        <w:tc>
          <w:tcPr>
            <w:tcW w:w="1060" w:type="dxa"/>
            <w:vMerge/>
            <w:vAlign w:val="center"/>
            <w:hideMark/>
          </w:tcPr>
          <w:p w14:paraId="6137C2DB" w14:textId="77777777" w:rsidR="00D4650A" w:rsidRPr="00D87226" w:rsidRDefault="00D4650A" w:rsidP="00A07C87">
            <w:pPr>
              <w:widowControl/>
              <w:suppressAutoHyphens w:val="0"/>
              <w:spacing w:after="0" w:line="240" w:lineRule="auto"/>
              <w:jc w:val="left"/>
              <w:rPr>
                <w:rFonts w:eastAsia="Arial" w:cs="Tahoma"/>
                <w:sz w:val="24"/>
                <w:szCs w:val="24"/>
                <w:lang w:eastAsia="en-US" w:bidi="ar-SA"/>
              </w:rPr>
            </w:pPr>
          </w:p>
        </w:tc>
        <w:tc>
          <w:tcPr>
            <w:tcW w:w="2680" w:type="dxa"/>
            <w:vMerge/>
            <w:vAlign w:val="center"/>
            <w:hideMark/>
          </w:tcPr>
          <w:p w14:paraId="333B2CBE" w14:textId="77777777" w:rsidR="00D4650A" w:rsidRPr="00D87226" w:rsidRDefault="00D4650A" w:rsidP="00A07C87">
            <w:pPr>
              <w:widowControl/>
              <w:suppressAutoHyphens w:val="0"/>
              <w:spacing w:after="0" w:line="240" w:lineRule="auto"/>
              <w:jc w:val="left"/>
              <w:rPr>
                <w:rFonts w:eastAsia="Arial" w:cs="Tahoma"/>
                <w:sz w:val="24"/>
                <w:szCs w:val="24"/>
                <w:lang w:eastAsia="en-US" w:bidi="ar-SA"/>
              </w:rPr>
            </w:pPr>
          </w:p>
        </w:tc>
        <w:tc>
          <w:tcPr>
            <w:tcW w:w="1820" w:type="dxa"/>
            <w:vMerge/>
            <w:vAlign w:val="center"/>
            <w:hideMark/>
          </w:tcPr>
          <w:p w14:paraId="00303F0F" w14:textId="77777777" w:rsidR="00D4650A" w:rsidRPr="00D87226" w:rsidRDefault="00D4650A" w:rsidP="00A07C87">
            <w:pPr>
              <w:widowControl/>
              <w:suppressAutoHyphens w:val="0"/>
              <w:spacing w:after="0" w:line="240" w:lineRule="auto"/>
              <w:jc w:val="left"/>
              <w:rPr>
                <w:rFonts w:eastAsia="Arial" w:cs="Tahoma"/>
                <w:sz w:val="24"/>
                <w:szCs w:val="24"/>
                <w:lang w:eastAsia="en-US" w:bidi="ar-SA"/>
              </w:rPr>
            </w:pPr>
          </w:p>
        </w:tc>
        <w:tc>
          <w:tcPr>
            <w:tcW w:w="1920" w:type="dxa"/>
            <w:gridSpan w:val="2"/>
            <w:vAlign w:val="bottom"/>
            <w:hideMark/>
          </w:tcPr>
          <w:p w14:paraId="55EFC13E" w14:textId="77777777" w:rsidR="00D4650A" w:rsidRPr="00D87226" w:rsidRDefault="00D4650A" w:rsidP="00A07C87">
            <w:pPr>
              <w:widowControl/>
              <w:suppressAutoHyphens w:val="0"/>
              <w:spacing w:after="0" w:line="308" w:lineRule="exact"/>
              <w:ind w:left="160"/>
              <w:jc w:val="left"/>
              <w:rPr>
                <w:rFonts w:eastAsia="Arial" w:cs="Tahoma"/>
                <w:sz w:val="24"/>
                <w:szCs w:val="24"/>
                <w:lang w:eastAsia="en-US" w:bidi="ar-SA"/>
              </w:rPr>
            </w:pPr>
            <w:r w:rsidRPr="00D87226">
              <w:rPr>
                <w:rFonts w:eastAsia="Arial" w:cs="Tahoma"/>
                <w:sz w:val="24"/>
                <w:szCs w:val="24"/>
                <w:lang w:eastAsia="en-US" w:bidi="ar-SA"/>
              </w:rPr>
              <w:t>Tài khoản</w:t>
            </w:r>
          </w:p>
        </w:tc>
        <w:tc>
          <w:tcPr>
            <w:tcW w:w="1000" w:type="dxa"/>
            <w:vAlign w:val="bottom"/>
          </w:tcPr>
          <w:p w14:paraId="69D55A76" w14:textId="77777777" w:rsidR="00D4650A" w:rsidRPr="00D87226" w:rsidRDefault="00D4650A" w:rsidP="00A07C87">
            <w:pPr>
              <w:widowControl/>
              <w:suppressAutoHyphens w:val="0"/>
              <w:spacing w:after="0" w:line="0" w:lineRule="atLeast"/>
              <w:jc w:val="left"/>
              <w:rPr>
                <w:rFonts w:eastAsia="Times New Roman" w:cs="Tahoma"/>
                <w:sz w:val="24"/>
                <w:szCs w:val="24"/>
                <w:lang w:eastAsia="en-US" w:bidi="ar-SA"/>
              </w:rPr>
            </w:pPr>
          </w:p>
        </w:tc>
        <w:tc>
          <w:tcPr>
            <w:tcW w:w="720" w:type="dxa"/>
            <w:vAlign w:val="bottom"/>
          </w:tcPr>
          <w:p w14:paraId="38FC6185" w14:textId="77777777" w:rsidR="00D4650A" w:rsidRPr="00D87226" w:rsidRDefault="00D4650A" w:rsidP="00A07C87">
            <w:pPr>
              <w:widowControl/>
              <w:suppressAutoHyphens w:val="0"/>
              <w:spacing w:after="0" w:line="0" w:lineRule="atLeast"/>
              <w:jc w:val="left"/>
              <w:rPr>
                <w:rFonts w:eastAsia="Times New Roman" w:cs="Tahoma"/>
                <w:sz w:val="24"/>
                <w:szCs w:val="24"/>
                <w:lang w:eastAsia="en-US" w:bidi="ar-SA"/>
              </w:rPr>
            </w:pPr>
          </w:p>
        </w:tc>
      </w:tr>
      <w:tr w:rsidR="00D4650A" w:rsidRPr="00D87226" w14:paraId="361A63AF" w14:textId="77777777" w:rsidTr="00A07C87">
        <w:trPr>
          <w:trHeight w:val="324"/>
        </w:trPr>
        <w:tc>
          <w:tcPr>
            <w:tcW w:w="1060" w:type="dxa"/>
            <w:vMerge w:val="restart"/>
            <w:vAlign w:val="bottom"/>
            <w:hideMark/>
          </w:tcPr>
          <w:p w14:paraId="43BB895A" w14:textId="77777777" w:rsidR="00D4650A" w:rsidRPr="00D87226" w:rsidRDefault="00D4650A" w:rsidP="00A07C87">
            <w:pPr>
              <w:widowControl/>
              <w:suppressAutoHyphens w:val="0"/>
              <w:spacing w:after="0" w:line="0" w:lineRule="atLeast"/>
              <w:ind w:left="180"/>
              <w:jc w:val="left"/>
              <w:rPr>
                <w:rFonts w:eastAsia="Arial" w:cs="Tahoma"/>
                <w:sz w:val="24"/>
                <w:szCs w:val="24"/>
                <w:lang w:eastAsia="en-US" w:bidi="ar-SA"/>
              </w:rPr>
            </w:pPr>
            <w:r w:rsidRPr="00D87226">
              <w:rPr>
                <w:rFonts w:eastAsia="Arial" w:cs="Tahoma"/>
                <w:sz w:val="24"/>
                <w:szCs w:val="24"/>
                <w:lang w:eastAsia="en-US" w:bidi="ar-SA"/>
              </w:rPr>
              <w:t>3</w:t>
            </w:r>
          </w:p>
        </w:tc>
        <w:tc>
          <w:tcPr>
            <w:tcW w:w="2680" w:type="dxa"/>
            <w:vMerge w:val="restart"/>
            <w:vAlign w:val="bottom"/>
            <w:hideMark/>
          </w:tcPr>
          <w:p w14:paraId="0C91122C" w14:textId="77777777" w:rsidR="00D4650A" w:rsidRPr="00D87226" w:rsidRDefault="00D4650A" w:rsidP="00A07C87">
            <w:pPr>
              <w:widowControl/>
              <w:suppressAutoHyphens w:val="0"/>
              <w:spacing w:after="0" w:line="0" w:lineRule="atLeast"/>
              <w:ind w:left="960"/>
              <w:jc w:val="left"/>
              <w:rPr>
                <w:rFonts w:eastAsia="Arial" w:cs="Tahoma"/>
                <w:sz w:val="24"/>
                <w:szCs w:val="24"/>
                <w:lang w:eastAsia="en-US" w:bidi="ar-SA"/>
              </w:rPr>
            </w:pPr>
            <w:r w:rsidRPr="00D87226">
              <w:rPr>
                <w:rFonts w:eastAsia="Arial" w:cs="Tahoma"/>
                <w:sz w:val="24"/>
                <w:szCs w:val="24"/>
                <w:lang w:eastAsia="en-US" w:bidi="ar-SA"/>
              </w:rPr>
              <w:t>password</w:t>
            </w:r>
          </w:p>
        </w:tc>
        <w:tc>
          <w:tcPr>
            <w:tcW w:w="1820" w:type="dxa"/>
            <w:vAlign w:val="bottom"/>
            <w:hideMark/>
          </w:tcPr>
          <w:p w14:paraId="3472D89C" w14:textId="77777777" w:rsidR="00D4650A" w:rsidRPr="00D87226" w:rsidRDefault="00D4650A" w:rsidP="00A07C87">
            <w:pPr>
              <w:widowControl/>
              <w:suppressAutoHyphens w:val="0"/>
              <w:spacing w:after="0" w:line="0" w:lineRule="atLeast"/>
              <w:ind w:left="140"/>
              <w:jc w:val="left"/>
              <w:rPr>
                <w:rFonts w:eastAsia="Arial" w:cs="Tahoma"/>
                <w:sz w:val="24"/>
                <w:szCs w:val="24"/>
                <w:lang w:eastAsia="en-US" w:bidi="ar-SA"/>
              </w:rPr>
            </w:pPr>
            <w:r w:rsidRPr="00D87226">
              <w:rPr>
                <w:rFonts w:eastAsia="Arial" w:cs="Tahoma"/>
                <w:sz w:val="24"/>
                <w:szCs w:val="24"/>
                <w:lang w:eastAsia="en-US" w:bidi="ar-SA"/>
              </w:rPr>
              <w:t>0)</w:t>
            </w:r>
          </w:p>
        </w:tc>
        <w:tc>
          <w:tcPr>
            <w:tcW w:w="1920" w:type="dxa"/>
            <w:gridSpan w:val="2"/>
            <w:vAlign w:val="bottom"/>
            <w:hideMark/>
          </w:tcPr>
          <w:p w14:paraId="34EC9C1C" w14:textId="77777777" w:rsidR="00D4650A" w:rsidRPr="00D87226" w:rsidRDefault="00D4650A" w:rsidP="00A07C87">
            <w:pPr>
              <w:widowControl/>
              <w:suppressAutoHyphens w:val="0"/>
              <w:spacing w:after="0" w:line="0" w:lineRule="atLeast"/>
              <w:ind w:left="160"/>
              <w:jc w:val="left"/>
              <w:rPr>
                <w:rFonts w:eastAsia="Arial" w:cs="Tahoma"/>
                <w:sz w:val="24"/>
                <w:szCs w:val="24"/>
                <w:lang w:eastAsia="en-US" w:bidi="ar-SA"/>
              </w:rPr>
            </w:pPr>
            <w:r w:rsidRPr="00D87226">
              <w:rPr>
                <w:rFonts w:eastAsia="Arial" w:cs="Tahoma"/>
                <w:sz w:val="24"/>
                <w:szCs w:val="24"/>
                <w:lang w:eastAsia="en-US" w:bidi="ar-SA"/>
              </w:rPr>
              <w:t>đăng nhập</w:t>
            </w:r>
          </w:p>
        </w:tc>
        <w:tc>
          <w:tcPr>
            <w:tcW w:w="1000" w:type="dxa"/>
            <w:vAlign w:val="bottom"/>
          </w:tcPr>
          <w:p w14:paraId="742DA3ED" w14:textId="77777777" w:rsidR="00D4650A" w:rsidRPr="00D87226" w:rsidRDefault="00D4650A" w:rsidP="00A07C87">
            <w:pPr>
              <w:widowControl/>
              <w:suppressAutoHyphens w:val="0"/>
              <w:spacing w:after="0" w:line="0" w:lineRule="atLeast"/>
              <w:jc w:val="left"/>
              <w:rPr>
                <w:rFonts w:eastAsia="Times New Roman" w:cs="Tahoma"/>
                <w:sz w:val="24"/>
                <w:szCs w:val="24"/>
                <w:lang w:eastAsia="en-US" w:bidi="ar-SA"/>
              </w:rPr>
            </w:pPr>
          </w:p>
        </w:tc>
        <w:tc>
          <w:tcPr>
            <w:tcW w:w="720" w:type="dxa"/>
            <w:vAlign w:val="bottom"/>
          </w:tcPr>
          <w:p w14:paraId="15F6BF6D" w14:textId="77777777" w:rsidR="00D4650A" w:rsidRPr="00D87226" w:rsidRDefault="00D4650A" w:rsidP="00A07C87">
            <w:pPr>
              <w:widowControl/>
              <w:suppressAutoHyphens w:val="0"/>
              <w:spacing w:after="0" w:line="0" w:lineRule="atLeast"/>
              <w:jc w:val="left"/>
              <w:rPr>
                <w:rFonts w:eastAsia="Times New Roman" w:cs="Tahoma"/>
                <w:sz w:val="24"/>
                <w:szCs w:val="24"/>
                <w:lang w:eastAsia="en-US" w:bidi="ar-SA"/>
              </w:rPr>
            </w:pPr>
          </w:p>
        </w:tc>
      </w:tr>
      <w:tr w:rsidR="00D4650A" w:rsidRPr="00D87226" w14:paraId="2F1940A7" w14:textId="77777777" w:rsidTr="00A07C87">
        <w:trPr>
          <w:trHeight w:val="338"/>
        </w:trPr>
        <w:tc>
          <w:tcPr>
            <w:tcW w:w="1060" w:type="dxa"/>
            <w:vMerge/>
            <w:vAlign w:val="center"/>
            <w:hideMark/>
          </w:tcPr>
          <w:p w14:paraId="2D6EF50F" w14:textId="77777777" w:rsidR="00D4650A" w:rsidRPr="00D87226" w:rsidRDefault="00D4650A" w:rsidP="00A07C87">
            <w:pPr>
              <w:widowControl/>
              <w:suppressAutoHyphens w:val="0"/>
              <w:spacing w:after="0" w:line="240" w:lineRule="auto"/>
              <w:jc w:val="left"/>
              <w:rPr>
                <w:rFonts w:eastAsia="Arial" w:cs="Tahoma"/>
                <w:sz w:val="24"/>
                <w:szCs w:val="24"/>
                <w:lang w:eastAsia="en-US" w:bidi="ar-SA"/>
              </w:rPr>
            </w:pPr>
          </w:p>
        </w:tc>
        <w:tc>
          <w:tcPr>
            <w:tcW w:w="2680" w:type="dxa"/>
            <w:vMerge/>
            <w:vAlign w:val="center"/>
            <w:hideMark/>
          </w:tcPr>
          <w:p w14:paraId="14BC1B0A" w14:textId="77777777" w:rsidR="00D4650A" w:rsidRPr="00D87226" w:rsidRDefault="00D4650A" w:rsidP="00A07C87">
            <w:pPr>
              <w:widowControl/>
              <w:suppressAutoHyphens w:val="0"/>
              <w:spacing w:after="0" w:line="240" w:lineRule="auto"/>
              <w:jc w:val="left"/>
              <w:rPr>
                <w:rFonts w:eastAsia="Arial" w:cs="Tahoma"/>
                <w:sz w:val="24"/>
                <w:szCs w:val="24"/>
                <w:lang w:eastAsia="en-US" w:bidi="ar-SA"/>
              </w:rPr>
            </w:pPr>
          </w:p>
        </w:tc>
        <w:tc>
          <w:tcPr>
            <w:tcW w:w="1820" w:type="dxa"/>
            <w:vAlign w:val="bottom"/>
            <w:hideMark/>
          </w:tcPr>
          <w:p w14:paraId="0F661944" w14:textId="77777777" w:rsidR="00D4650A" w:rsidRPr="00D87226" w:rsidRDefault="00D4650A" w:rsidP="00A07C87">
            <w:pPr>
              <w:widowControl/>
              <w:suppressAutoHyphens w:val="0"/>
              <w:spacing w:after="0" w:line="0" w:lineRule="atLeast"/>
              <w:ind w:left="140"/>
              <w:jc w:val="left"/>
              <w:rPr>
                <w:rFonts w:eastAsia="Arial" w:cs="Tahoma"/>
                <w:sz w:val="24"/>
                <w:szCs w:val="24"/>
                <w:lang w:eastAsia="en-US" w:bidi="ar-SA"/>
              </w:rPr>
            </w:pPr>
            <w:proofErr w:type="gramStart"/>
            <w:r w:rsidRPr="00D87226">
              <w:rPr>
                <w:rFonts w:eastAsia="Arial" w:cs="Tahoma"/>
                <w:sz w:val="24"/>
                <w:szCs w:val="24"/>
                <w:lang w:eastAsia="en-US" w:bidi="ar-SA"/>
              </w:rPr>
              <w:t>varchar(</w:t>
            </w:r>
            <w:proofErr w:type="gramEnd"/>
            <w:r w:rsidRPr="00D87226">
              <w:rPr>
                <w:rFonts w:eastAsia="Arial" w:cs="Tahoma"/>
                <w:sz w:val="24"/>
                <w:szCs w:val="24"/>
                <w:lang w:eastAsia="en-US" w:bidi="ar-SA"/>
              </w:rPr>
              <w:t>20</w:t>
            </w:r>
          </w:p>
        </w:tc>
        <w:tc>
          <w:tcPr>
            <w:tcW w:w="1920" w:type="dxa"/>
            <w:gridSpan w:val="2"/>
            <w:vAlign w:val="bottom"/>
            <w:hideMark/>
          </w:tcPr>
          <w:p w14:paraId="5AE3F5E1" w14:textId="77777777" w:rsidR="00D4650A" w:rsidRPr="00D87226" w:rsidRDefault="00D4650A" w:rsidP="00A07C87">
            <w:pPr>
              <w:widowControl/>
              <w:suppressAutoHyphens w:val="0"/>
              <w:spacing w:after="0" w:line="0" w:lineRule="atLeast"/>
              <w:ind w:left="160"/>
              <w:jc w:val="left"/>
              <w:rPr>
                <w:rFonts w:eastAsia="Arial" w:cs="Tahoma"/>
                <w:sz w:val="24"/>
                <w:szCs w:val="24"/>
                <w:lang w:eastAsia="en-US" w:bidi="ar-SA"/>
              </w:rPr>
            </w:pPr>
            <w:r w:rsidRPr="00D87226">
              <w:rPr>
                <w:rFonts w:eastAsia="Arial" w:cs="Tahoma"/>
                <w:sz w:val="24"/>
                <w:szCs w:val="24"/>
                <w:lang w:eastAsia="en-US" w:bidi="ar-SA"/>
              </w:rPr>
              <w:t>Mật khẩu</w:t>
            </w:r>
          </w:p>
        </w:tc>
        <w:tc>
          <w:tcPr>
            <w:tcW w:w="1000" w:type="dxa"/>
            <w:vAlign w:val="bottom"/>
          </w:tcPr>
          <w:p w14:paraId="765CB112" w14:textId="77777777" w:rsidR="00D4650A" w:rsidRPr="00D87226" w:rsidRDefault="00D4650A" w:rsidP="00A07C87">
            <w:pPr>
              <w:widowControl/>
              <w:suppressAutoHyphens w:val="0"/>
              <w:spacing w:after="0" w:line="0" w:lineRule="atLeast"/>
              <w:jc w:val="left"/>
              <w:rPr>
                <w:rFonts w:eastAsia="Times New Roman" w:cs="Tahoma"/>
                <w:sz w:val="24"/>
                <w:szCs w:val="24"/>
                <w:lang w:eastAsia="en-US" w:bidi="ar-SA"/>
              </w:rPr>
            </w:pPr>
          </w:p>
        </w:tc>
        <w:tc>
          <w:tcPr>
            <w:tcW w:w="720" w:type="dxa"/>
            <w:vAlign w:val="bottom"/>
          </w:tcPr>
          <w:p w14:paraId="5D01F4CD" w14:textId="77777777" w:rsidR="00D4650A" w:rsidRPr="00D87226" w:rsidRDefault="00D4650A" w:rsidP="00A07C87">
            <w:pPr>
              <w:widowControl/>
              <w:suppressAutoHyphens w:val="0"/>
              <w:spacing w:after="0" w:line="0" w:lineRule="atLeast"/>
              <w:jc w:val="left"/>
              <w:rPr>
                <w:rFonts w:eastAsia="Times New Roman" w:cs="Tahoma"/>
                <w:sz w:val="24"/>
                <w:szCs w:val="24"/>
                <w:lang w:eastAsia="en-US" w:bidi="ar-SA"/>
              </w:rPr>
            </w:pPr>
          </w:p>
        </w:tc>
      </w:tr>
      <w:tr w:rsidR="00D4650A" w:rsidRPr="00D87226" w14:paraId="7724B0ED" w14:textId="77777777" w:rsidTr="00A07C87">
        <w:trPr>
          <w:trHeight w:val="473"/>
        </w:trPr>
        <w:tc>
          <w:tcPr>
            <w:tcW w:w="1060" w:type="dxa"/>
            <w:vAlign w:val="bottom"/>
          </w:tcPr>
          <w:p w14:paraId="76D21AE2" w14:textId="77777777" w:rsidR="00D4650A" w:rsidRPr="00D87226" w:rsidRDefault="00D4650A" w:rsidP="00A07C87">
            <w:pPr>
              <w:widowControl/>
              <w:suppressAutoHyphens w:val="0"/>
              <w:spacing w:after="0" w:line="0" w:lineRule="atLeast"/>
              <w:jc w:val="left"/>
              <w:rPr>
                <w:rFonts w:eastAsia="Times New Roman" w:cs="Tahoma"/>
                <w:sz w:val="24"/>
                <w:szCs w:val="24"/>
                <w:lang w:eastAsia="en-US" w:bidi="ar-SA"/>
              </w:rPr>
            </w:pPr>
          </w:p>
        </w:tc>
        <w:tc>
          <w:tcPr>
            <w:tcW w:w="2680" w:type="dxa"/>
            <w:vAlign w:val="bottom"/>
          </w:tcPr>
          <w:p w14:paraId="755E5698" w14:textId="77777777" w:rsidR="00D4650A" w:rsidRPr="00D87226" w:rsidRDefault="00D4650A" w:rsidP="00A07C87">
            <w:pPr>
              <w:widowControl/>
              <w:suppressAutoHyphens w:val="0"/>
              <w:spacing w:after="0" w:line="0" w:lineRule="atLeast"/>
              <w:jc w:val="left"/>
              <w:rPr>
                <w:rFonts w:eastAsia="Times New Roman" w:cs="Tahoma"/>
                <w:sz w:val="24"/>
                <w:szCs w:val="24"/>
                <w:lang w:eastAsia="en-US" w:bidi="ar-SA"/>
              </w:rPr>
            </w:pPr>
          </w:p>
        </w:tc>
        <w:tc>
          <w:tcPr>
            <w:tcW w:w="1820" w:type="dxa"/>
            <w:vAlign w:val="bottom"/>
            <w:hideMark/>
          </w:tcPr>
          <w:p w14:paraId="3F2D0738" w14:textId="77777777" w:rsidR="00D4650A" w:rsidRPr="00D87226" w:rsidRDefault="00D4650A" w:rsidP="00A07C87">
            <w:pPr>
              <w:widowControl/>
              <w:suppressAutoHyphens w:val="0"/>
              <w:spacing w:after="0" w:line="0" w:lineRule="atLeast"/>
              <w:ind w:left="140"/>
              <w:jc w:val="left"/>
              <w:rPr>
                <w:rFonts w:eastAsia="Arial" w:cs="Tahoma"/>
                <w:sz w:val="24"/>
                <w:szCs w:val="24"/>
                <w:lang w:eastAsia="en-US" w:bidi="ar-SA"/>
              </w:rPr>
            </w:pPr>
            <w:r w:rsidRPr="00D87226">
              <w:rPr>
                <w:rFonts w:eastAsia="Arial" w:cs="Tahoma"/>
                <w:sz w:val="24"/>
                <w:szCs w:val="24"/>
                <w:lang w:eastAsia="en-US" w:bidi="ar-SA"/>
              </w:rPr>
              <w:t>)</w:t>
            </w:r>
          </w:p>
        </w:tc>
        <w:tc>
          <w:tcPr>
            <w:tcW w:w="1920" w:type="dxa"/>
            <w:gridSpan w:val="2"/>
            <w:vAlign w:val="bottom"/>
            <w:hideMark/>
          </w:tcPr>
          <w:p w14:paraId="3D7ACEE1" w14:textId="77777777" w:rsidR="00D4650A" w:rsidRPr="00D87226" w:rsidRDefault="00D4650A" w:rsidP="00A07C87">
            <w:pPr>
              <w:widowControl/>
              <w:suppressAutoHyphens w:val="0"/>
              <w:spacing w:after="0" w:line="0" w:lineRule="atLeast"/>
              <w:ind w:left="160"/>
              <w:jc w:val="left"/>
              <w:rPr>
                <w:rFonts w:eastAsia="Arial" w:cs="Tahoma"/>
                <w:sz w:val="24"/>
                <w:szCs w:val="24"/>
                <w:lang w:eastAsia="en-US" w:bidi="ar-SA"/>
              </w:rPr>
            </w:pPr>
            <w:r w:rsidRPr="00D87226">
              <w:rPr>
                <w:rFonts w:eastAsia="Calibri" w:cs="Tahoma"/>
                <w:noProof/>
                <w:sz w:val="24"/>
                <w:szCs w:val="24"/>
                <w:lang w:eastAsia="en-US" w:bidi="ar-SA"/>
              </w:rPr>
              <w:drawing>
                <wp:anchor distT="0" distB="0" distL="114300" distR="114300" simplePos="0" relativeHeight="251665408" behindDoc="1" locked="0" layoutInCell="1" allowOverlap="1" wp14:anchorId="1C75AD7F" wp14:editId="698D9031">
                  <wp:simplePos x="0" y="0"/>
                  <wp:positionH relativeFrom="column">
                    <wp:posOffset>-3505200</wp:posOffset>
                  </wp:positionH>
                  <wp:positionV relativeFrom="paragraph">
                    <wp:posOffset>-1517650</wp:posOffset>
                  </wp:positionV>
                  <wp:extent cx="5880100" cy="1790700"/>
                  <wp:effectExtent l="0" t="0" r="635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80100" cy="1790700"/>
                          </a:xfrm>
                          <a:prstGeom prst="rect">
                            <a:avLst/>
                          </a:prstGeom>
                          <a:noFill/>
                        </pic:spPr>
                      </pic:pic>
                    </a:graphicData>
                  </a:graphic>
                  <wp14:sizeRelH relativeFrom="page">
                    <wp14:pctWidth>0</wp14:pctWidth>
                  </wp14:sizeRelH>
                  <wp14:sizeRelV relativeFrom="page">
                    <wp14:pctHeight>0</wp14:pctHeight>
                  </wp14:sizeRelV>
                </wp:anchor>
              </w:drawing>
            </w:r>
            <w:r w:rsidRPr="00D87226">
              <w:rPr>
                <w:rFonts w:eastAsia="Arial" w:cs="Tahoma"/>
                <w:sz w:val="24"/>
                <w:szCs w:val="24"/>
                <w:lang w:eastAsia="en-US" w:bidi="ar-SA"/>
              </w:rPr>
              <w:t>đăng nhập</w:t>
            </w:r>
          </w:p>
        </w:tc>
        <w:tc>
          <w:tcPr>
            <w:tcW w:w="1000" w:type="dxa"/>
            <w:vAlign w:val="bottom"/>
          </w:tcPr>
          <w:p w14:paraId="2B5F57EB" w14:textId="77777777" w:rsidR="00D4650A" w:rsidRPr="00D87226" w:rsidRDefault="00D4650A" w:rsidP="00A07C87">
            <w:pPr>
              <w:widowControl/>
              <w:suppressAutoHyphens w:val="0"/>
              <w:spacing w:after="0" w:line="0" w:lineRule="atLeast"/>
              <w:jc w:val="left"/>
              <w:rPr>
                <w:rFonts w:eastAsia="Times New Roman" w:cs="Tahoma"/>
                <w:sz w:val="24"/>
                <w:szCs w:val="24"/>
                <w:lang w:eastAsia="en-US" w:bidi="ar-SA"/>
              </w:rPr>
            </w:pPr>
          </w:p>
        </w:tc>
        <w:tc>
          <w:tcPr>
            <w:tcW w:w="720" w:type="dxa"/>
            <w:vAlign w:val="bottom"/>
          </w:tcPr>
          <w:p w14:paraId="03BCA578" w14:textId="77777777" w:rsidR="00D4650A" w:rsidRPr="00D87226" w:rsidRDefault="00D4650A" w:rsidP="00A07C87">
            <w:pPr>
              <w:widowControl/>
              <w:suppressAutoHyphens w:val="0"/>
              <w:spacing w:after="0" w:line="0" w:lineRule="atLeast"/>
              <w:jc w:val="left"/>
              <w:rPr>
                <w:rFonts w:eastAsia="Times New Roman" w:cs="Tahoma"/>
                <w:sz w:val="24"/>
                <w:szCs w:val="24"/>
                <w:lang w:eastAsia="en-US" w:bidi="ar-SA"/>
              </w:rPr>
            </w:pPr>
          </w:p>
        </w:tc>
      </w:tr>
      <w:tr w:rsidR="00D4650A" w:rsidRPr="00D87226" w14:paraId="603068B9" w14:textId="77777777" w:rsidTr="00A07C87">
        <w:trPr>
          <w:trHeight w:val="795"/>
        </w:trPr>
        <w:tc>
          <w:tcPr>
            <w:tcW w:w="1060" w:type="dxa"/>
            <w:vAlign w:val="bottom"/>
          </w:tcPr>
          <w:p w14:paraId="55A4671D" w14:textId="77777777" w:rsidR="00D4650A" w:rsidRPr="00D87226" w:rsidRDefault="00D4650A" w:rsidP="00A07C87">
            <w:pPr>
              <w:widowControl/>
              <w:suppressAutoHyphens w:val="0"/>
              <w:spacing w:after="0" w:line="0" w:lineRule="atLeast"/>
              <w:jc w:val="left"/>
              <w:rPr>
                <w:rFonts w:eastAsia="Times New Roman" w:cs="Tahoma"/>
                <w:sz w:val="24"/>
                <w:szCs w:val="24"/>
                <w:lang w:eastAsia="en-US" w:bidi="ar-SA"/>
              </w:rPr>
            </w:pPr>
          </w:p>
        </w:tc>
        <w:tc>
          <w:tcPr>
            <w:tcW w:w="2680" w:type="dxa"/>
            <w:vAlign w:val="bottom"/>
            <w:hideMark/>
          </w:tcPr>
          <w:p w14:paraId="1F14967C" w14:textId="77777777" w:rsidR="00D4650A" w:rsidRPr="00D87226" w:rsidRDefault="00D4650A" w:rsidP="00A07C87">
            <w:pPr>
              <w:widowControl/>
              <w:suppressAutoHyphens w:val="0"/>
              <w:spacing w:after="0" w:line="0" w:lineRule="atLeast"/>
              <w:jc w:val="left"/>
              <w:rPr>
                <w:rFonts w:eastAsia="Arial" w:cs="Tahoma"/>
                <w:sz w:val="24"/>
                <w:szCs w:val="24"/>
                <w:lang w:eastAsia="en-US" w:bidi="ar-SA"/>
              </w:rPr>
            </w:pPr>
            <w:r w:rsidRPr="00D87226">
              <w:rPr>
                <w:rFonts w:eastAsia="Arial" w:cs="Tahoma"/>
                <w:sz w:val="24"/>
                <w:szCs w:val="24"/>
                <w:lang w:eastAsia="en-US" w:bidi="ar-SA"/>
              </w:rPr>
              <w:t>Bảng Customer</w:t>
            </w:r>
          </w:p>
          <w:p w14:paraId="73DDC971" w14:textId="77777777" w:rsidR="00D4650A" w:rsidRPr="00D87226" w:rsidRDefault="00D4650A" w:rsidP="00A07C87">
            <w:pPr>
              <w:widowControl/>
              <w:suppressAutoHyphens w:val="0"/>
              <w:spacing w:after="0" w:line="0" w:lineRule="atLeast"/>
              <w:jc w:val="left"/>
              <w:rPr>
                <w:rFonts w:eastAsia="Arial" w:cs="Tahoma"/>
                <w:sz w:val="24"/>
                <w:szCs w:val="24"/>
                <w:lang w:eastAsia="en-US" w:bidi="ar-SA"/>
              </w:rPr>
            </w:pPr>
          </w:p>
        </w:tc>
        <w:tc>
          <w:tcPr>
            <w:tcW w:w="1820" w:type="dxa"/>
            <w:vAlign w:val="bottom"/>
          </w:tcPr>
          <w:p w14:paraId="1E85EF4F" w14:textId="77777777" w:rsidR="00D4650A" w:rsidRPr="00D87226" w:rsidRDefault="00D4650A" w:rsidP="00A07C87">
            <w:pPr>
              <w:widowControl/>
              <w:suppressAutoHyphens w:val="0"/>
              <w:spacing w:after="0" w:line="0" w:lineRule="atLeast"/>
              <w:jc w:val="left"/>
              <w:rPr>
                <w:rFonts w:eastAsia="Times New Roman" w:cs="Tahoma"/>
                <w:sz w:val="24"/>
                <w:szCs w:val="24"/>
                <w:lang w:eastAsia="en-US" w:bidi="ar-SA"/>
              </w:rPr>
            </w:pPr>
          </w:p>
        </w:tc>
        <w:tc>
          <w:tcPr>
            <w:tcW w:w="1020" w:type="dxa"/>
            <w:vAlign w:val="bottom"/>
          </w:tcPr>
          <w:p w14:paraId="133A7BE6" w14:textId="77777777" w:rsidR="00D4650A" w:rsidRPr="00D87226" w:rsidRDefault="00D4650A" w:rsidP="00A07C87">
            <w:pPr>
              <w:widowControl/>
              <w:suppressAutoHyphens w:val="0"/>
              <w:spacing w:after="0" w:line="0" w:lineRule="atLeast"/>
              <w:jc w:val="left"/>
              <w:rPr>
                <w:rFonts w:eastAsia="Times New Roman" w:cs="Tahoma"/>
                <w:sz w:val="24"/>
                <w:szCs w:val="24"/>
                <w:lang w:eastAsia="en-US" w:bidi="ar-SA"/>
              </w:rPr>
            </w:pPr>
          </w:p>
        </w:tc>
        <w:tc>
          <w:tcPr>
            <w:tcW w:w="900" w:type="dxa"/>
            <w:vAlign w:val="bottom"/>
          </w:tcPr>
          <w:p w14:paraId="45AFE3FF" w14:textId="77777777" w:rsidR="00D4650A" w:rsidRPr="00D87226" w:rsidRDefault="00D4650A" w:rsidP="00A07C87">
            <w:pPr>
              <w:widowControl/>
              <w:suppressAutoHyphens w:val="0"/>
              <w:spacing w:after="0" w:line="0" w:lineRule="atLeast"/>
              <w:jc w:val="left"/>
              <w:rPr>
                <w:rFonts w:eastAsia="Times New Roman" w:cs="Tahoma"/>
                <w:sz w:val="24"/>
                <w:szCs w:val="24"/>
                <w:lang w:eastAsia="en-US" w:bidi="ar-SA"/>
              </w:rPr>
            </w:pPr>
          </w:p>
        </w:tc>
        <w:tc>
          <w:tcPr>
            <w:tcW w:w="1000" w:type="dxa"/>
            <w:vAlign w:val="bottom"/>
          </w:tcPr>
          <w:p w14:paraId="07CA8562" w14:textId="77777777" w:rsidR="00D4650A" w:rsidRPr="00D87226" w:rsidRDefault="00D4650A" w:rsidP="00A07C87">
            <w:pPr>
              <w:widowControl/>
              <w:suppressAutoHyphens w:val="0"/>
              <w:spacing w:after="0" w:line="0" w:lineRule="atLeast"/>
              <w:jc w:val="left"/>
              <w:rPr>
                <w:rFonts w:eastAsia="Times New Roman" w:cs="Tahoma"/>
                <w:sz w:val="24"/>
                <w:szCs w:val="24"/>
                <w:lang w:eastAsia="en-US" w:bidi="ar-SA"/>
              </w:rPr>
            </w:pPr>
          </w:p>
        </w:tc>
        <w:tc>
          <w:tcPr>
            <w:tcW w:w="720" w:type="dxa"/>
            <w:vAlign w:val="bottom"/>
          </w:tcPr>
          <w:p w14:paraId="7F6BA89C" w14:textId="77777777" w:rsidR="00D4650A" w:rsidRPr="00D87226" w:rsidRDefault="00D4650A" w:rsidP="00A07C87">
            <w:pPr>
              <w:widowControl/>
              <w:suppressAutoHyphens w:val="0"/>
              <w:spacing w:after="0" w:line="0" w:lineRule="atLeast"/>
              <w:jc w:val="left"/>
              <w:rPr>
                <w:rFonts w:eastAsia="Times New Roman" w:cs="Tahoma"/>
                <w:sz w:val="24"/>
                <w:szCs w:val="24"/>
                <w:lang w:eastAsia="en-US" w:bidi="ar-SA"/>
              </w:rPr>
            </w:pPr>
          </w:p>
        </w:tc>
      </w:tr>
      <w:tr w:rsidR="00D4650A" w:rsidRPr="00D87226" w14:paraId="633B4E16" w14:textId="77777777" w:rsidTr="00A07C87">
        <w:trPr>
          <w:trHeight w:val="516"/>
        </w:trPr>
        <w:tc>
          <w:tcPr>
            <w:tcW w:w="1060" w:type="dxa"/>
            <w:vAlign w:val="bottom"/>
            <w:hideMark/>
          </w:tcPr>
          <w:p w14:paraId="3C2E6B62" w14:textId="77777777" w:rsidR="00D4650A" w:rsidRPr="00D87226" w:rsidRDefault="00D4650A" w:rsidP="00A07C87">
            <w:pPr>
              <w:widowControl/>
              <w:suppressAutoHyphens w:val="0"/>
              <w:spacing w:after="0" w:line="0" w:lineRule="atLeast"/>
              <w:ind w:left="180"/>
              <w:jc w:val="left"/>
              <w:rPr>
                <w:rFonts w:eastAsia="Arial" w:cs="Tahoma"/>
                <w:sz w:val="24"/>
                <w:szCs w:val="24"/>
                <w:lang w:eastAsia="en-US" w:bidi="ar-SA"/>
              </w:rPr>
            </w:pPr>
            <w:r w:rsidRPr="00D87226">
              <w:rPr>
                <w:rFonts w:eastAsia="Arial" w:cs="Tahoma"/>
                <w:sz w:val="24"/>
                <w:szCs w:val="24"/>
                <w:lang w:eastAsia="en-US" w:bidi="ar-SA"/>
              </w:rPr>
              <w:t>STT</w:t>
            </w:r>
          </w:p>
        </w:tc>
        <w:tc>
          <w:tcPr>
            <w:tcW w:w="2680" w:type="dxa"/>
            <w:vAlign w:val="bottom"/>
            <w:hideMark/>
          </w:tcPr>
          <w:p w14:paraId="5BDA50D6" w14:textId="77777777" w:rsidR="00D4650A" w:rsidRPr="00D87226" w:rsidRDefault="00D4650A" w:rsidP="00A07C87">
            <w:pPr>
              <w:widowControl/>
              <w:suppressAutoHyphens w:val="0"/>
              <w:spacing w:after="0" w:line="0" w:lineRule="atLeast"/>
              <w:ind w:left="960"/>
              <w:jc w:val="left"/>
              <w:rPr>
                <w:rFonts w:eastAsia="Arial" w:cs="Tahoma"/>
                <w:sz w:val="24"/>
                <w:szCs w:val="24"/>
                <w:lang w:eastAsia="en-US" w:bidi="ar-SA"/>
              </w:rPr>
            </w:pPr>
            <w:r w:rsidRPr="00D87226">
              <w:rPr>
                <w:rFonts w:eastAsia="Arial" w:cs="Tahoma"/>
                <w:sz w:val="24"/>
                <w:szCs w:val="24"/>
                <w:lang w:eastAsia="en-US" w:bidi="ar-SA"/>
              </w:rPr>
              <w:t>Thuộc tính</w:t>
            </w:r>
          </w:p>
        </w:tc>
        <w:tc>
          <w:tcPr>
            <w:tcW w:w="1820" w:type="dxa"/>
            <w:vAlign w:val="bottom"/>
            <w:hideMark/>
          </w:tcPr>
          <w:p w14:paraId="615C1175" w14:textId="77777777" w:rsidR="00D4650A" w:rsidRPr="00D87226" w:rsidRDefault="00D4650A" w:rsidP="00A07C87">
            <w:pPr>
              <w:widowControl/>
              <w:suppressAutoHyphens w:val="0"/>
              <w:spacing w:after="0" w:line="0" w:lineRule="atLeast"/>
              <w:ind w:left="140"/>
              <w:jc w:val="left"/>
              <w:rPr>
                <w:rFonts w:eastAsia="Arial" w:cs="Tahoma"/>
                <w:sz w:val="24"/>
                <w:szCs w:val="24"/>
                <w:lang w:eastAsia="en-US" w:bidi="ar-SA"/>
              </w:rPr>
            </w:pPr>
            <w:r w:rsidRPr="00D87226">
              <w:rPr>
                <w:rFonts w:eastAsia="Arial" w:cs="Tahoma"/>
                <w:sz w:val="24"/>
                <w:szCs w:val="24"/>
                <w:lang w:eastAsia="en-US" w:bidi="ar-SA"/>
              </w:rPr>
              <w:t>Kiểu dữ liệu</w:t>
            </w:r>
          </w:p>
        </w:tc>
        <w:tc>
          <w:tcPr>
            <w:tcW w:w="1920" w:type="dxa"/>
            <w:gridSpan w:val="2"/>
            <w:vAlign w:val="bottom"/>
            <w:hideMark/>
          </w:tcPr>
          <w:p w14:paraId="2416AF0A" w14:textId="77777777" w:rsidR="00D4650A" w:rsidRPr="00D87226" w:rsidRDefault="00D4650A" w:rsidP="00A07C87">
            <w:pPr>
              <w:widowControl/>
              <w:suppressAutoHyphens w:val="0"/>
              <w:spacing w:after="0" w:line="0" w:lineRule="atLeast"/>
              <w:ind w:left="160"/>
              <w:jc w:val="left"/>
              <w:rPr>
                <w:rFonts w:eastAsia="Arial" w:cs="Tahoma"/>
                <w:sz w:val="24"/>
                <w:szCs w:val="24"/>
                <w:lang w:eastAsia="en-US" w:bidi="ar-SA"/>
              </w:rPr>
            </w:pPr>
            <w:r w:rsidRPr="00D87226">
              <w:rPr>
                <w:rFonts w:eastAsia="Arial" w:cs="Tahoma"/>
                <w:sz w:val="24"/>
                <w:szCs w:val="24"/>
                <w:lang w:eastAsia="en-US" w:bidi="ar-SA"/>
              </w:rPr>
              <w:t>Diễn giải</w:t>
            </w:r>
          </w:p>
        </w:tc>
        <w:tc>
          <w:tcPr>
            <w:tcW w:w="1000" w:type="dxa"/>
            <w:vAlign w:val="bottom"/>
            <w:hideMark/>
          </w:tcPr>
          <w:p w14:paraId="1545DDF0" w14:textId="77777777" w:rsidR="00D4650A" w:rsidRPr="00D87226" w:rsidRDefault="00D4650A" w:rsidP="00A07C87">
            <w:pPr>
              <w:widowControl/>
              <w:suppressAutoHyphens w:val="0"/>
              <w:spacing w:after="0" w:line="0" w:lineRule="atLeast"/>
              <w:ind w:left="80"/>
              <w:jc w:val="left"/>
              <w:rPr>
                <w:rFonts w:eastAsia="Arial" w:cs="Tahoma"/>
                <w:w w:val="93"/>
                <w:sz w:val="24"/>
                <w:szCs w:val="24"/>
                <w:lang w:eastAsia="en-US" w:bidi="ar-SA"/>
              </w:rPr>
            </w:pPr>
            <w:r w:rsidRPr="00D87226">
              <w:rPr>
                <w:rFonts w:eastAsia="Arial" w:cs="Tahoma"/>
                <w:w w:val="93"/>
                <w:sz w:val="24"/>
                <w:szCs w:val="24"/>
                <w:lang w:eastAsia="en-US" w:bidi="ar-SA"/>
              </w:rPr>
              <w:t>Ghi chú</w:t>
            </w:r>
          </w:p>
        </w:tc>
        <w:tc>
          <w:tcPr>
            <w:tcW w:w="720" w:type="dxa"/>
            <w:vAlign w:val="bottom"/>
          </w:tcPr>
          <w:p w14:paraId="346008B8" w14:textId="77777777" w:rsidR="00D4650A" w:rsidRPr="00D87226" w:rsidRDefault="00D4650A" w:rsidP="00A07C87">
            <w:pPr>
              <w:widowControl/>
              <w:suppressAutoHyphens w:val="0"/>
              <w:spacing w:after="0" w:line="0" w:lineRule="atLeast"/>
              <w:jc w:val="left"/>
              <w:rPr>
                <w:rFonts w:eastAsia="Times New Roman" w:cs="Tahoma"/>
                <w:sz w:val="24"/>
                <w:szCs w:val="24"/>
                <w:lang w:eastAsia="en-US" w:bidi="ar-SA"/>
              </w:rPr>
            </w:pPr>
          </w:p>
        </w:tc>
      </w:tr>
      <w:tr w:rsidR="00D4650A" w:rsidRPr="00D87226" w14:paraId="701CF32E" w14:textId="77777777" w:rsidTr="00A07C87">
        <w:trPr>
          <w:trHeight w:val="379"/>
        </w:trPr>
        <w:tc>
          <w:tcPr>
            <w:tcW w:w="1060" w:type="dxa"/>
            <w:vAlign w:val="bottom"/>
            <w:hideMark/>
          </w:tcPr>
          <w:p w14:paraId="752F9AA0" w14:textId="77777777" w:rsidR="00D4650A" w:rsidRPr="00D87226" w:rsidRDefault="00D4650A" w:rsidP="00A07C87">
            <w:pPr>
              <w:widowControl/>
              <w:suppressAutoHyphens w:val="0"/>
              <w:spacing w:after="0" w:line="0" w:lineRule="atLeast"/>
              <w:ind w:left="180"/>
              <w:jc w:val="left"/>
              <w:rPr>
                <w:rFonts w:eastAsia="Arial" w:cs="Tahoma"/>
                <w:sz w:val="24"/>
                <w:szCs w:val="24"/>
                <w:lang w:eastAsia="en-US" w:bidi="ar-SA"/>
              </w:rPr>
            </w:pPr>
            <w:r w:rsidRPr="00D87226">
              <w:rPr>
                <w:rFonts w:eastAsia="Arial" w:cs="Tahoma"/>
                <w:sz w:val="24"/>
                <w:szCs w:val="24"/>
                <w:lang w:eastAsia="en-US" w:bidi="ar-SA"/>
              </w:rPr>
              <w:t>1</w:t>
            </w:r>
          </w:p>
        </w:tc>
        <w:tc>
          <w:tcPr>
            <w:tcW w:w="2680" w:type="dxa"/>
            <w:vAlign w:val="bottom"/>
            <w:hideMark/>
          </w:tcPr>
          <w:p w14:paraId="3E4BD6E6" w14:textId="77777777" w:rsidR="00D4650A" w:rsidRPr="00D87226" w:rsidRDefault="00D4650A" w:rsidP="00A07C87">
            <w:pPr>
              <w:widowControl/>
              <w:suppressAutoHyphens w:val="0"/>
              <w:spacing w:after="0" w:line="0" w:lineRule="atLeast"/>
              <w:ind w:left="960"/>
              <w:jc w:val="left"/>
              <w:rPr>
                <w:rFonts w:eastAsia="Arial" w:cs="Tahoma"/>
                <w:sz w:val="24"/>
                <w:szCs w:val="24"/>
                <w:lang w:eastAsia="en-US" w:bidi="ar-SA"/>
              </w:rPr>
            </w:pPr>
            <w:r w:rsidRPr="00D87226">
              <w:rPr>
                <w:rFonts w:eastAsia="Arial" w:cs="Tahoma"/>
                <w:sz w:val="24"/>
                <w:szCs w:val="24"/>
                <w:lang w:eastAsia="en-US" w:bidi="ar-SA"/>
              </w:rPr>
              <w:t>id</w:t>
            </w:r>
          </w:p>
        </w:tc>
        <w:tc>
          <w:tcPr>
            <w:tcW w:w="1820" w:type="dxa"/>
            <w:vAlign w:val="bottom"/>
            <w:hideMark/>
          </w:tcPr>
          <w:p w14:paraId="7E80093F" w14:textId="77777777" w:rsidR="00D4650A" w:rsidRPr="00D87226" w:rsidRDefault="00D4650A" w:rsidP="00A07C87">
            <w:pPr>
              <w:widowControl/>
              <w:suppressAutoHyphens w:val="0"/>
              <w:spacing w:after="0" w:line="0" w:lineRule="atLeast"/>
              <w:ind w:left="140"/>
              <w:jc w:val="left"/>
              <w:rPr>
                <w:rFonts w:eastAsia="Arial" w:cs="Tahoma"/>
                <w:sz w:val="24"/>
                <w:szCs w:val="24"/>
                <w:lang w:eastAsia="en-US" w:bidi="ar-SA"/>
              </w:rPr>
            </w:pPr>
            <w:proofErr w:type="gramStart"/>
            <w:r w:rsidRPr="00D87226">
              <w:rPr>
                <w:rFonts w:eastAsia="Arial" w:cs="Tahoma"/>
                <w:sz w:val="24"/>
                <w:szCs w:val="24"/>
                <w:lang w:eastAsia="en-US" w:bidi="ar-SA"/>
              </w:rPr>
              <w:t>int(</w:t>
            </w:r>
            <w:proofErr w:type="gramEnd"/>
            <w:r w:rsidRPr="00D87226">
              <w:rPr>
                <w:rFonts w:eastAsia="Arial" w:cs="Tahoma"/>
                <w:sz w:val="24"/>
                <w:szCs w:val="24"/>
                <w:lang w:eastAsia="en-US" w:bidi="ar-SA"/>
              </w:rPr>
              <w:t>11)</w:t>
            </w:r>
          </w:p>
        </w:tc>
        <w:tc>
          <w:tcPr>
            <w:tcW w:w="1020" w:type="dxa"/>
            <w:vAlign w:val="bottom"/>
            <w:hideMark/>
          </w:tcPr>
          <w:p w14:paraId="10EFB1F9" w14:textId="77777777" w:rsidR="00D4650A" w:rsidRPr="00D87226" w:rsidRDefault="00D4650A" w:rsidP="00A07C87">
            <w:pPr>
              <w:widowControl/>
              <w:suppressAutoHyphens w:val="0"/>
              <w:spacing w:after="0" w:line="0" w:lineRule="atLeast"/>
              <w:ind w:left="160"/>
              <w:jc w:val="left"/>
              <w:rPr>
                <w:rFonts w:eastAsia="Arial" w:cs="Tahoma"/>
                <w:sz w:val="24"/>
                <w:szCs w:val="24"/>
                <w:lang w:eastAsia="en-US" w:bidi="ar-SA"/>
              </w:rPr>
            </w:pPr>
            <w:r w:rsidRPr="00D87226">
              <w:rPr>
                <w:rFonts w:eastAsia="Arial" w:cs="Tahoma"/>
                <w:sz w:val="24"/>
                <w:szCs w:val="24"/>
                <w:lang w:eastAsia="en-US" w:bidi="ar-SA"/>
              </w:rPr>
              <w:t>Id</w:t>
            </w:r>
          </w:p>
        </w:tc>
        <w:tc>
          <w:tcPr>
            <w:tcW w:w="900" w:type="dxa"/>
            <w:vAlign w:val="bottom"/>
            <w:hideMark/>
          </w:tcPr>
          <w:p w14:paraId="568B4924" w14:textId="77777777" w:rsidR="00D4650A" w:rsidRPr="00D87226" w:rsidRDefault="00D4650A" w:rsidP="00A07C87">
            <w:pPr>
              <w:widowControl/>
              <w:suppressAutoHyphens w:val="0"/>
              <w:spacing w:after="0" w:line="0" w:lineRule="atLeast"/>
              <w:jc w:val="right"/>
              <w:rPr>
                <w:rFonts w:eastAsia="Arial" w:cs="Tahoma"/>
                <w:w w:val="99"/>
                <w:sz w:val="24"/>
                <w:szCs w:val="24"/>
                <w:lang w:eastAsia="en-US" w:bidi="ar-SA"/>
              </w:rPr>
            </w:pPr>
            <w:r w:rsidRPr="00D87226">
              <w:rPr>
                <w:rFonts w:eastAsia="Arial" w:cs="Tahoma"/>
                <w:w w:val="99"/>
                <w:sz w:val="24"/>
                <w:szCs w:val="24"/>
                <w:lang w:eastAsia="en-US" w:bidi="ar-SA"/>
              </w:rPr>
              <w:t>người</w:t>
            </w:r>
          </w:p>
        </w:tc>
        <w:tc>
          <w:tcPr>
            <w:tcW w:w="1000" w:type="dxa"/>
            <w:vAlign w:val="bottom"/>
            <w:hideMark/>
          </w:tcPr>
          <w:p w14:paraId="3881BFF2" w14:textId="77777777" w:rsidR="00D4650A" w:rsidRPr="00D87226" w:rsidRDefault="00D4650A" w:rsidP="00A07C87">
            <w:pPr>
              <w:widowControl/>
              <w:suppressAutoHyphens w:val="0"/>
              <w:spacing w:after="0" w:line="0" w:lineRule="atLeast"/>
              <w:ind w:left="80"/>
              <w:jc w:val="left"/>
              <w:rPr>
                <w:rFonts w:eastAsia="Arial" w:cs="Tahoma"/>
                <w:sz w:val="24"/>
                <w:szCs w:val="24"/>
                <w:lang w:eastAsia="en-US" w:bidi="ar-SA"/>
              </w:rPr>
            </w:pPr>
            <w:r w:rsidRPr="00D87226">
              <w:rPr>
                <w:rFonts w:eastAsia="Arial" w:cs="Tahoma"/>
                <w:sz w:val="24"/>
                <w:szCs w:val="24"/>
                <w:lang w:eastAsia="en-US" w:bidi="ar-SA"/>
              </w:rPr>
              <w:t>Khóa</w:t>
            </w:r>
          </w:p>
        </w:tc>
        <w:tc>
          <w:tcPr>
            <w:tcW w:w="720" w:type="dxa"/>
            <w:vAlign w:val="bottom"/>
            <w:hideMark/>
          </w:tcPr>
          <w:p w14:paraId="64AD86E5" w14:textId="77777777" w:rsidR="00D4650A" w:rsidRPr="00D87226" w:rsidRDefault="00D4650A" w:rsidP="00A07C87">
            <w:pPr>
              <w:widowControl/>
              <w:suppressAutoHyphens w:val="0"/>
              <w:spacing w:after="0" w:line="0" w:lineRule="atLeast"/>
              <w:ind w:left="20"/>
              <w:jc w:val="left"/>
              <w:rPr>
                <w:rFonts w:eastAsia="Arial" w:cs="Tahoma"/>
                <w:w w:val="89"/>
                <w:sz w:val="24"/>
                <w:szCs w:val="24"/>
                <w:lang w:eastAsia="en-US" w:bidi="ar-SA"/>
              </w:rPr>
            </w:pPr>
            <w:r w:rsidRPr="00D87226">
              <w:rPr>
                <w:rFonts w:eastAsia="Arial" w:cs="Tahoma"/>
                <w:w w:val="89"/>
                <w:sz w:val="24"/>
                <w:szCs w:val="24"/>
                <w:lang w:eastAsia="en-US" w:bidi="ar-SA"/>
              </w:rPr>
              <w:t>chính,</w:t>
            </w:r>
          </w:p>
        </w:tc>
      </w:tr>
      <w:tr w:rsidR="00D4650A" w:rsidRPr="00D87226" w14:paraId="64D00A0D" w14:textId="77777777" w:rsidTr="00A07C87">
        <w:trPr>
          <w:trHeight w:val="332"/>
        </w:trPr>
        <w:tc>
          <w:tcPr>
            <w:tcW w:w="1060" w:type="dxa"/>
            <w:vMerge w:val="restart"/>
            <w:vAlign w:val="bottom"/>
            <w:hideMark/>
          </w:tcPr>
          <w:p w14:paraId="21AA0C72" w14:textId="77777777" w:rsidR="00D4650A" w:rsidRPr="00D87226" w:rsidRDefault="00D4650A" w:rsidP="00A07C87">
            <w:pPr>
              <w:widowControl/>
              <w:suppressAutoHyphens w:val="0"/>
              <w:spacing w:after="0" w:line="0" w:lineRule="atLeast"/>
              <w:ind w:left="180"/>
              <w:jc w:val="left"/>
              <w:rPr>
                <w:rFonts w:eastAsia="Arial" w:cs="Tahoma"/>
                <w:sz w:val="24"/>
                <w:szCs w:val="24"/>
                <w:lang w:eastAsia="en-US" w:bidi="ar-SA"/>
              </w:rPr>
            </w:pPr>
            <w:r w:rsidRPr="00D87226">
              <w:rPr>
                <w:rFonts w:eastAsia="Arial" w:cs="Tahoma"/>
                <w:sz w:val="24"/>
                <w:szCs w:val="24"/>
                <w:lang w:eastAsia="en-US" w:bidi="ar-SA"/>
              </w:rPr>
              <w:t>2</w:t>
            </w:r>
          </w:p>
        </w:tc>
        <w:tc>
          <w:tcPr>
            <w:tcW w:w="2680" w:type="dxa"/>
            <w:vMerge w:val="restart"/>
            <w:vAlign w:val="bottom"/>
            <w:hideMark/>
          </w:tcPr>
          <w:p w14:paraId="13AC3813" w14:textId="77777777" w:rsidR="00D4650A" w:rsidRPr="00D87226" w:rsidRDefault="00D4650A" w:rsidP="00A07C87">
            <w:pPr>
              <w:widowControl/>
              <w:suppressAutoHyphens w:val="0"/>
              <w:spacing w:after="0" w:line="0" w:lineRule="atLeast"/>
              <w:ind w:left="960"/>
              <w:jc w:val="left"/>
              <w:rPr>
                <w:rFonts w:eastAsia="Arial" w:cs="Tahoma"/>
                <w:sz w:val="24"/>
                <w:szCs w:val="24"/>
                <w:lang w:eastAsia="en-US" w:bidi="ar-SA"/>
              </w:rPr>
            </w:pPr>
            <w:r w:rsidRPr="00D87226">
              <w:rPr>
                <w:rFonts w:eastAsia="Arial" w:cs="Tahoma"/>
                <w:sz w:val="24"/>
                <w:szCs w:val="24"/>
                <w:lang w:eastAsia="en-US" w:bidi="ar-SA"/>
              </w:rPr>
              <w:t>username</w:t>
            </w:r>
          </w:p>
        </w:tc>
        <w:tc>
          <w:tcPr>
            <w:tcW w:w="1820" w:type="dxa"/>
            <w:vMerge w:val="restart"/>
            <w:vAlign w:val="bottom"/>
            <w:hideMark/>
          </w:tcPr>
          <w:p w14:paraId="50EFEF64" w14:textId="77777777" w:rsidR="00D4650A" w:rsidRPr="00D87226" w:rsidRDefault="00D4650A" w:rsidP="00A07C87">
            <w:pPr>
              <w:widowControl/>
              <w:suppressAutoHyphens w:val="0"/>
              <w:spacing w:after="0" w:line="0" w:lineRule="atLeast"/>
              <w:ind w:left="140"/>
              <w:jc w:val="left"/>
              <w:rPr>
                <w:rFonts w:eastAsia="Arial" w:cs="Tahoma"/>
                <w:sz w:val="24"/>
                <w:szCs w:val="24"/>
                <w:lang w:eastAsia="en-US" w:bidi="ar-SA"/>
              </w:rPr>
            </w:pPr>
            <w:proofErr w:type="gramStart"/>
            <w:r w:rsidRPr="00D87226">
              <w:rPr>
                <w:rFonts w:eastAsia="Arial" w:cs="Tahoma"/>
                <w:sz w:val="24"/>
                <w:szCs w:val="24"/>
                <w:lang w:eastAsia="en-US" w:bidi="ar-SA"/>
              </w:rPr>
              <w:t>varchar(</w:t>
            </w:r>
            <w:proofErr w:type="gramEnd"/>
            <w:r w:rsidRPr="00D87226">
              <w:rPr>
                <w:rFonts w:eastAsia="Arial" w:cs="Tahoma"/>
                <w:sz w:val="24"/>
                <w:szCs w:val="24"/>
                <w:lang w:eastAsia="en-US" w:bidi="ar-SA"/>
              </w:rPr>
              <w:t>10</w:t>
            </w:r>
          </w:p>
        </w:tc>
        <w:tc>
          <w:tcPr>
            <w:tcW w:w="1020" w:type="dxa"/>
            <w:vAlign w:val="bottom"/>
            <w:hideMark/>
          </w:tcPr>
          <w:p w14:paraId="1FBFBBE7" w14:textId="77777777" w:rsidR="00D4650A" w:rsidRPr="00D87226" w:rsidRDefault="00D4650A" w:rsidP="00A07C87">
            <w:pPr>
              <w:widowControl/>
              <w:suppressAutoHyphens w:val="0"/>
              <w:spacing w:after="0" w:line="0" w:lineRule="atLeast"/>
              <w:ind w:left="160"/>
              <w:jc w:val="left"/>
              <w:rPr>
                <w:rFonts w:eastAsia="Arial" w:cs="Tahoma"/>
                <w:sz w:val="24"/>
                <w:szCs w:val="24"/>
                <w:lang w:eastAsia="en-US" w:bidi="ar-SA"/>
              </w:rPr>
            </w:pPr>
            <w:r w:rsidRPr="00D87226">
              <w:rPr>
                <w:rFonts w:eastAsia="Arial" w:cs="Tahoma"/>
                <w:sz w:val="24"/>
                <w:szCs w:val="24"/>
                <w:lang w:eastAsia="en-US" w:bidi="ar-SA"/>
              </w:rPr>
              <w:t>dùng</w:t>
            </w:r>
          </w:p>
        </w:tc>
        <w:tc>
          <w:tcPr>
            <w:tcW w:w="900" w:type="dxa"/>
            <w:vMerge w:val="restart"/>
            <w:vAlign w:val="bottom"/>
            <w:hideMark/>
          </w:tcPr>
          <w:p w14:paraId="199847F7" w14:textId="77777777" w:rsidR="00D4650A" w:rsidRPr="00D87226" w:rsidRDefault="00D4650A" w:rsidP="00A07C87">
            <w:pPr>
              <w:widowControl/>
              <w:suppressAutoHyphens w:val="0"/>
              <w:spacing w:after="0" w:line="0" w:lineRule="atLeast"/>
              <w:jc w:val="right"/>
              <w:rPr>
                <w:rFonts w:eastAsia="Arial" w:cs="Tahoma"/>
                <w:w w:val="96"/>
                <w:sz w:val="24"/>
                <w:szCs w:val="24"/>
                <w:lang w:eastAsia="en-US" w:bidi="ar-SA"/>
              </w:rPr>
            </w:pPr>
            <w:r w:rsidRPr="00D87226">
              <w:rPr>
                <w:rFonts w:eastAsia="Arial" w:cs="Tahoma"/>
                <w:w w:val="96"/>
                <w:sz w:val="24"/>
                <w:szCs w:val="24"/>
                <w:lang w:eastAsia="en-US" w:bidi="ar-SA"/>
              </w:rPr>
              <w:t>khoản</w:t>
            </w:r>
          </w:p>
        </w:tc>
        <w:tc>
          <w:tcPr>
            <w:tcW w:w="1000" w:type="dxa"/>
            <w:vAlign w:val="bottom"/>
            <w:hideMark/>
          </w:tcPr>
          <w:p w14:paraId="020D874E" w14:textId="77777777" w:rsidR="00D4650A" w:rsidRPr="00D87226" w:rsidRDefault="00D4650A" w:rsidP="00A07C87">
            <w:pPr>
              <w:widowControl/>
              <w:suppressAutoHyphens w:val="0"/>
              <w:spacing w:after="0" w:line="0" w:lineRule="atLeast"/>
              <w:ind w:left="80"/>
              <w:jc w:val="left"/>
              <w:rPr>
                <w:rFonts w:eastAsia="Arial" w:cs="Tahoma"/>
                <w:sz w:val="24"/>
                <w:szCs w:val="24"/>
                <w:lang w:eastAsia="en-US" w:bidi="ar-SA"/>
              </w:rPr>
            </w:pPr>
            <w:r w:rsidRPr="00D87226">
              <w:rPr>
                <w:rFonts w:eastAsia="Arial" w:cs="Tahoma"/>
                <w:sz w:val="24"/>
                <w:szCs w:val="24"/>
                <w:lang w:eastAsia="en-US" w:bidi="ar-SA"/>
              </w:rPr>
              <w:t>auto</w:t>
            </w:r>
          </w:p>
        </w:tc>
        <w:tc>
          <w:tcPr>
            <w:tcW w:w="720" w:type="dxa"/>
            <w:vAlign w:val="bottom"/>
          </w:tcPr>
          <w:p w14:paraId="5C0C7421" w14:textId="77777777" w:rsidR="00D4650A" w:rsidRPr="00D87226" w:rsidRDefault="00D4650A" w:rsidP="00A07C87">
            <w:pPr>
              <w:widowControl/>
              <w:suppressAutoHyphens w:val="0"/>
              <w:spacing w:after="0" w:line="0" w:lineRule="atLeast"/>
              <w:jc w:val="left"/>
              <w:rPr>
                <w:rFonts w:eastAsia="Times New Roman" w:cs="Tahoma"/>
                <w:sz w:val="24"/>
                <w:szCs w:val="24"/>
                <w:lang w:eastAsia="en-US" w:bidi="ar-SA"/>
              </w:rPr>
            </w:pPr>
          </w:p>
        </w:tc>
      </w:tr>
      <w:tr w:rsidR="00D4650A" w:rsidRPr="00D87226" w14:paraId="26AE0563" w14:textId="77777777" w:rsidTr="00A07C87">
        <w:trPr>
          <w:trHeight w:val="273"/>
        </w:trPr>
        <w:tc>
          <w:tcPr>
            <w:tcW w:w="1060" w:type="dxa"/>
            <w:vMerge/>
            <w:vAlign w:val="center"/>
            <w:hideMark/>
          </w:tcPr>
          <w:p w14:paraId="1C1E936E" w14:textId="77777777" w:rsidR="00D4650A" w:rsidRPr="00D87226" w:rsidRDefault="00D4650A" w:rsidP="00A07C87">
            <w:pPr>
              <w:widowControl/>
              <w:suppressAutoHyphens w:val="0"/>
              <w:spacing w:after="0" w:line="240" w:lineRule="auto"/>
              <w:jc w:val="left"/>
              <w:rPr>
                <w:rFonts w:eastAsia="Arial" w:cs="Tahoma"/>
                <w:sz w:val="24"/>
                <w:szCs w:val="24"/>
                <w:lang w:eastAsia="en-US" w:bidi="ar-SA"/>
              </w:rPr>
            </w:pPr>
          </w:p>
        </w:tc>
        <w:tc>
          <w:tcPr>
            <w:tcW w:w="2680" w:type="dxa"/>
            <w:vMerge/>
            <w:vAlign w:val="center"/>
            <w:hideMark/>
          </w:tcPr>
          <w:p w14:paraId="5C0A9C5B" w14:textId="77777777" w:rsidR="00D4650A" w:rsidRPr="00D87226" w:rsidRDefault="00D4650A" w:rsidP="00A07C87">
            <w:pPr>
              <w:widowControl/>
              <w:suppressAutoHyphens w:val="0"/>
              <w:spacing w:after="0" w:line="240" w:lineRule="auto"/>
              <w:jc w:val="left"/>
              <w:rPr>
                <w:rFonts w:eastAsia="Arial" w:cs="Tahoma"/>
                <w:sz w:val="24"/>
                <w:szCs w:val="24"/>
                <w:lang w:eastAsia="en-US" w:bidi="ar-SA"/>
              </w:rPr>
            </w:pPr>
          </w:p>
        </w:tc>
        <w:tc>
          <w:tcPr>
            <w:tcW w:w="1820" w:type="dxa"/>
            <w:vMerge/>
            <w:vAlign w:val="center"/>
            <w:hideMark/>
          </w:tcPr>
          <w:p w14:paraId="1E1D2E25" w14:textId="77777777" w:rsidR="00D4650A" w:rsidRPr="00D87226" w:rsidRDefault="00D4650A" w:rsidP="00A07C87">
            <w:pPr>
              <w:widowControl/>
              <w:suppressAutoHyphens w:val="0"/>
              <w:spacing w:after="0" w:line="240" w:lineRule="auto"/>
              <w:jc w:val="left"/>
              <w:rPr>
                <w:rFonts w:eastAsia="Arial" w:cs="Tahoma"/>
                <w:sz w:val="24"/>
                <w:szCs w:val="24"/>
                <w:lang w:eastAsia="en-US" w:bidi="ar-SA"/>
              </w:rPr>
            </w:pPr>
          </w:p>
        </w:tc>
        <w:tc>
          <w:tcPr>
            <w:tcW w:w="1020" w:type="dxa"/>
            <w:vAlign w:val="bottom"/>
            <w:hideMark/>
          </w:tcPr>
          <w:p w14:paraId="6080082C" w14:textId="77777777" w:rsidR="00D4650A" w:rsidRPr="00D87226" w:rsidRDefault="00D4650A" w:rsidP="00A07C87">
            <w:pPr>
              <w:widowControl/>
              <w:suppressAutoHyphens w:val="0"/>
              <w:spacing w:after="0" w:line="273" w:lineRule="exact"/>
              <w:ind w:left="160"/>
              <w:jc w:val="left"/>
              <w:rPr>
                <w:rFonts w:eastAsia="Arial" w:cs="Tahoma"/>
                <w:sz w:val="24"/>
                <w:szCs w:val="24"/>
                <w:lang w:eastAsia="en-US" w:bidi="ar-SA"/>
              </w:rPr>
            </w:pPr>
            <w:r w:rsidRPr="00D87226">
              <w:rPr>
                <w:rFonts w:eastAsia="Arial" w:cs="Tahoma"/>
                <w:sz w:val="24"/>
                <w:szCs w:val="24"/>
                <w:lang w:eastAsia="en-US" w:bidi="ar-SA"/>
              </w:rPr>
              <w:t>Tài</w:t>
            </w:r>
          </w:p>
        </w:tc>
        <w:tc>
          <w:tcPr>
            <w:tcW w:w="900" w:type="dxa"/>
            <w:vMerge/>
            <w:vAlign w:val="center"/>
            <w:hideMark/>
          </w:tcPr>
          <w:p w14:paraId="2AC66BCF" w14:textId="77777777" w:rsidR="00D4650A" w:rsidRPr="00D87226" w:rsidRDefault="00D4650A" w:rsidP="00A07C87">
            <w:pPr>
              <w:widowControl/>
              <w:suppressAutoHyphens w:val="0"/>
              <w:spacing w:after="0" w:line="240" w:lineRule="auto"/>
              <w:jc w:val="left"/>
              <w:rPr>
                <w:rFonts w:eastAsia="Arial" w:cs="Tahoma"/>
                <w:w w:val="96"/>
                <w:sz w:val="24"/>
                <w:szCs w:val="24"/>
                <w:lang w:eastAsia="en-US" w:bidi="ar-SA"/>
              </w:rPr>
            </w:pPr>
          </w:p>
        </w:tc>
        <w:tc>
          <w:tcPr>
            <w:tcW w:w="1000" w:type="dxa"/>
            <w:vAlign w:val="bottom"/>
          </w:tcPr>
          <w:p w14:paraId="1922A64A" w14:textId="77777777" w:rsidR="00D4650A" w:rsidRPr="00D87226" w:rsidRDefault="00D4650A" w:rsidP="00A07C87">
            <w:pPr>
              <w:widowControl/>
              <w:suppressAutoHyphens w:val="0"/>
              <w:spacing w:after="0" w:line="0" w:lineRule="atLeast"/>
              <w:jc w:val="left"/>
              <w:rPr>
                <w:rFonts w:eastAsia="Times New Roman" w:cs="Tahoma"/>
                <w:sz w:val="24"/>
                <w:szCs w:val="24"/>
                <w:lang w:eastAsia="en-US" w:bidi="ar-SA"/>
              </w:rPr>
            </w:pPr>
          </w:p>
        </w:tc>
        <w:tc>
          <w:tcPr>
            <w:tcW w:w="720" w:type="dxa"/>
            <w:vAlign w:val="bottom"/>
          </w:tcPr>
          <w:p w14:paraId="6152204D" w14:textId="77777777" w:rsidR="00D4650A" w:rsidRPr="00D87226" w:rsidRDefault="00D4650A" w:rsidP="00A07C87">
            <w:pPr>
              <w:widowControl/>
              <w:suppressAutoHyphens w:val="0"/>
              <w:spacing w:after="0" w:line="0" w:lineRule="atLeast"/>
              <w:jc w:val="left"/>
              <w:rPr>
                <w:rFonts w:eastAsia="Times New Roman" w:cs="Tahoma"/>
                <w:sz w:val="24"/>
                <w:szCs w:val="24"/>
                <w:lang w:eastAsia="en-US" w:bidi="ar-SA"/>
              </w:rPr>
            </w:pPr>
          </w:p>
        </w:tc>
      </w:tr>
      <w:tr w:rsidR="00D4650A" w:rsidRPr="00D87226" w14:paraId="26EE8B98" w14:textId="77777777" w:rsidTr="00A07C87">
        <w:trPr>
          <w:trHeight w:val="324"/>
        </w:trPr>
        <w:tc>
          <w:tcPr>
            <w:tcW w:w="1060" w:type="dxa"/>
            <w:vMerge w:val="restart"/>
            <w:vAlign w:val="bottom"/>
            <w:hideMark/>
          </w:tcPr>
          <w:p w14:paraId="7D117184" w14:textId="77777777" w:rsidR="00D4650A" w:rsidRPr="00D87226" w:rsidRDefault="00D4650A" w:rsidP="00A07C87">
            <w:pPr>
              <w:widowControl/>
              <w:suppressAutoHyphens w:val="0"/>
              <w:spacing w:after="0" w:line="0" w:lineRule="atLeast"/>
              <w:ind w:left="180"/>
              <w:jc w:val="left"/>
              <w:rPr>
                <w:rFonts w:eastAsia="Arial" w:cs="Tahoma"/>
                <w:sz w:val="24"/>
                <w:szCs w:val="24"/>
                <w:lang w:eastAsia="en-US" w:bidi="ar-SA"/>
              </w:rPr>
            </w:pPr>
            <w:r w:rsidRPr="00D87226">
              <w:rPr>
                <w:rFonts w:eastAsia="Arial" w:cs="Tahoma"/>
                <w:sz w:val="24"/>
                <w:szCs w:val="24"/>
                <w:lang w:eastAsia="en-US" w:bidi="ar-SA"/>
              </w:rPr>
              <w:t>3</w:t>
            </w:r>
          </w:p>
        </w:tc>
        <w:tc>
          <w:tcPr>
            <w:tcW w:w="2680" w:type="dxa"/>
            <w:vMerge w:val="restart"/>
            <w:vAlign w:val="bottom"/>
            <w:hideMark/>
          </w:tcPr>
          <w:p w14:paraId="213CCAE4" w14:textId="77777777" w:rsidR="00D4650A" w:rsidRPr="00D87226" w:rsidRDefault="00D4650A" w:rsidP="00A07C87">
            <w:pPr>
              <w:widowControl/>
              <w:suppressAutoHyphens w:val="0"/>
              <w:spacing w:after="0" w:line="0" w:lineRule="atLeast"/>
              <w:ind w:left="960"/>
              <w:jc w:val="left"/>
              <w:rPr>
                <w:rFonts w:eastAsia="Arial" w:cs="Tahoma"/>
                <w:sz w:val="24"/>
                <w:szCs w:val="24"/>
                <w:lang w:eastAsia="en-US" w:bidi="ar-SA"/>
              </w:rPr>
            </w:pPr>
            <w:r w:rsidRPr="00D87226">
              <w:rPr>
                <w:rFonts w:eastAsia="Calibri" w:cs="Tahoma"/>
                <w:noProof/>
                <w:sz w:val="24"/>
                <w:szCs w:val="24"/>
                <w:lang w:eastAsia="en-US" w:bidi="ar-SA"/>
              </w:rPr>
              <w:drawing>
                <wp:anchor distT="0" distB="0" distL="114300" distR="114300" simplePos="0" relativeHeight="251666432" behindDoc="1" locked="0" layoutInCell="1" allowOverlap="1" wp14:anchorId="76E18456" wp14:editId="449EBD98">
                  <wp:simplePos x="0" y="0"/>
                  <wp:positionH relativeFrom="column">
                    <wp:posOffset>-647700</wp:posOffset>
                  </wp:positionH>
                  <wp:positionV relativeFrom="paragraph">
                    <wp:posOffset>-877570</wp:posOffset>
                  </wp:positionV>
                  <wp:extent cx="5880100" cy="3486150"/>
                  <wp:effectExtent l="0" t="0" r="6350"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80100" cy="3486150"/>
                          </a:xfrm>
                          <a:prstGeom prst="rect">
                            <a:avLst/>
                          </a:prstGeom>
                          <a:noFill/>
                        </pic:spPr>
                      </pic:pic>
                    </a:graphicData>
                  </a:graphic>
                  <wp14:sizeRelH relativeFrom="page">
                    <wp14:pctWidth>0</wp14:pctWidth>
                  </wp14:sizeRelH>
                  <wp14:sizeRelV relativeFrom="page">
                    <wp14:pctHeight>0</wp14:pctHeight>
                  </wp14:sizeRelV>
                </wp:anchor>
              </w:drawing>
            </w:r>
            <w:r w:rsidRPr="00D87226">
              <w:rPr>
                <w:rFonts w:eastAsia="Arial" w:cs="Tahoma"/>
                <w:sz w:val="24"/>
                <w:szCs w:val="24"/>
                <w:lang w:eastAsia="en-US" w:bidi="ar-SA"/>
              </w:rPr>
              <w:t>password</w:t>
            </w:r>
          </w:p>
        </w:tc>
        <w:tc>
          <w:tcPr>
            <w:tcW w:w="1820" w:type="dxa"/>
            <w:vAlign w:val="bottom"/>
            <w:hideMark/>
          </w:tcPr>
          <w:p w14:paraId="34406312" w14:textId="77777777" w:rsidR="00D4650A" w:rsidRPr="00D87226" w:rsidRDefault="00D4650A" w:rsidP="00A07C87">
            <w:pPr>
              <w:widowControl/>
              <w:suppressAutoHyphens w:val="0"/>
              <w:spacing w:after="0" w:line="0" w:lineRule="atLeast"/>
              <w:ind w:left="140"/>
              <w:jc w:val="left"/>
              <w:rPr>
                <w:rFonts w:eastAsia="Arial" w:cs="Tahoma"/>
                <w:sz w:val="24"/>
                <w:szCs w:val="24"/>
                <w:lang w:eastAsia="en-US" w:bidi="ar-SA"/>
              </w:rPr>
            </w:pPr>
            <w:r w:rsidRPr="00D87226">
              <w:rPr>
                <w:rFonts w:eastAsia="Arial" w:cs="Tahoma"/>
                <w:sz w:val="24"/>
                <w:szCs w:val="24"/>
                <w:lang w:eastAsia="en-US" w:bidi="ar-SA"/>
              </w:rPr>
              <w:t>0)</w:t>
            </w:r>
          </w:p>
        </w:tc>
        <w:tc>
          <w:tcPr>
            <w:tcW w:w="1920" w:type="dxa"/>
            <w:gridSpan w:val="2"/>
            <w:vAlign w:val="bottom"/>
            <w:hideMark/>
          </w:tcPr>
          <w:p w14:paraId="25258601" w14:textId="77777777" w:rsidR="00D4650A" w:rsidRPr="00D87226" w:rsidRDefault="00D4650A" w:rsidP="00A07C87">
            <w:pPr>
              <w:widowControl/>
              <w:suppressAutoHyphens w:val="0"/>
              <w:spacing w:after="0" w:line="0" w:lineRule="atLeast"/>
              <w:ind w:left="160"/>
              <w:jc w:val="left"/>
              <w:rPr>
                <w:rFonts w:eastAsia="Arial" w:cs="Tahoma"/>
                <w:sz w:val="24"/>
                <w:szCs w:val="24"/>
                <w:lang w:eastAsia="en-US" w:bidi="ar-SA"/>
              </w:rPr>
            </w:pPr>
            <w:r w:rsidRPr="00D87226">
              <w:rPr>
                <w:rFonts w:eastAsia="Arial" w:cs="Tahoma"/>
                <w:sz w:val="24"/>
                <w:szCs w:val="24"/>
                <w:lang w:eastAsia="en-US" w:bidi="ar-SA"/>
              </w:rPr>
              <w:t>đăng nhập</w:t>
            </w:r>
          </w:p>
        </w:tc>
        <w:tc>
          <w:tcPr>
            <w:tcW w:w="1000" w:type="dxa"/>
            <w:vAlign w:val="bottom"/>
          </w:tcPr>
          <w:p w14:paraId="2B928D63" w14:textId="77777777" w:rsidR="00D4650A" w:rsidRPr="00D87226" w:rsidRDefault="00D4650A" w:rsidP="00A07C87">
            <w:pPr>
              <w:widowControl/>
              <w:suppressAutoHyphens w:val="0"/>
              <w:spacing w:after="0" w:line="0" w:lineRule="atLeast"/>
              <w:jc w:val="left"/>
              <w:rPr>
                <w:rFonts w:eastAsia="Times New Roman" w:cs="Tahoma"/>
                <w:sz w:val="24"/>
                <w:szCs w:val="24"/>
                <w:lang w:eastAsia="en-US" w:bidi="ar-SA"/>
              </w:rPr>
            </w:pPr>
          </w:p>
        </w:tc>
        <w:tc>
          <w:tcPr>
            <w:tcW w:w="720" w:type="dxa"/>
            <w:vAlign w:val="bottom"/>
          </w:tcPr>
          <w:p w14:paraId="3046CB35" w14:textId="77777777" w:rsidR="00D4650A" w:rsidRPr="00D87226" w:rsidRDefault="00D4650A" w:rsidP="00A07C87">
            <w:pPr>
              <w:widowControl/>
              <w:suppressAutoHyphens w:val="0"/>
              <w:spacing w:after="0" w:line="0" w:lineRule="atLeast"/>
              <w:jc w:val="left"/>
              <w:rPr>
                <w:rFonts w:eastAsia="Times New Roman" w:cs="Tahoma"/>
                <w:sz w:val="24"/>
                <w:szCs w:val="24"/>
                <w:lang w:eastAsia="en-US" w:bidi="ar-SA"/>
              </w:rPr>
            </w:pPr>
          </w:p>
        </w:tc>
      </w:tr>
      <w:tr w:rsidR="00D4650A" w:rsidRPr="00D87226" w14:paraId="695E2B93" w14:textId="77777777" w:rsidTr="00A07C87">
        <w:trPr>
          <w:trHeight w:val="338"/>
        </w:trPr>
        <w:tc>
          <w:tcPr>
            <w:tcW w:w="1060" w:type="dxa"/>
            <w:vMerge/>
            <w:vAlign w:val="center"/>
            <w:hideMark/>
          </w:tcPr>
          <w:p w14:paraId="286E09CE" w14:textId="77777777" w:rsidR="00D4650A" w:rsidRPr="00D87226" w:rsidRDefault="00D4650A" w:rsidP="00A07C87">
            <w:pPr>
              <w:widowControl/>
              <w:suppressAutoHyphens w:val="0"/>
              <w:spacing w:after="0" w:line="240" w:lineRule="auto"/>
              <w:jc w:val="left"/>
              <w:rPr>
                <w:rFonts w:eastAsia="Arial" w:cs="Tahoma"/>
                <w:sz w:val="24"/>
                <w:szCs w:val="24"/>
                <w:lang w:eastAsia="en-US" w:bidi="ar-SA"/>
              </w:rPr>
            </w:pPr>
          </w:p>
        </w:tc>
        <w:tc>
          <w:tcPr>
            <w:tcW w:w="2680" w:type="dxa"/>
            <w:vMerge/>
            <w:vAlign w:val="center"/>
            <w:hideMark/>
          </w:tcPr>
          <w:p w14:paraId="207AF788" w14:textId="77777777" w:rsidR="00D4650A" w:rsidRPr="00D87226" w:rsidRDefault="00D4650A" w:rsidP="00A07C87">
            <w:pPr>
              <w:widowControl/>
              <w:suppressAutoHyphens w:val="0"/>
              <w:spacing w:after="0" w:line="240" w:lineRule="auto"/>
              <w:jc w:val="left"/>
              <w:rPr>
                <w:rFonts w:eastAsia="Arial" w:cs="Tahoma"/>
                <w:sz w:val="24"/>
                <w:szCs w:val="24"/>
                <w:lang w:eastAsia="en-US" w:bidi="ar-SA"/>
              </w:rPr>
            </w:pPr>
          </w:p>
        </w:tc>
        <w:tc>
          <w:tcPr>
            <w:tcW w:w="1820" w:type="dxa"/>
            <w:vAlign w:val="bottom"/>
            <w:hideMark/>
          </w:tcPr>
          <w:p w14:paraId="2876F220" w14:textId="77777777" w:rsidR="00D4650A" w:rsidRPr="00D87226" w:rsidRDefault="00D4650A" w:rsidP="00A07C87">
            <w:pPr>
              <w:widowControl/>
              <w:suppressAutoHyphens w:val="0"/>
              <w:spacing w:after="0" w:line="0" w:lineRule="atLeast"/>
              <w:ind w:left="140"/>
              <w:jc w:val="left"/>
              <w:rPr>
                <w:rFonts w:eastAsia="Arial" w:cs="Tahoma"/>
                <w:sz w:val="24"/>
                <w:szCs w:val="24"/>
                <w:lang w:eastAsia="en-US" w:bidi="ar-SA"/>
              </w:rPr>
            </w:pPr>
            <w:proofErr w:type="gramStart"/>
            <w:r w:rsidRPr="00D87226">
              <w:rPr>
                <w:rFonts w:eastAsia="Arial" w:cs="Tahoma"/>
                <w:sz w:val="24"/>
                <w:szCs w:val="24"/>
                <w:lang w:eastAsia="en-US" w:bidi="ar-SA"/>
              </w:rPr>
              <w:t>varchar(</w:t>
            </w:r>
            <w:proofErr w:type="gramEnd"/>
            <w:r w:rsidRPr="00D87226">
              <w:rPr>
                <w:rFonts w:eastAsia="Arial" w:cs="Tahoma"/>
                <w:sz w:val="24"/>
                <w:szCs w:val="24"/>
                <w:lang w:eastAsia="en-US" w:bidi="ar-SA"/>
              </w:rPr>
              <w:t>20</w:t>
            </w:r>
          </w:p>
        </w:tc>
        <w:tc>
          <w:tcPr>
            <w:tcW w:w="1920" w:type="dxa"/>
            <w:gridSpan w:val="2"/>
            <w:vAlign w:val="bottom"/>
            <w:hideMark/>
          </w:tcPr>
          <w:p w14:paraId="763387AB" w14:textId="77777777" w:rsidR="00D4650A" w:rsidRPr="00D87226" w:rsidRDefault="00D4650A" w:rsidP="00A07C87">
            <w:pPr>
              <w:widowControl/>
              <w:suppressAutoHyphens w:val="0"/>
              <w:spacing w:after="0" w:line="0" w:lineRule="atLeast"/>
              <w:ind w:left="160"/>
              <w:jc w:val="left"/>
              <w:rPr>
                <w:rFonts w:eastAsia="Arial" w:cs="Tahoma"/>
                <w:sz w:val="24"/>
                <w:szCs w:val="24"/>
                <w:lang w:eastAsia="en-US" w:bidi="ar-SA"/>
              </w:rPr>
            </w:pPr>
            <w:r w:rsidRPr="00D87226">
              <w:rPr>
                <w:rFonts w:eastAsia="Arial" w:cs="Tahoma"/>
                <w:sz w:val="24"/>
                <w:szCs w:val="24"/>
                <w:lang w:eastAsia="en-US" w:bidi="ar-SA"/>
              </w:rPr>
              <w:t>Mật khẩu</w:t>
            </w:r>
          </w:p>
        </w:tc>
        <w:tc>
          <w:tcPr>
            <w:tcW w:w="1000" w:type="dxa"/>
            <w:vAlign w:val="bottom"/>
          </w:tcPr>
          <w:p w14:paraId="31E8A75A" w14:textId="77777777" w:rsidR="00D4650A" w:rsidRPr="00D87226" w:rsidRDefault="00D4650A" w:rsidP="00A07C87">
            <w:pPr>
              <w:widowControl/>
              <w:suppressAutoHyphens w:val="0"/>
              <w:spacing w:after="0" w:line="0" w:lineRule="atLeast"/>
              <w:jc w:val="left"/>
              <w:rPr>
                <w:rFonts w:eastAsia="Times New Roman" w:cs="Tahoma"/>
                <w:sz w:val="24"/>
                <w:szCs w:val="24"/>
                <w:lang w:eastAsia="en-US" w:bidi="ar-SA"/>
              </w:rPr>
            </w:pPr>
          </w:p>
        </w:tc>
        <w:tc>
          <w:tcPr>
            <w:tcW w:w="720" w:type="dxa"/>
            <w:vAlign w:val="bottom"/>
          </w:tcPr>
          <w:p w14:paraId="456907D4" w14:textId="77777777" w:rsidR="00D4650A" w:rsidRPr="00D87226" w:rsidRDefault="00D4650A" w:rsidP="00A07C87">
            <w:pPr>
              <w:widowControl/>
              <w:suppressAutoHyphens w:val="0"/>
              <w:spacing w:after="0" w:line="0" w:lineRule="atLeast"/>
              <w:jc w:val="left"/>
              <w:rPr>
                <w:rFonts w:eastAsia="Times New Roman" w:cs="Tahoma"/>
                <w:sz w:val="24"/>
                <w:szCs w:val="24"/>
                <w:lang w:eastAsia="en-US" w:bidi="ar-SA"/>
              </w:rPr>
            </w:pPr>
          </w:p>
        </w:tc>
      </w:tr>
      <w:tr w:rsidR="00D4650A" w:rsidRPr="00D87226" w14:paraId="6EB05BDF" w14:textId="77777777" w:rsidTr="00A07C87">
        <w:trPr>
          <w:trHeight w:val="326"/>
        </w:trPr>
        <w:tc>
          <w:tcPr>
            <w:tcW w:w="1060" w:type="dxa"/>
            <w:vMerge w:val="restart"/>
            <w:vAlign w:val="bottom"/>
            <w:hideMark/>
          </w:tcPr>
          <w:p w14:paraId="5CBAA541" w14:textId="77777777" w:rsidR="00D4650A" w:rsidRPr="00D87226" w:rsidRDefault="00D4650A" w:rsidP="00A07C87">
            <w:pPr>
              <w:widowControl/>
              <w:suppressAutoHyphens w:val="0"/>
              <w:spacing w:after="0" w:line="0" w:lineRule="atLeast"/>
              <w:ind w:left="180"/>
              <w:jc w:val="left"/>
              <w:rPr>
                <w:rFonts w:eastAsia="Arial" w:cs="Tahoma"/>
                <w:sz w:val="24"/>
                <w:szCs w:val="24"/>
                <w:lang w:eastAsia="en-US" w:bidi="ar-SA"/>
              </w:rPr>
            </w:pPr>
            <w:r w:rsidRPr="00D87226">
              <w:rPr>
                <w:rFonts w:eastAsia="Arial" w:cs="Tahoma"/>
                <w:sz w:val="24"/>
                <w:szCs w:val="24"/>
                <w:lang w:eastAsia="en-US" w:bidi="ar-SA"/>
              </w:rPr>
              <w:t>4</w:t>
            </w:r>
          </w:p>
        </w:tc>
        <w:tc>
          <w:tcPr>
            <w:tcW w:w="2680" w:type="dxa"/>
            <w:vMerge w:val="restart"/>
            <w:vAlign w:val="bottom"/>
            <w:hideMark/>
          </w:tcPr>
          <w:p w14:paraId="7F629C4E" w14:textId="77777777" w:rsidR="00D4650A" w:rsidRPr="00D87226" w:rsidRDefault="00D4650A" w:rsidP="00A07C87">
            <w:pPr>
              <w:widowControl/>
              <w:suppressAutoHyphens w:val="0"/>
              <w:spacing w:after="0" w:line="0" w:lineRule="atLeast"/>
              <w:ind w:left="960"/>
              <w:jc w:val="left"/>
              <w:rPr>
                <w:rFonts w:eastAsia="Arial" w:cs="Tahoma"/>
                <w:sz w:val="24"/>
                <w:szCs w:val="24"/>
                <w:lang w:eastAsia="en-US" w:bidi="ar-SA"/>
              </w:rPr>
            </w:pPr>
            <w:r w:rsidRPr="00D87226">
              <w:rPr>
                <w:rFonts w:eastAsia="Arial" w:cs="Tahoma"/>
                <w:sz w:val="24"/>
                <w:szCs w:val="24"/>
                <w:lang w:eastAsia="en-US" w:bidi="ar-SA"/>
              </w:rPr>
              <w:t>fullname</w:t>
            </w:r>
          </w:p>
        </w:tc>
        <w:tc>
          <w:tcPr>
            <w:tcW w:w="1820" w:type="dxa"/>
            <w:vAlign w:val="bottom"/>
            <w:hideMark/>
          </w:tcPr>
          <w:p w14:paraId="0513598C" w14:textId="77777777" w:rsidR="00D4650A" w:rsidRPr="00D87226" w:rsidRDefault="00D4650A" w:rsidP="00A07C87">
            <w:pPr>
              <w:widowControl/>
              <w:suppressAutoHyphens w:val="0"/>
              <w:spacing w:after="0" w:line="0" w:lineRule="atLeast"/>
              <w:ind w:left="140"/>
              <w:jc w:val="left"/>
              <w:rPr>
                <w:rFonts w:eastAsia="Arial" w:cs="Tahoma"/>
                <w:sz w:val="24"/>
                <w:szCs w:val="24"/>
                <w:lang w:eastAsia="en-US" w:bidi="ar-SA"/>
              </w:rPr>
            </w:pPr>
            <w:r w:rsidRPr="00D87226">
              <w:rPr>
                <w:rFonts w:eastAsia="Arial" w:cs="Tahoma"/>
                <w:sz w:val="24"/>
                <w:szCs w:val="24"/>
                <w:lang w:eastAsia="en-US" w:bidi="ar-SA"/>
              </w:rPr>
              <w:t>)</w:t>
            </w:r>
          </w:p>
        </w:tc>
        <w:tc>
          <w:tcPr>
            <w:tcW w:w="1020" w:type="dxa"/>
            <w:vAlign w:val="bottom"/>
          </w:tcPr>
          <w:p w14:paraId="525EF10D" w14:textId="77777777" w:rsidR="00D4650A" w:rsidRPr="00D87226" w:rsidRDefault="00D4650A" w:rsidP="00A07C87">
            <w:pPr>
              <w:widowControl/>
              <w:suppressAutoHyphens w:val="0"/>
              <w:spacing w:after="0" w:line="0" w:lineRule="atLeast"/>
              <w:jc w:val="left"/>
              <w:rPr>
                <w:rFonts w:eastAsia="Times New Roman" w:cs="Tahoma"/>
                <w:sz w:val="24"/>
                <w:szCs w:val="24"/>
                <w:lang w:eastAsia="en-US" w:bidi="ar-SA"/>
              </w:rPr>
            </w:pPr>
          </w:p>
        </w:tc>
        <w:tc>
          <w:tcPr>
            <w:tcW w:w="900" w:type="dxa"/>
            <w:vAlign w:val="bottom"/>
          </w:tcPr>
          <w:p w14:paraId="1F526B79" w14:textId="77777777" w:rsidR="00D4650A" w:rsidRPr="00D87226" w:rsidRDefault="00D4650A" w:rsidP="00A07C87">
            <w:pPr>
              <w:widowControl/>
              <w:suppressAutoHyphens w:val="0"/>
              <w:spacing w:after="0" w:line="0" w:lineRule="atLeast"/>
              <w:jc w:val="left"/>
              <w:rPr>
                <w:rFonts w:eastAsia="Times New Roman" w:cs="Tahoma"/>
                <w:sz w:val="24"/>
                <w:szCs w:val="24"/>
                <w:lang w:eastAsia="en-US" w:bidi="ar-SA"/>
              </w:rPr>
            </w:pPr>
          </w:p>
        </w:tc>
        <w:tc>
          <w:tcPr>
            <w:tcW w:w="1000" w:type="dxa"/>
            <w:vAlign w:val="bottom"/>
          </w:tcPr>
          <w:p w14:paraId="37F1BC14" w14:textId="77777777" w:rsidR="00D4650A" w:rsidRPr="00D87226" w:rsidRDefault="00D4650A" w:rsidP="00A07C87">
            <w:pPr>
              <w:widowControl/>
              <w:suppressAutoHyphens w:val="0"/>
              <w:spacing w:after="0" w:line="0" w:lineRule="atLeast"/>
              <w:jc w:val="left"/>
              <w:rPr>
                <w:rFonts w:eastAsia="Times New Roman" w:cs="Tahoma"/>
                <w:sz w:val="24"/>
                <w:szCs w:val="24"/>
                <w:lang w:eastAsia="en-US" w:bidi="ar-SA"/>
              </w:rPr>
            </w:pPr>
          </w:p>
        </w:tc>
        <w:tc>
          <w:tcPr>
            <w:tcW w:w="720" w:type="dxa"/>
            <w:vAlign w:val="bottom"/>
          </w:tcPr>
          <w:p w14:paraId="4FC90ACE" w14:textId="77777777" w:rsidR="00D4650A" w:rsidRPr="00D87226" w:rsidRDefault="00D4650A" w:rsidP="00A07C87">
            <w:pPr>
              <w:widowControl/>
              <w:suppressAutoHyphens w:val="0"/>
              <w:spacing w:after="0" w:line="0" w:lineRule="atLeast"/>
              <w:jc w:val="left"/>
              <w:rPr>
                <w:rFonts w:eastAsia="Times New Roman" w:cs="Tahoma"/>
                <w:sz w:val="24"/>
                <w:szCs w:val="24"/>
                <w:lang w:eastAsia="en-US" w:bidi="ar-SA"/>
              </w:rPr>
            </w:pPr>
          </w:p>
        </w:tc>
      </w:tr>
      <w:tr w:rsidR="00D4650A" w:rsidRPr="00D87226" w14:paraId="2E4B2C8D" w14:textId="77777777" w:rsidTr="00A07C87">
        <w:trPr>
          <w:trHeight w:val="336"/>
        </w:trPr>
        <w:tc>
          <w:tcPr>
            <w:tcW w:w="1060" w:type="dxa"/>
            <w:vMerge/>
            <w:vAlign w:val="center"/>
            <w:hideMark/>
          </w:tcPr>
          <w:p w14:paraId="7EC16E72" w14:textId="77777777" w:rsidR="00D4650A" w:rsidRPr="00D87226" w:rsidRDefault="00D4650A" w:rsidP="00A07C87">
            <w:pPr>
              <w:widowControl/>
              <w:suppressAutoHyphens w:val="0"/>
              <w:spacing w:after="0" w:line="240" w:lineRule="auto"/>
              <w:jc w:val="left"/>
              <w:rPr>
                <w:rFonts w:eastAsia="Arial" w:cs="Tahoma"/>
                <w:sz w:val="24"/>
                <w:szCs w:val="24"/>
                <w:lang w:eastAsia="en-US" w:bidi="ar-SA"/>
              </w:rPr>
            </w:pPr>
          </w:p>
        </w:tc>
        <w:tc>
          <w:tcPr>
            <w:tcW w:w="2680" w:type="dxa"/>
            <w:vMerge/>
            <w:vAlign w:val="center"/>
            <w:hideMark/>
          </w:tcPr>
          <w:p w14:paraId="5DB7161B" w14:textId="77777777" w:rsidR="00D4650A" w:rsidRPr="00D87226" w:rsidRDefault="00D4650A" w:rsidP="00A07C87">
            <w:pPr>
              <w:widowControl/>
              <w:suppressAutoHyphens w:val="0"/>
              <w:spacing w:after="0" w:line="240" w:lineRule="auto"/>
              <w:jc w:val="left"/>
              <w:rPr>
                <w:rFonts w:eastAsia="Arial" w:cs="Tahoma"/>
                <w:sz w:val="24"/>
                <w:szCs w:val="24"/>
                <w:lang w:eastAsia="en-US" w:bidi="ar-SA"/>
              </w:rPr>
            </w:pPr>
          </w:p>
        </w:tc>
        <w:tc>
          <w:tcPr>
            <w:tcW w:w="1820" w:type="dxa"/>
            <w:vAlign w:val="bottom"/>
            <w:hideMark/>
          </w:tcPr>
          <w:p w14:paraId="53D7EC0A" w14:textId="77777777" w:rsidR="00D4650A" w:rsidRPr="00D87226" w:rsidRDefault="00D4650A" w:rsidP="00A07C87">
            <w:pPr>
              <w:widowControl/>
              <w:suppressAutoHyphens w:val="0"/>
              <w:spacing w:after="0" w:line="0" w:lineRule="atLeast"/>
              <w:ind w:left="140"/>
              <w:jc w:val="left"/>
              <w:rPr>
                <w:rFonts w:eastAsia="Arial" w:cs="Tahoma"/>
                <w:sz w:val="24"/>
                <w:szCs w:val="24"/>
                <w:lang w:eastAsia="en-US" w:bidi="ar-SA"/>
              </w:rPr>
            </w:pPr>
            <w:proofErr w:type="gramStart"/>
            <w:r w:rsidRPr="00D87226">
              <w:rPr>
                <w:rFonts w:eastAsia="Arial" w:cs="Tahoma"/>
                <w:sz w:val="24"/>
                <w:szCs w:val="24"/>
                <w:lang w:eastAsia="en-US" w:bidi="ar-SA"/>
              </w:rPr>
              <w:t>varchar(</w:t>
            </w:r>
            <w:proofErr w:type="gramEnd"/>
            <w:r w:rsidRPr="00D87226">
              <w:rPr>
                <w:rFonts w:eastAsia="Arial" w:cs="Tahoma"/>
                <w:sz w:val="24"/>
                <w:szCs w:val="24"/>
                <w:lang w:eastAsia="en-US" w:bidi="ar-SA"/>
              </w:rPr>
              <w:t>10</w:t>
            </w:r>
          </w:p>
        </w:tc>
        <w:tc>
          <w:tcPr>
            <w:tcW w:w="1920" w:type="dxa"/>
            <w:gridSpan w:val="2"/>
            <w:vAlign w:val="bottom"/>
            <w:hideMark/>
          </w:tcPr>
          <w:p w14:paraId="1D871A7F" w14:textId="77777777" w:rsidR="00D4650A" w:rsidRPr="00D87226" w:rsidRDefault="00D4650A" w:rsidP="00A07C87">
            <w:pPr>
              <w:widowControl/>
              <w:suppressAutoHyphens w:val="0"/>
              <w:spacing w:after="0" w:line="0" w:lineRule="atLeast"/>
              <w:ind w:left="160"/>
              <w:jc w:val="left"/>
              <w:rPr>
                <w:rFonts w:eastAsia="Arial" w:cs="Tahoma"/>
                <w:sz w:val="24"/>
                <w:szCs w:val="24"/>
                <w:lang w:eastAsia="en-US" w:bidi="ar-SA"/>
              </w:rPr>
            </w:pPr>
            <w:r w:rsidRPr="00D87226">
              <w:rPr>
                <w:rFonts w:eastAsia="Arial" w:cs="Tahoma"/>
                <w:sz w:val="24"/>
                <w:szCs w:val="24"/>
                <w:lang w:eastAsia="en-US" w:bidi="ar-SA"/>
              </w:rPr>
              <w:t>Tên đầy đủ</w:t>
            </w:r>
          </w:p>
        </w:tc>
        <w:tc>
          <w:tcPr>
            <w:tcW w:w="1000" w:type="dxa"/>
            <w:vAlign w:val="bottom"/>
          </w:tcPr>
          <w:p w14:paraId="63102BF6" w14:textId="77777777" w:rsidR="00D4650A" w:rsidRPr="00D87226" w:rsidRDefault="00D4650A" w:rsidP="00A07C87">
            <w:pPr>
              <w:widowControl/>
              <w:suppressAutoHyphens w:val="0"/>
              <w:spacing w:after="0" w:line="0" w:lineRule="atLeast"/>
              <w:jc w:val="left"/>
              <w:rPr>
                <w:rFonts w:eastAsia="Times New Roman" w:cs="Tahoma"/>
                <w:sz w:val="24"/>
                <w:szCs w:val="24"/>
                <w:lang w:eastAsia="en-US" w:bidi="ar-SA"/>
              </w:rPr>
            </w:pPr>
          </w:p>
        </w:tc>
        <w:tc>
          <w:tcPr>
            <w:tcW w:w="720" w:type="dxa"/>
            <w:vAlign w:val="bottom"/>
          </w:tcPr>
          <w:p w14:paraId="7E73748C" w14:textId="77777777" w:rsidR="00D4650A" w:rsidRPr="00D87226" w:rsidRDefault="00D4650A" w:rsidP="00A07C87">
            <w:pPr>
              <w:widowControl/>
              <w:suppressAutoHyphens w:val="0"/>
              <w:spacing w:after="0" w:line="0" w:lineRule="atLeast"/>
              <w:jc w:val="left"/>
              <w:rPr>
                <w:rFonts w:eastAsia="Times New Roman" w:cs="Tahoma"/>
                <w:sz w:val="24"/>
                <w:szCs w:val="24"/>
                <w:lang w:eastAsia="en-US" w:bidi="ar-SA"/>
              </w:rPr>
            </w:pPr>
          </w:p>
        </w:tc>
      </w:tr>
      <w:tr w:rsidR="00D4650A" w:rsidRPr="00D87226" w14:paraId="1675CDD7" w14:textId="77777777" w:rsidTr="00A07C87">
        <w:trPr>
          <w:trHeight w:val="326"/>
        </w:trPr>
        <w:tc>
          <w:tcPr>
            <w:tcW w:w="1060" w:type="dxa"/>
            <w:vMerge w:val="restart"/>
            <w:vAlign w:val="bottom"/>
            <w:hideMark/>
          </w:tcPr>
          <w:p w14:paraId="14F8E349" w14:textId="77777777" w:rsidR="00D4650A" w:rsidRPr="00D87226" w:rsidRDefault="00D4650A" w:rsidP="00A07C87">
            <w:pPr>
              <w:widowControl/>
              <w:suppressAutoHyphens w:val="0"/>
              <w:spacing w:after="0" w:line="0" w:lineRule="atLeast"/>
              <w:ind w:left="180"/>
              <w:jc w:val="left"/>
              <w:rPr>
                <w:rFonts w:eastAsia="Arial" w:cs="Tahoma"/>
                <w:sz w:val="24"/>
                <w:szCs w:val="24"/>
                <w:lang w:eastAsia="en-US" w:bidi="ar-SA"/>
              </w:rPr>
            </w:pPr>
            <w:r w:rsidRPr="00D87226">
              <w:rPr>
                <w:rFonts w:eastAsia="Arial" w:cs="Tahoma"/>
                <w:sz w:val="24"/>
                <w:szCs w:val="24"/>
                <w:lang w:eastAsia="en-US" w:bidi="ar-SA"/>
              </w:rPr>
              <w:t>5</w:t>
            </w:r>
          </w:p>
        </w:tc>
        <w:tc>
          <w:tcPr>
            <w:tcW w:w="2680" w:type="dxa"/>
            <w:vMerge w:val="restart"/>
            <w:vAlign w:val="bottom"/>
            <w:hideMark/>
          </w:tcPr>
          <w:p w14:paraId="2B3414A1" w14:textId="77777777" w:rsidR="00D4650A" w:rsidRPr="00D87226" w:rsidRDefault="00D4650A" w:rsidP="00A07C87">
            <w:pPr>
              <w:widowControl/>
              <w:suppressAutoHyphens w:val="0"/>
              <w:spacing w:after="0" w:line="0" w:lineRule="atLeast"/>
              <w:ind w:left="960"/>
              <w:jc w:val="left"/>
              <w:rPr>
                <w:rFonts w:eastAsia="Arial" w:cs="Tahoma"/>
                <w:sz w:val="24"/>
                <w:szCs w:val="24"/>
                <w:lang w:eastAsia="en-US" w:bidi="ar-SA"/>
              </w:rPr>
            </w:pPr>
            <w:r w:rsidRPr="00D87226">
              <w:rPr>
                <w:rFonts w:eastAsia="Arial" w:cs="Tahoma"/>
                <w:sz w:val="24"/>
                <w:szCs w:val="24"/>
                <w:lang w:eastAsia="en-US" w:bidi="ar-SA"/>
              </w:rPr>
              <w:t>phone</w:t>
            </w:r>
          </w:p>
        </w:tc>
        <w:tc>
          <w:tcPr>
            <w:tcW w:w="1820" w:type="dxa"/>
            <w:vAlign w:val="bottom"/>
            <w:hideMark/>
          </w:tcPr>
          <w:p w14:paraId="0808254E" w14:textId="77777777" w:rsidR="00D4650A" w:rsidRPr="00D87226" w:rsidRDefault="00D4650A" w:rsidP="00A07C87">
            <w:pPr>
              <w:widowControl/>
              <w:suppressAutoHyphens w:val="0"/>
              <w:spacing w:after="0" w:line="0" w:lineRule="atLeast"/>
              <w:ind w:left="140"/>
              <w:jc w:val="left"/>
              <w:rPr>
                <w:rFonts w:eastAsia="Arial" w:cs="Tahoma"/>
                <w:sz w:val="24"/>
                <w:szCs w:val="24"/>
                <w:lang w:eastAsia="en-US" w:bidi="ar-SA"/>
              </w:rPr>
            </w:pPr>
            <w:r w:rsidRPr="00D87226">
              <w:rPr>
                <w:rFonts w:eastAsia="Arial" w:cs="Tahoma"/>
                <w:sz w:val="24"/>
                <w:szCs w:val="24"/>
                <w:lang w:eastAsia="en-US" w:bidi="ar-SA"/>
              </w:rPr>
              <w:t>0)</w:t>
            </w:r>
          </w:p>
        </w:tc>
        <w:tc>
          <w:tcPr>
            <w:tcW w:w="1020" w:type="dxa"/>
            <w:vAlign w:val="bottom"/>
          </w:tcPr>
          <w:p w14:paraId="3B8BD962" w14:textId="77777777" w:rsidR="00D4650A" w:rsidRPr="00D87226" w:rsidRDefault="00D4650A" w:rsidP="00A07C87">
            <w:pPr>
              <w:widowControl/>
              <w:suppressAutoHyphens w:val="0"/>
              <w:spacing w:after="0" w:line="0" w:lineRule="atLeast"/>
              <w:jc w:val="left"/>
              <w:rPr>
                <w:rFonts w:eastAsia="Times New Roman" w:cs="Tahoma"/>
                <w:sz w:val="24"/>
                <w:szCs w:val="24"/>
                <w:lang w:eastAsia="en-US" w:bidi="ar-SA"/>
              </w:rPr>
            </w:pPr>
          </w:p>
        </w:tc>
        <w:tc>
          <w:tcPr>
            <w:tcW w:w="900" w:type="dxa"/>
            <w:vAlign w:val="bottom"/>
          </w:tcPr>
          <w:p w14:paraId="7F1F5958" w14:textId="77777777" w:rsidR="00D4650A" w:rsidRPr="00D87226" w:rsidRDefault="00D4650A" w:rsidP="00A07C87">
            <w:pPr>
              <w:widowControl/>
              <w:suppressAutoHyphens w:val="0"/>
              <w:spacing w:after="0" w:line="0" w:lineRule="atLeast"/>
              <w:jc w:val="left"/>
              <w:rPr>
                <w:rFonts w:eastAsia="Times New Roman" w:cs="Tahoma"/>
                <w:sz w:val="24"/>
                <w:szCs w:val="24"/>
                <w:lang w:eastAsia="en-US" w:bidi="ar-SA"/>
              </w:rPr>
            </w:pPr>
          </w:p>
        </w:tc>
        <w:tc>
          <w:tcPr>
            <w:tcW w:w="1000" w:type="dxa"/>
            <w:vAlign w:val="bottom"/>
          </w:tcPr>
          <w:p w14:paraId="70B36F84" w14:textId="77777777" w:rsidR="00D4650A" w:rsidRPr="00D87226" w:rsidRDefault="00D4650A" w:rsidP="00A07C87">
            <w:pPr>
              <w:widowControl/>
              <w:suppressAutoHyphens w:val="0"/>
              <w:spacing w:after="0" w:line="0" w:lineRule="atLeast"/>
              <w:jc w:val="left"/>
              <w:rPr>
                <w:rFonts w:eastAsia="Times New Roman" w:cs="Tahoma"/>
                <w:sz w:val="24"/>
                <w:szCs w:val="24"/>
                <w:lang w:eastAsia="en-US" w:bidi="ar-SA"/>
              </w:rPr>
            </w:pPr>
          </w:p>
        </w:tc>
        <w:tc>
          <w:tcPr>
            <w:tcW w:w="720" w:type="dxa"/>
            <w:vAlign w:val="bottom"/>
          </w:tcPr>
          <w:p w14:paraId="2ECA002F" w14:textId="77777777" w:rsidR="00D4650A" w:rsidRPr="00D87226" w:rsidRDefault="00D4650A" w:rsidP="00A07C87">
            <w:pPr>
              <w:widowControl/>
              <w:suppressAutoHyphens w:val="0"/>
              <w:spacing w:after="0" w:line="0" w:lineRule="atLeast"/>
              <w:jc w:val="left"/>
              <w:rPr>
                <w:rFonts w:eastAsia="Times New Roman" w:cs="Tahoma"/>
                <w:sz w:val="24"/>
                <w:szCs w:val="24"/>
                <w:lang w:eastAsia="en-US" w:bidi="ar-SA"/>
              </w:rPr>
            </w:pPr>
          </w:p>
        </w:tc>
      </w:tr>
      <w:tr w:rsidR="00D4650A" w:rsidRPr="00D87226" w14:paraId="3369DE07" w14:textId="77777777" w:rsidTr="00A07C87">
        <w:trPr>
          <w:trHeight w:val="336"/>
        </w:trPr>
        <w:tc>
          <w:tcPr>
            <w:tcW w:w="1060" w:type="dxa"/>
            <w:vMerge/>
            <w:vAlign w:val="center"/>
            <w:hideMark/>
          </w:tcPr>
          <w:p w14:paraId="40665E83" w14:textId="77777777" w:rsidR="00D4650A" w:rsidRPr="00D87226" w:rsidRDefault="00D4650A" w:rsidP="00A07C87">
            <w:pPr>
              <w:widowControl/>
              <w:suppressAutoHyphens w:val="0"/>
              <w:spacing w:after="0" w:line="240" w:lineRule="auto"/>
              <w:jc w:val="left"/>
              <w:rPr>
                <w:rFonts w:eastAsia="Arial" w:cs="Tahoma"/>
                <w:sz w:val="24"/>
                <w:szCs w:val="24"/>
                <w:lang w:eastAsia="en-US" w:bidi="ar-SA"/>
              </w:rPr>
            </w:pPr>
          </w:p>
        </w:tc>
        <w:tc>
          <w:tcPr>
            <w:tcW w:w="2680" w:type="dxa"/>
            <w:vMerge/>
            <w:vAlign w:val="center"/>
            <w:hideMark/>
          </w:tcPr>
          <w:p w14:paraId="3244A447" w14:textId="77777777" w:rsidR="00D4650A" w:rsidRPr="00D87226" w:rsidRDefault="00D4650A" w:rsidP="00A07C87">
            <w:pPr>
              <w:widowControl/>
              <w:suppressAutoHyphens w:val="0"/>
              <w:spacing w:after="0" w:line="240" w:lineRule="auto"/>
              <w:jc w:val="left"/>
              <w:rPr>
                <w:rFonts w:eastAsia="Arial" w:cs="Tahoma"/>
                <w:sz w:val="24"/>
                <w:szCs w:val="24"/>
                <w:lang w:eastAsia="en-US" w:bidi="ar-SA"/>
              </w:rPr>
            </w:pPr>
          </w:p>
        </w:tc>
        <w:tc>
          <w:tcPr>
            <w:tcW w:w="1820" w:type="dxa"/>
            <w:vAlign w:val="bottom"/>
            <w:hideMark/>
          </w:tcPr>
          <w:p w14:paraId="0E5F05B9" w14:textId="77777777" w:rsidR="00D4650A" w:rsidRPr="00D87226" w:rsidRDefault="00D4650A" w:rsidP="00A07C87">
            <w:pPr>
              <w:widowControl/>
              <w:suppressAutoHyphens w:val="0"/>
              <w:spacing w:after="0" w:line="0" w:lineRule="atLeast"/>
              <w:ind w:left="140"/>
              <w:jc w:val="left"/>
              <w:rPr>
                <w:rFonts w:eastAsia="Arial" w:cs="Tahoma"/>
                <w:sz w:val="24"/>
                <w:szCs w:val="24"/>
                <w:lang w:eastAsia="en-US" w:bidi="ar-SA"/>
              </w:rPr>
            </w:pPr>
            <w:proofErr w:type="gramStart"/>
            <w:r w:rsidRPr="00D87226">
              <w:rPr>
                <w:rFonts w:eastAsia="Arial" w:cs="Tahoma"/>
                <w:sz w:val="24"/>
                <w:szCs w:val="24"/>
                <w:lang w:eastAsia="en-US" w:bidi="ar-SA"/>
              </w:rPr>
              <w:t>varchar(</w:t>
            </w:r>
            <w:proofErr w:type="gramEnd"/>
            <w:r w:rsidRPr="00D87226">
              <w:rPr>
                <w:rFonts w:eastAsia="Arial" w:cs="Tahoma"/>
                <w:sz w:val="24"/>
                <w:szCs w:val="24"/>
                <w:lang w:eastAsia="en-US" w:bidi="ar-SA"/>
              </w:rPr>
              <w:t>10</w:t>
            </w:r>
          </w:p>
        </w:tc>
        <w:tc>
          <w:tcPr>
            <w:tcW w:w="1920" w:type="dxa"/>
            <w:gridSpan w:val="2"/>
            <w:vAlign w:val="bottom"/>
            <w:hideMark/>
          </w:tcPr>
          <w:p w14:paraId="6E6B3A15" w14:textId="77777777" w:rsidR="00D4650A" w:rsidRPr="00D87226" w:rsidRDefault="00D4650A" w:rsidP="00A07C87">
            <w:pPr>
              <w:widowControl/>
              <w:suppressAutoHyphens w:val="0"/>
              <w:spacing w:after="0" w:line="0" w:lineRule="atLeast"/>
              <w:ind w:left="160"/>
              <w:jc w:val="left"/>
              <w:rPr>
                <w:rFonts w:eastAsia="Arial" w:cs="Tahoma"/>
                <w:sz w:val="24"/>
                <w:szCs w:val="24"/>
                <w:lang w:eastAsia="en-US" w:bidi="ar-SA"/>
              </w:rPr>
            </w:pPr>
            <w:r w:rsidRPr="00D87226">
              <w:rPr>
                <w:rFonts w:eastAsia="Arial" w:cs="Tahoma"/>
                <w:sz w:val="24"/>
                <w:szCs w:val="24"/>
                <w:lang w:eastAsia="en-US" w:bidi="ar-SA"/>
              </w:rPr>
              <w:t>Số điện thoại</w:t>
            </w:r>
          </w:p>
        </w:tc>
        <w:tc>
          <w:tcPr>
            <w:tcW w:w="1000" w:type="dxa"/>
            <w:vAlign w:val="bottom"/>
          </w:tcPr>
          <w:p w14:paraId="22A03A75" w14:textId="77777777" w:rsidR="00D4650A" w:rsidRPr="00D87226" w:rsidRDefault="00D4650A" w:rsidP="00A07C87">
            <w:pPr>
              <w:widowControl/>
              <w:suppressAutoHyphens w:val="0"/>
              <w:spacing w:after="0" w:line="0" w:lineRule="atLeast"/>
              <w:jc w:val="left"/>
              <w:rPr>
                <w:rFonts w:eastAsia="Times New Roman" w:cs="Tahoma"/>
                <w:sz w:val="24"/>
                <w:szCs w:val="24"/>
                <w:lang w:eastAsia="en-US" w:bidi="ar-SA"/>
              </w:rPr>
            </w:pPr>
          </w:p>
        </w:tc>
        <w:tc>
          <w:tcPr>
            <w:tcW w:w="720" w:type="dxa"/>
            <w:vAlign w:val="bottom"/>
          </w:tcPr>
          <w:p w14:paraId="77EF53AC" w14:textId="77777777" w:rsidR="00D4650A" w:rsidRPr="00D87226" w:rsidRDefault="00D4650A" w:rsidP="00A07C87">
            <w:pPr>
              <w:widowControl/>
              <w:suppressAutoHyphens w:val="0"/>
              <w:spacing w:after="0" w:line="0" w:lineRule="atLeast"/>
              <w:jc w:val="left"/>
              <w:rPr>
                <w:rFonts w:eastAsia="Times New Roman" w:cs="Tahoma"/>
                <w:sz w:val="24"/>
                <w:szCs w:val="24"/>
                <w:lang w:eastAsia="en-US" w:bidi="ar-SA"/>
              </w:rPr>
            </w:pPr>
          </w:p>
        </w:tc>
      </w:tr>
      <w:tr w:rsidR="00D4650A" w:rsidRPr="00D87226" w14:paraId="6012A46E" w14:textId="77777777" w:rsidTr="00A07C87">
        <w:trPr>
          <w:trHeight w:val="326"/>
        </w:trPr>
        <w:tc>
          <w:tcPr>
            <w:tcW w:w="1060" w:type="dxa"/>
            <w:vMerge w:val="restart"/>
            <w:vAlign w:val="bottom"/>
            <w:hideMark/>
          </w:tcPr>
          <w:p w14:paraId="7F7785C9" w14:textId="77777777" w:rsidR="00D4650A" w:rsidRPr="00D87226" w:rsidRDefault="00D4650A" w:rsidP="00A07C87">
            <w:pPr>
              <w:widowControl/>
              <w:suppressAutoHyphens w:val="0"/>
              <w:spacing w:after="0" w:line="0" w:lineRule="atLeast"/>
              <w:ind w:left="180"/>
              <w:jc w:val="left"/>
              <w:rPr>
                <w:rFonts w:eastAsia="Arial" w:cs="Tahoma"/>
                <w:sz w:val="24"/>
                <w:szCs w:val="24"/>
                <w:lang w:eastAsia="en-US" w:bidi="ar-SA"/>
              </w:rPr>
            </w:pPr>
            <w:r w:rsidRPr="00D87226">
              <w:rPr>
                <w:rFonts w:eastAsia="Arial" w:cs="Tahoma"/>
                <w:sz w:val="24"/>
                <w:szCs w:val="24"/>
                <w:lang w:eastAsia="en-US" w:bidi="ar-SA"/>
              </w:rPr>
              <w:t>6</w:t>
            </w:r>
          </w:p>
        </w:tc>
        <w:tc>
          <w:tcPr>
            <w:tcW w:w="2680" w:type="dxa"/>
            <w:vMerge w:val="restart"/>
            <w:vAlign w:val="bottom"/>
            <w:hideMark/>
          </w:tcPr>
          <w:p w14:paraId="275468A8" w14:textId="77777777" w:rsidR="00D4650A" w:rsidRPr="00D87226" w:rsidRDefault="00D4650A" w:rsidP="00A07C87">
            <w:pPr>
              <w:widowControl/>
              <w:suppressAutoHyphens w:val="0"/>
              <w:spacing w:after="0" w:line="0" w:lineRule="atLeast"/>
              <w:ind w:left="960"/>
              <w:jc w:val="left"/>
              <w:rPr>
                <w:rFonts w:eastAsia="Arial" w:cs="Tahoma"/>
                <w:sz w:val="24"/>
                <w:szCs w:val="24"/>
                <w:lang w:eastAsia="en-US" w:bidi="ar-SA"/>
              </w:rPr>
            </w:pPr>
            <w:r w:rsidRPr="00D87226">
              <w:rPr>
                <w:rFonts w:eastAsia="Arial" w:cs="Tahoma"/>
                <w:sz w:val="24"/>
                <w:szCs w:val="24"/>
                <w:lang w:eastAsia="en-US" w:bidi="ar-SA"/>
              </w:rPr>
              <w:t>email</w:t>
            </w:r>
          </w:p>
        </w:tc>
        <w:tc>
          <w:tcPr>
            <w:tcW w:w="1820" w:type="dxa"/>
            <w:vAlign w:val="bottom"/>
            <w:hideMark/>
          </w:tcPr>
          <w:p w14:paraId="6C3FB997" w14:textId="77777777" w:rsidR="00D4650A" w:rsidRPr="00D87226" w:rsidRDefault="00D4650A" w:rsidP="00A07C87">
            <w:pPr>
              <w:widowControl/>
              <w:suppressAutoHyphens w:val="0"/>
              <w:spacing w:after="0" w:line="0" w:lineRule="atLeast"/>
              <w:ind w:left="140"/>
              <w:jc w:val="left"/>
              <w:rPr>
                <w:rFonts w:eastAsia="Arial" w:cs="Tahoma"/>
                <w:sz w:val="24"/>
                <w:szCs w:val="24"/>
                <w:lang w:eastAsia="en-US" w:bidi="ar-SA"/>
              </w:rPr>
            </w:pPr>
            <w:r w:rsidRPr="00D87226">
              <w:rPr>
                <w:rFonts w:eastAsia="Arial" w:cs="Tahoma"/>
                <w:sz w:val="24"/>
                <w:szCs w:val="24"/>
                <w:lang w:eastAsia="en-US" w:bidi="ar-SA"/>
              </w:rPr>
              <w:t>0)</w:t>
            </w:r>
          </w:p>
        </w:tc>
        <w:tc>
          <w:tcPr>
            <w:tcW w:w="1020" w:type="dxa"/>
            <w:vAlign w:val="bottom"/>
          </w:tcPr>
          <w:p w14:paraId="63BFB769" w14:textId="77777777" w:rsidR="00D4650A" w:rsidRPr="00D87226" w:rsidRDefault="00D4650A" w:rsidP="00A07C87">
            <w:pPr>
              <w:widowControl/>
              <w:suppressAutoHyphens w:val="0"/>
              <w:spacing w:after="0" w:line="0" w:lineRule="atLeast"/>
              <w:jc w:val="left"/>
              <w:rPr>
                <w:rFonts w:eastAsia="Times New Roman" w:cs="Tahoma"/>
                <w:sz w:val="24"/>
                <w:szCs w:val="24"/>
                <w:lang w:eastAsia="en-US" w:bidi="ar-SA"/>
              </w:rPr>
            </w:pPr>
          </w:p>
        </w:tc>
        <w:tc>
          <w:tcPr>
            <w:tcW w:w="900" w:type="dxa"/>
            <w:vAlign w:val="bottom"/>
          </w:tcPr>
          <w:p w14:paraId="4CEC242A" w14:textId="77777777" w:rsidR="00D4650A" w:rsidRPr="00D87226" w:rsidRDefault="00D4650A" w:rsidP="00A07C87">
            <w:pPr>
              <w:widowControl/>
              <w:suppressAutoHyphens w:val="0"/>
              <w:spacing w:after="0" w:line="0" w:lineRule="atLeast"/>
              <w:jc w:val="left"/>
              <w:rPr>
                <w:rFonts w:eastAsia="Times New Roman" w:cs="Tahoma"/>
                <w:sz w:val="24"/>
                <w:szCs w:val="24"/>
                <w:lang w:eastAsia="en-US" w:bidi="ar-SA"/>
              </w:rPr>
            </w:pPr>
          </w:p>
        </w:tc>
        <w:tc>
          <w:tcPr>
            <w:tcW w:w="1000" w:type="dxa"/>
            <w:vAlign w:val="bottom"/>
          </w:tcPr>
          <w:p w14:paraId="1A34441D" w14:textId="77777777" w:rsidR="00D4650A" w:rsidRPr="00D87226" w:rsidRDefault="00D4650A" w:rsidP="00A07C87">
            <w:pPr>
              <w:widowControl/>
              <w:suppressAutoHyphens w:val="0"/>
              <w:spacing w:after="0" w:line="0" w:lineRule="atLeast"/>
              <w:jc w:val="left"/>
              <w:rPr>
                <w:rFonts w:eastAsia="Times New Roman" w:cs="Tahoma"/>
                <w:sz w:val="24"/>
                <w:szCs w:val="24"/>
                <w:lang w:eastAsia="en-US" w:bidi="ar-SA"/>
              </w:rPr>
            </w:pPr>
          </w:p>
        </w:tc>
        <w:tc>
          <w:tcPr>
            <w:tcW w:w="720" w:type="dxa"/>
            <w:vAlign w:val="bottom"/>
          </w:tcPr>
          <w:p w14:paraId="6225D2BE" w14:textId="77777777" w:rsidR="00D4650A" w:rsidRPr="00D87226" w:rsidRDefault="00D4650A" w:rsidP="00A07C87">
            <w:pPr>
              <w:widowControl/>
              <w:suppressAutoHyphens w:val="0"/>
              <w:spacing w:after="0" w:line="0" w:lineRule="atLeast"/>
              <w:jc w:val="left"/>
              <w:rPr>
                <w:rFonts w:eastAsia="Times New Roman" w:cs="Tahoma"/>
                <w:sz w:val="24"/>
                <w:szCs w:val="24"/>
                <w:lang w:eastAsia="en-US" w:bidi="ar-SA"/>
              </w:rPr>
            </w:pPr>
          </w:p>
        </w:tc>
      </w:tr>
      <w:tr w:rsidR="00D4650A" w:rsidRPr="00D87226" w14:paraId="64DBF6E2" w14:textId="77777777" w:rsidTr="00A07C87">
        <w:trPr>
          <w:trHeight w:val="338"/>
        </w:trPr>
        <w:tc>
          <w:tcPr>
            <w:tcW w:w="1060" w:type="dxa"/>
            <w:vMerge/>
            <w:vAlign w:val="center"/>
            <w:hideMark/>
          </w:tcPr>
          <w:p w14:paraId="463AEEE5" w14:textId="77777777" w:rsidR="00D4650A" w:rsidRPr="00D87226" w:rsidRDefault="00D4650A" w:rsidP="00A07C87">
            <w:pPr>
              <w:widowControl/>
              <w:suppressAutoHyphens w:val="0"/>
              <w:spacing w:after="0" w:line="240" w:lineRule="auto"/>
              <w:jc w:val="left"/>
              <w:rPr>
                <w:rFonts w:eastAsia="Arial" w:cs="Tahoma"/>
                <w:sz w:val="24"/>
                <w:szCs w:val="24"/>
                <w:lang w:eastAsia="en-US" w:bidi="ar-SA"/>
              </w:rPr>
            </w:pPr>
          </w:p>
        </w:tc>
        <w:tc>
          <w:tcPr>
            <w:tcW w:w="2680" w:type="dxa"/>
            <w:vMerge/>
            <w:vAlign w:val="center"/>
            <w:hideMark/>
          </w:tcPr>
          <w:p w14:paraId="5DEBA659" w14:textId="77777777" w:rsidR="00D4650A" w:rsidRPr="00D87226" w:rsidRDefault="00D4650A" w:rsidP="00A07C87">
            <w:pPr>
              <w:widowControl/>
              <w:suppressAutoHyphens w:val="0"/>
              <w:spacing w:after="0" w:line="240" w:lineRule="auto"/>
              <w:jc w:val="left"/>
              <w:rPr>
                <w:rFonts w:eastAsia="Arial" w:cs="Tahoma"/>
                <w:sz w:val="24"/>
                <w:szCs w:val="24"/>
                <w:lang w:eastAsia="en-US" w:bidi="ar-SA"/>
              </w:rPr>
            </w:pPr>
          </w:p>
        </w:tc>
        <w:tc>
          <w:tcPr>
            <w:tcW w:w="1820" w:type="dxa"/>
            <w:vAlign w:val="bottom"/>
            <w:hideMark/>
          </w:tcPr>
          <w:p w14:paraId="34599866" w14:textId="77777777" w:rsidR="00D4650A" w:rsidRPr="00D87226" w:rsidRDefault="00D4650A" w:rsidP="00A07C87">
            <w:pPr>
              <w:widowControl/>
              <w:suppressAutoHyphens w:val="0"/>
              <w:spacing w:after="0" w:line="0" w:lineRule="atLeast"/>
              <w:ind w:left="140"/>
              <w:jc w:val="left"/>
              <w:rPr>
                <w:rFonts w:eastAsia="Arial" w:cs="Tahoma"/>
                <w:sz w:val="24"/>
                <w:szCs w:val="24"/>
                <w:lang w:eastAsia="en-US" w:bidi="ar-SA"/>
              </w:rPr>
            </w:pPr>
            <w:proofErr w:type="gramStart"/>
            <w:r w:rsidRPr="00D87226">
              <w:rPr>
                <w:rFonts w:eastAsia="Arial" w:cs="Tahoma"/>
                <w:sz w:val="24"/>
                <w:szCs w:val="24"/>
                <w:lang w:eastAsia="en-US" w:bidi="ar-SA"/>
              </w:rPr>
              <w:t>varchar(</w:t>
            </w:r>
            <w:proofErr w:type="gramEnd"/>
            <w:r w:rsidRPr="00D87226">
              <w:rPr>
                <w:rFonts w:eastAsia="Arial" w:cs="Tahoma"/>
                <w:sz w:val="24"/>
                <w:szCs w:val="24"/>
                <w:lang w:eastAsia="en-US" w:bidi="ar-SA"/>
              </w:rPr>
              <w:t>10</w:t>
            </w:r>
          </w:p>
        </w:tc>
        <w:tc>
          <w:tcPr>
            <w:tcW w:w="1020" w:type="dxa"/>
            <w:vAlign w:val="bottom"/>
            <w:hideMark/>
          </w:tcPr>
          <w:p w14:paraId="6C384264" w14:textId="77777777" w:rsidR="00D4650A" w:rsidRPr="00D87226" w:rsidRDefault="00D4650A" w:rsidP="00A07C87">
            <w:pPr>
              <w:widowControl/>
              <w:suppressAutoHyphens w:val="0"/>
              <w:spacing w:after="0" w:line="0" w:lineRule="atLeast"/>
              <w:ind w:left="160"/>
              <w:jc w:val="left"/>
              <w:rPr>
                <w:rFonts w:eastAsia="Arial" w:cs="Tahoma"/>
                <w:sz w:val="24"/>
                <w:szCs w:val="24"/>
                <w:lang w:eastAsia="en-US" w:bidi="ar-SA"/>
              </w:rPr>
            </w:pPr>
            <w:r w:rsidRPr="00D87226">
              <w:rPr>
                <w:rFonts w:eastAsia="Arial" w:cs="Tahoma"/>
                <w:sz w:val="24"/>
                <w:szCs w:val="24"/>
                <w:lang w:eastAsia="en-US" w:bidi="ar-SA"/>
              </w:rPr>
              <w:t>Email</w:t>
            </w:r>
          </w:p>
        </w:tc>
        <w:tc>
          <w:tcPr>
            <w:tcW w:w="900" w:type="dxa"/>
            <w:vAlign w:val="bottom"/>
          </w:tcPr>
          <w:p w14:paraId="4557DF27" w14:textId="77777777" w:rsidR="00D4650A" w:rsidRPr="00D87226" w:rsidRDefault="00D4650A" w:rsidP="00A07C87">
            <w:pPr>
              <w:widowControl/>
              <w:suppressAutoHyphens w:val="0"/>
              <w:spacing w:after="0" w:line="0" w:lineRule="atLeast"/>
              <w:jc w:val="left"/>
              <w:rPr>
                <w:rFonts w:eastAsia="Times New Roman" w:cs="Tahoma"/>
                <w:sz w:val="24"/>
                <w:szCs w:val="24"/>
                <w:lang w:eastAsia="en-US" w:bidi="ar-SA"/>
              </w:rPr>
            </w:pPr>
          </w:p>
        </w:tc>
        <w:tc>
          <w:tcPr>
            <w:tcW w:w="1000" w:type="dxa"/>
            <w:vAlign w:val="bottom"/>
          </w:tcPr>
          <w:p w14:paraId="5718B980" w14:textId="77777777" w:rsidR="00D4650A" w:rsidRPr="00D87226" w:rsidRDefault="00D4650A" w:rsidP="00A07C87">
            <w:pPr>
              <w:widowControl/>
              <w:suppressAutoHyphens w:val="0"/>
              <w:spacing w:after="0" w:line="0" w:lineRule="atLeast"/>
              <w:jc w:val="left"/>
              <w:rPr>
                <w:rFonts w:eastAsia="Times New Roman" w:cs="Tahoma"/>
                <w:sz w:val="24"/>
                <w:szCs w:val="24"/>
                <w:lang w:eastAsia="en-US" w:bidi="ar-SA"/>
              </w:rPr>
            </w:pPr>
          </w:p>
        </w:tc>
        <w:tc>
          <w:tcPr>
            <w:tcW w:w="720" w:type="dxa"/>
            <w:vAlign w:val="bottom"/>
          </w:tcPr>
          <w:p w14:paraId="6A9157A3" w14:textId="77777777" w:rsidR="00D4650A" w:rsidRPr="00D87226" w:rsidRDefault="00D4650A" w:rsidP="00A07C87">
            <w:pPr>
              <w:widowControl/>
              <w:suppressAutoHyphens w:val="0"/>
              <w:spacing w:after="0" w:line="0" w:lineRule="atLeast"/>
              <w:jc w:val="left"/>
              <w:rPr>
                <w:rFonts w:eastAsia="Times New Roman" w:cs="Tahoma"/>
                <w:sz w:val="24"/>
                <w:szCs w:val="24"/>
                <w:lang w:eastAsia="en-US" w:bidi="ar-SA"/>
              </w:rPr>
            </w:pPr>
          </w:p>
        </w:tc>
      </w:tr>
      <w:tr w:rsidR="00D4650A" w:rsidRPr="00D87226" w14:paraId="20CF4B2D" w14:textId="77777777" w:rsidTr="00A07C87">
        <w:trPr>
          <w:trHeight w:val="324"/>
        </w:trPr>
        <w:tc>
          <w:tcPr>
            <w:tcW w:w="1060" w:type="dxa"/>
            <w:vMerge w:val="restart"/>
            <w:vAlign w:val="bottom"/>
            <w:hideMark/>
          </w:tcPr>
          <w:p w14:paraId="659B20CE" w14:textId="77777777" w:rsidR="00D4650A" w:rsidRPr="00D87226" w:rsidRDefault="00D4650A" w:rsidP="00A07C87">
            <w:pPr>
              <w:widowControl/>
              <w:suppressAutoHyphens w:val="0"/>
              <w:spacing w:after="0" w:line="0" w:lineRule="atLeast"/>
              <w:ind w:left="180"/>
              <w:jc w:val="left"/>
              <w:rPr>
                <w:rFonts w:eastAsia="Arial" w:cs="Tahoma"/>
                <w:sz w:val="24"/>
                <w:szCs w:val="24"/>
                <w:lang w:eastAsia="en-US" w:bidi="ar-SA"/>
              </w:rPr>
            </w:pPr>
            <w:r w:rsidRPr="00D87226">
              <w:rPr>
                <w:rFonts w:eastAsia="Arial" w:cs="Tahoma"/>
                <w:sz w:val="24"/>
                <w:szCs w:val="24"/>
                <w:lang w:eastAsia="en-US" w:bidi="ar-SA"/>
              </w:rPr>
              <w:t>7</w:t>
            </w:r>
          </w:p>
        </w:tc>
        <w:tc>
          <w:tcPr>
            <w:tcW w:w="2680" w:type="dxa"/>
            <w:vMerge w:val="restart"/>
            <w:vAlign w:val="bottom"/>
            <w:hideMark/>
          </w:tcPr>
          <w:p w14:paraId="0B465D79" w14:textId="77777777" w:rsidR="00D4650A" w:rsidRPr="00D87226" w:rsidRDefault="00D4650A" w:rsidP="00A07C87">
            <w:pPr>
              <w:widowControl/>
              <w:suppressAutoHyphens w:val="0"/>
              <w:spacing w:after="0" w:line="0" w:lineRule="atLeast"/>
              <w:ind w:left="960"/>
              <w:jc w:val="left"/>
              <w:rPr>
                <w:rFonts w:eastAsia="Arial" w:cs="Tahoma"/>
                <w:sz w:val="24"/>
                <w:szCs w:val="24"/>
                <w:lang w:eastAsia="en-US" w:bidi="ar-SA"/>
              </w:rPr>
            </w:pPr>
            <w:r w:rsidRPr="00D87226">
              <w:rPr>
                <w:rFonts w:eastAsia="Arial" w:cs="Tahoma"/>
                <w:sz w:val="24"/>
                <w:szCs w:val="24"/>
                <w:lang w:eastAsia="en-US" w:bidi="ar-SA"/>
              </w:rPr>
              <w:t>address</w:t>
            </w:r>
          </w:p>
        </w:tc>
        <w:tc>
          <w:tcPr>
            <w:tcW w:w="1820" w:type="dxa"/>
            <w:vAlign w:val="bottom"/>
            <w:hideMark/>
          </w:tcPr>
          <w:p w14:paraId="257CAE3F" w14:textId="77777777" w:rsidR="00D4650A" w:rsidRPr="00D87226" w:rsidRDefault="00D4650A" w:rsidP="00A07C87">
            <w:pPr>
              <w:widowControl/>
              <w:suppressAutoHyphens w:val="0"/>
              <w:spacing w:after="0" w:line="0" w:lineRule="atLeast"/>
              <w:ind w:left="140"/>
              <w:jc w:val="left"/>
              <w:rPr>
                <w:rFonts w:eastAsia="Arial" w:cs="Tahoma"/>
                <w:sz w:val="24"/>
                <w:szCs w:val="24"/>
                <w:lang w:eastAsia="en-US" w:bidi="ar-SA"/>
              </w:rPr>
            </w:pPr>
            <w:r w:rsidRPr="00D87226">
              <w:rPr>
                <w:rFonts w:eastAsia="Arial" w:cs="Tahoma"/>
                <w:sz w:val="24"/>
                <w:szCs w:val="24"/>
                <w:lang w:eastAsia="en-US" w:bidi="ar-SA"/>
              </w:rPr>
              <w:t>0)</w:t>
            </w:r>
          </w:p>
        </w:tc>
        <w:tc>
          <w:tcPr>
            <w:tcW w:w="1020" w:type="dxa"/>
            <w:vAlign w:val="bottom"/>
          </w:tcPr>
          <w:p w14:paraId="3B355EB5" w14:textId="77777777" w:rsidR="00D4650A" w:rsidRPr="00D87226" w:rsidRDefault="00D4650A" w:rsidP="00A07C87">
            <w:pPr>
              <w:widowControl/>
              <w:suppressAutoHyphens w:val="0"/>
              <w:spacing w:after="0" w:line="0" w:lineRule="atLeast"/>
              <w:jc w:val="left"/>
              <w:rPr>
                <w:rFonts w:eastAsia="Times New Roman" w:cs="Tahoma"/>
                <w:sz w:val="24"/>
                <w:szCs w:val="24"/>
                <w:lang w:eastAsia="en-US" w:bidi="ar-SA"/>
              </w:rPr>
            </w:pPr>
          </w:p>
        </w:tc>
        <w:tc>
          <w:tcPr>
            <w:tcW w:w="900" w:type="dxa"/>
            <w:vAlign w:val="bottom"/>
          </w:tcPr>
          <w:p w14:paraId="097F2BF6" w14:textId="77777777" w:rsidR="00D4650A" w:rsidRPr="00D87226" w:rsidRDefault="00D4650A" w:rsidP="00A07C87">
            <w:pPr>
              <w:widowControl/>
              <w:suppressAutoHyphens w:val="0"/>
              <w:spacing w:after="0" w:line="0" w:lineRule="atLeast"/>
              <w:jc w:val="left"/>
              <w:rPr>
                <w:rFonts w:eastAsia="Times New Roman" w:cs="Tahoma"/>
                <w:sz w:val="24"/>
                <w:szCs w:val="24"/>
                <w:lang w:eastAsia="en-US" w:bidi="ar-SA"/>
              </w:rPr>
            </w:pPr>
          </w:p>
        </w:tc>
        <w:tc>
          <w:tcPr>
            <w:tcW w:w="1000" w:type="dxa"/>
            <w:vAlign w:val="bottom"/>
          </w:tcPr>
          <w:p w14:paraId="6EC6268D" w14:textId="77777777" w:rsidR="00D4650A" w:rsidRPr="00D87226" w:rsidRDefault="00D4650A" w:rsidP="00A07C87">
            <w:pPr>
              <w:widowControl/>
              <w:suppressAutoHyphens w:val="0"/>
              <w:spacing w:after="0" w:line="0" w:lineRule="atLeast"/>
              <w:jc w:val="left"/>
              <w:rPr>
                <w:rFonts w:eastAsia="Times New Roman" w:cs="Tahoma"/>
                <w:sz w:val="24"/>
                <w:szCs w:val="24"/>
                <w:lang w:eastAsia="en-US" w:bidi="ar-SA"/>
              </w:rPr>
            </w:pPr>
          </w:p>
        </w:tc>
        <w:tc>
          <w:tcPr>
            <w:tcW w:w="720" w:type="dxa"/>
            <w:vAlign w:val="bottom"/>
          </w:tcPr>
          <w:p w14:paraId="42C1D32D" w14:textId="77777777" w:rsidR="00D4650A" w:rsidRPr="00D87226" w:rsidRDefault="00D4650A" w:rsidP="00A07C87">
            <w:pPr>
              <w:widowControl/>
              <w:suppressAutoHyphens w:val="0"/>
              <w:spacing w:after="0" w:line="0" w:lineRule="atLeast"/>
              <w:jc w:val="left"/>
              <w:rPr>
                <w:rFonts w:eastAsia="Times New Roman" w:cs="Tahoma"/>
                <w:sz w:val="24"/>
                <w:szCs w:val="24"/>
                <w:lang w:eastAsia="en-US" w:bidi="ar-SA"/>
              </w:rPr>
            </w:pPr>
          </w:p>
        </w:tc>
      </w:tr>
      <w:tr w:rsidR="00D4650A" w:rsidRPr="00D87226" w14:paraId="4BFE750C" w14:textId="77777777" w:rsidTr="00A07C87">
        <w:trPr>
          <w:trHeight w:val="336"/>
        </w:trPr>
        <w:tc>
          <w:tcPr>
            <w:tcW w:w="1060" w:type="dxa"/>
            <w:vMerge/>
            <w:vAlign w:val="center"/>
            <w:hideMark/>
          </w:tcPr>
          <w:p w14:paraId="4B83D16B" w14:textId="77777777" w:rsidR="00D4650A" w:rsidRPr="00D87226" w:rsidRDefault="00D4650A" w:rsidP="00A07C87">
            <w:pPr>
              <w:widowControl/>
              <w:suppressAutoHyphens w:val="0"/>
              <w:spacing w:after="0" w:line="240" w:lineRule="auto"/>
              <w:jc w:val="left"/>
              <w:rPr>
                <w:rFonts w:eastAsia="Arial" w:cs="Tahoma"/>
                <w:sz w:val="24"/>
                <w:szCs w:val="24"/>
                <w:lang w:eastAsia="en-US" w:bidi="ar-SA"/>
              </w:rPr>
            </w:pPr>
          </w:p>
        </w:tc>
        <w:tc>
          <w:tcPr>
            <w:tcW w:w="2680" w:type="dxa"/>
            <w:vMerge/>
            <w:vAlign w:val="center"/>
            <w:hideMark/>
          </w:tcPr>
          <w:p w14:paraId="1B05C812" w14:textId="77777777" w:rsidR="00D4650A" w:rsidRPr="00D87226" w:rsidRDefault="00D4650A" w:rsidP="00A07C87">
            <w:pPr>
              <w:widowControl/>
              <w:suppressAutoHyphens w:val="0"/>
              <w:spacing w:after="0" w:line="240" w:lineRule="auto"/>
              <w:jc w:val="left"/>
              <w:rPr>
                <w:rFonts w:eastAsia="Arial" w:cs="Tahoma"/>
                <w:sz w:val="24"/>
                <w:szCs w:val="24"/>
                <w:lang w:eastAsia="en-US" w:bidi="ar-SA"/>
              </w:rPr>
            </w:pPr>
          </w:p>
        </w:tc>
        <w:tc>
          <w:tcPr>
            <w:tcW w:w="1820" w:type="dxa"/>
            <w:vAlign w:val="bottom"/>
            <w:hideMark/>
          </w:tcPr>
          <w:p w14:paraId="47D917FB" w14:textId="77777777" w:rsidR="00D4650A" w:rsidRPr="00D87226" w:rsidRDefault="00D4650A" w:rsidP="00A07C87">
            <w:pPr>
              <w:widowControl/>
              <w:suppressAutoHyphens w:val="0"/>
              <w:spacing w:after="0" w:line="0" w:lineRule="atLeast"/>
              <w:ind w:left="140"/>
              <w:jc w:val="left"/>
              <w:rPr>
                <w:rFonts w:eastAsia="Arial" w:cs="Tahoma"/>
                <w:sz w:val="24"/>
                <w:szCs w:val="24"/>
                <w:lang w:eastAsia="en-US" w:bidi="ar-SA"/>
              </w:rPr>
            </w:pPr>
            <w:proofErr w:type="gramStart"/>
            <w:r w:rsidRPr="00D87226">
              <w:rPr>
                <w:rFonts w:eastAsia="Arial" w:cs="Tahoma"/>
                <w:sz w:val="24"/>
                <w:szCs w:val="24"/>
                <w:lang w:eastAsia="en-US" w:bidi="ar-SA"/>
              </w:rPr>
              <w:t>varchar(</w:t>
            </w:r>
            <w:proofErr w:type="gramEnd"/>
            <w:r w:rsidRPr="00D87226">
              <w:rPr>
                <w:rFonts w:eastAsia="Arial" w:cs="Tahoma"/>
                <w:sz w:val="24"/>
                <w:szCs w:val="24"/>
                <w:lang w:eastAsia="en-US" w:bidi="ar-SA"/>
              </w:rPr>
              <w:t>10</w:t>
            </w:r>
          </w:p>
        </w:tc>
        <w:tc>
          <w:tcPr>
            <w:tcW w:w="1020" w:type="dxa"/>
            <w:vAlign w:val="bottom"/>
            <w:hideMark/>
          </w:tcPr>
          <w:p w14:paraId="6E79CFEC" w14:textId="77777777" w:rsidR="00D4650A" w:rsidRPr="00D87226" w:rsidRDefault="00D4650A" w:rsidP="00A07C87">
            <w:pPr>
              <w:widowControl/>
              <w:suppressAutoHyphens w:val="0"/>
              <w:spacing w:after="0" w:line="0" w:lineRule="atLeast"/>
              <w:ind w:left="160"/>
              <w:jc w:val="left"/>
              <w:rPr>
                <w:rFonts w:eastAsia="Arial" w:cs="Tahoma"/>
                <w:w w:val="98"/>
                <w:sz w:val="24"/>
                <w:szCs w:val="24"/>
                <w:lang w:eastAsia="en-US" w:bidi="ar-SA"/>
              </w:rPr>
            </w:pPr>
            <w:r w:rsidRPr="00D87226">
              <w:rPr>
                <w:rFonts w:eastAsia="Arial" w:cs="Tahoma"/>
                <w:w w:val="98"/>
                <w:sz w:val="24"/>
                <w:szCs w:val="24"/>
                <w:lang w:eastAsia="en-US" w:bidi="ar-SA"/>
              </w:rPr>
              <w:t>Địa chỉ</w:t>
            </w:r>
          </w:p>
        </w:tc>
        <w:tc>
          <w:tcPr>
            <w:tcW w:w="900" w:type="dxa"/>
            <w:vAlign w:val="bottom"/>
          </w:tcPr>
          <w:p w14:paraId="522A8579" w14:textId="77777777" w:rsidR="00D4650A" w:rsidRPr="00D87226" w:rsidRDefault="00D4650A" w:rsidP="00A07C87">
            <w:pPr>
              <w:widowControl/>
              <w:suppressAutoHyphens w:val="0"/>
              <w:spacing w:after="0" w:line="0" w:lineRule="atLeast"/>
              <w:jc w:val="left"/>
              <w:rPr>
                <w:rFonts w:eastAsia="Times New Roman" w:cs="Tahoma"/>
                <w:sz w:val="24"/>
                <w:szCs w:val="24"/>
                <w:lang w:eastAsia="en-US" w:bidi="ar-SA"/>
              </w:rPr>
            </w:pPr>
          </w:p>
        </w:tc>
        <w:tc>
          <w:tcPr>
            <w:tcW w:w="1000" w:type="dxa"/>
            <w:vAlign w:val="bottom"/>
          </w:tcPr>
          <w:p w14:paraId="444F4CCC" w14:textId="77777777" w:rsidR="00D4650A" w:rsidRPr="00D87226" w:rsidRDefault="00D4650A" w:rsidP="00A07C87">
            <w:pPr>
              <w:widowControl/>
              <w:suppressAutoHyphens w:val="0"/>
              <w:spacing w:after="0" w:line="0" w:lineRule="atLeast"/>
              <w:jc w:val="left"/>
              <w:rPr>
                <w:rFonts w:eastAsia="Times New Roman" w:cs="Tahoma"/>
                <w:sz w:val="24"/>
                <w:szCs w:val="24"/>
                <w:lang w:eastAsia="en-US" w:bidi="ar-SA"/>
              </w:rPr>
            </w:pPr>
          </w:p>
        </w:tc>
        <w:tc>
          <w:tcPr>
            <w:tcW w:w="720" w:type="dxa"/>
            <w:vAlign w:val="bottom"/>
          </w:tcPr>
          <w:p w14:paraId="3141FFC8" w14:textId="77777777" w:rsidR="00D4650A" w:rsidRPr="00D87226" w:rsidRDefault="00D4650A" w:rsidP="00A07C87">
            <w:pPr>
              <w:widowControl/>
              <w:suppressAutoHyphens w:val="0"/>
              <w:spacing w:after="0" w:line="0" w:lineRule="atLeast"/>
              <w:jc w:val="left"/>
              <w:rPr>
                <w:rFonts w:eastAsia="Times New Roman" w:cs="Tahoma"/>
                <w:sz w:val="24"/>
                <w:szCs w:val="24"/>
                <w:lang w:eastAsia="en-US" w:bidi="ar-SA"/>
              </w:rPr>
            </w:pPr>
          </w:p>
        </w:tc>
      </w:tr>
      <w:tr w:rsidR="00D4650A" w:rsidRPr="00D87226" w14:paraId="633968A7" w14:textId="77777777" w:rsidTr="00A07C87">
        <w:trPr>
          <w:trHeight w:val="326"/>
        </w:trPr>
        <w:tc>
          <w:tcPr>
            <w:tcW w:w="1060" w:type="dxa"/>
            <w:vMerge w:val="restart"/>
            <w:vAlign w:val="bottom"/>
            <w:hideMark/>
          </w:tcPr>
          <w:p w14:paraId="7BDD1B95" w14:textId="77777777" w:rsidR="00D4650A" w:rsidRPr="00D87226" w:rsidRDefault="00D4650A" w:rsidP="00A07C87">
            <w:pPr>
              <w:widowControl/>
              <w:suppressAutoHyphens w:val="0"/>
              <w:spacing w:after="0" w:line="0" w:lineRule="atLeast"/>
              <w:ind w:left="180"/>
              <w:jc w:val="left"/>
              <w:rPr>
                <w:rFonts w:eastAsia="Arial" w:cs="Tahoma"/>
                <w:sz w:val="24"/>
                <w:szCs w:val="24"/>
                <w:lang w:eastAsia="en-US" w:bidi="ar-SA"/>
              </w:rPr>
            </w:pPr>
            <w:r w:rsidRPr="00D87226">
              <w:rPr>
                <w:rFonts w:eastAsia="Arial" w:cs="Tahoma"/>
                <w:sz w:val="24"/>
                <w:szCs w:val="24"/>
                <w:lang w:eastAsia="en-US" w:bidi="ar-SA"/>
              </w:rPr>
              <w:t>8</w:t>
            </w:r>
          </w:p>
        </w:tc>
        <w:tc>
          <w:tcPr>
            <w:tcW w:w="2680" w:type="dxa"/>
            <w:vMerge w:val="restart"/>
            <w:vAlign w:val="bottom"/>
            <w:hideMark/>
          </w:tcPr>
          <w:p w14:paraId="6C78153E" w14:textId="77777777" w:rsidR="00D4650A" w:rsidRPr="00D87226" w:rsidRDefault="00D4650A" w:rsidP="00A07C87">
            <w:pPr>
              <w:widowControl/>
              <w:suppressAutoHyphens w:val="0"/>
              <w:spacing w:after="0" w:line="0" w:lineRule="atLeast"/>
              <w:ind w:left="960"/>
              <w:jc w:val="left"/>
              <w:rPr>
                <w:rFonts w:eastAsia="Arial" w:cs="Tahoma"/>
                <w:sz w:val="24"/>
                <w:szCs w:val="24"/>
                <w:lang w:eastAsia="en-US" w:bidi="ar-SA"/>
              </w:rPr>
            </w:pPr>
            <w:r w:rsidRPr="00D87226">
              <w:rPr>
                <w:rFonts w:eastAsia="Arial" w:cs="Tahoma"/>
                <w:sz w:val="24"/>
                <w:szCs w:val="24"/>
                <w:lang w:eastAsia="en-US" w:bidi="ar-SA"/>
              </w:rPr>
              <w:t>birthday</w:t>
            </w:r>
          </w:p>
        </w:tc>
        <w:tc>
          <w:tcPr>
            <w:tcW w:w="1820" w:type="dxa"/>
            <w:vAlign w:val="bottom"/>
            <w:hideMark/>
          </w:tcPr>
          <w:p w14:paraId="55D3DDF0" w14:textId="77777777" w:rsidR="00D4650A" w:rsidRPr="00D87226" w:rsidRDefault="00D4650A" w:rsidP="00A07C87">
            <w:pPr>
              <w:widowControl/>
              <w:suppressAutoHyphens w:val="0"/>
              <w:spacing w:after="0" w:line="0" w:lineRule="atLeast"/>
              <w:ind w:left="140"/>
              <w:jc w:val="left"/>
              <w:rPr>
                <w:rFonts w:eastAsia="Arial" w:cs="Tahoma"/>
                <w:sz w:val="24"/>
                <w:szCs w:val="24"/>
                <w:lang w:eastAsia="en-US" w:bidi="ar-SA"/>
              </w:rPr>
            </w:pPr>
            <w:r w:rsidRPr="00D87226">
              <w:rPr>
                <w:rFonts w:eastAsia="Arial" w:cs="Tahoma"/>
                <w:sz w:val="24"/>
                <w:szCs w:val="24"/>
                <w:lang w:eastAsia="en-US" w:bidi="ar-SA"/>
              </w:rPr>
              <w:t>0)</w:t>
            </w:r>
          </w:p>
        </w:tc>
        <w:tc>
          <w:tcPr>
            <w:tcW w:w="1020" w:type="dxa"/>
            <w:vAlign w:val="bottom"/>
          </w:tcPr>
          <w:p w14:paraId="3BF6281D" w14:textId="77777777" w:rsidR="00D4650A" w:rsidRPr="00D87226" w:rsidRDefault="00D4650A" w:rsidP="00A07C87">
            <w:pPr>
              <w:widowControl/>
              <w:suppressAutoHyphens w:val="0"/>
              <w:spacing w:after="0" w:line="0" w:lineRule="atLeast"/>
              <w:jc w:val="left"/>
              <w:rPr>
                <w:rFonts w:eastAsia="Times New Roman" w:cs="Tahoma"/>
                <w:sz w:val="24"/>
                <w:szCs w:val="24"/>
                <w:lang w:eastAsia="en-US" w:bidi="ar-SA"/>
              </w:rPr>
            </w:pPr>
          </w:p>
        </w:tc>
        <w:tc>
          <w:tcPr>
            <w:tcW w:w="900" w:type="dxa"/>
            <w:vAlign w:val="bottom"/>
          </w:tcPr>
          <w:p w14:paraId="6D6DB7E6" w14:textId="77777777" w:rsidR="00D4650A" w:rsidRPr="00D87226" w:rsidRDefault="00D4650A" w:rsidP="00A07C87">
            <w:pPr>
              <w:widowControl/>
              <w:suppressAutoHyphens w:val="0"/>
              <w:spacing w:after="0" w:line="0" w:lineRule="atLeast"/>
              <w:jc w:val="left"/>
              <w:rPr>
                <w:rFonts w:eastAsia="Times New Roman" w:cs="Tahoma"/>
                <w:sz w:val="24"/>
                <w:szCs w:val="24"/>
                <w:lang w:eastAsia="en-US" w:bidi="ar-SA"/>
              </w:rPr>
            </w:pPr>
          </w:p>
        </w:tc>
        <w:tc>
          <w:tcPr>
            <w:tcW w:w="1000" w:type="dxa"/>
            <w:vAlign w:val="bottom"/>
          </w:tcPr>
          <w:p w14:paraId="2534EAD1" w14:textId="77777777" w:rsidR="00D4650A" w:rsidRPr="00D87226" w:rsidRDefault="00D4650A" w:rsidP="00A07C87">
            <w:pPr>
              <w:widowControl/>
              <w:suppressAutoHyphens w:val="0"/>
              <w:spacing w:after="0" w:line="0" w:lineRule="atLeast"/>
              <w:jc w:val="left"/>
              <w:rPr>
                <w:rFonts w:eastAsia="Times New Roman" w:cs="Tahoma"/>
                <w:sz w:val="24"/>
                <w:szCs w:val="24"/>
                <w:lang w:eastAsia="en-US" w:bidi="ar-SA"/>
              </w:rPr>
            </w:pPr>
          </w:p>
        </w:tc>
        <w:tc>
          <w:tcPr>
            <w:tcW w:w="720" w:type="dxa"/>
            <w:vAlign w:val="bottom"/>
          </w:tcPr>
          <w:p w14:paraId="7A211BEE" w14:textId="77777777" w:rsidR="00D4650A" w:rsidRPr="00D87226" w:rsidRDefault="00D4650A" w:rsidP="00A07C87">
            <w:pPr>
              <w:widowControl/>
              <w:suppressAutoHyphens w:val="0"/>
              <w:spacing w:after="0" w:line="0" w:lineRule="atLeast"/>
              <w:jc w:val="left"/>
              <w:rPr>
                <w:rFonts w:eastAsia="Times New Roman" w:cs="Tahoma"/>
                <w:sz w:val="24"/>
                <w:szCs w:val="24"/>
                <w:lang w:eastAsia="en-US" w:bidi="ar-SA"/>
              </w:rPr>
            </w:pPr>
          </w:p>
        </w:tc>
      </w:tr>
      <w:tr w:rsidR="00D4650A" w:rsidRPr="00D87226" w14:paraId="2BDF02E7" w14:textId="77777777" w:rsidTr="00A07C87">
        <w:trPr>
          <w:trHeight w:val="473"/>
        </w:trPr>
        <w:tc>
          <w:tcPr>
            <w:tcW w:w="1060" w:type="dxa"/>
            <w:vMerge/>
            <w:vAlign w:val="center"/>
            <w:hideMark/>
          </w:tcPr>
          <w:p w14:paraId="2C70BDCA" w14:textId="77777777" w:rsidR="00D4650A" w:rsidRPr="00D87226" w:rsidRDefault="00D4650A" w:rsidP="00A07C87">
            <w:pPr>
              <w:widowControl/>
              <w:suppressAutoHyphens w:val="0"/>
              <w:spacing w:after="0" w:line="240" w:lineRule="auto"/>
              <w:jc w:val="left"/>
              <w:rPr>
                <w:rFonts w:eastAsia="Arial" w:cs="Tahoma"/>
                <w:sz w:val="24"/>
                <w:szCs w:val="24"/>
                <w:lang w:eastAsia="en-US" w:bidi="ar-SA"/>
              </w:rPr>
            </w:pPr>
          </w:p>
        </w:tc>
        <w:tc>
          <w:tcPr>
            <w:tcW w:w="2680" w:type="dxa"/>
            <w:vMerge/>
            <w:vAlign w:val="center"/>
            <w:hideMark/>
          </w:tcPr>
          <w:p w14:paraId="7C2DB02B" w14:textId="77777777" w:rsidR="00D4650A" w:rsidRPr="00D87226" w:rsidRDefault="00D4650A" w:rsidP="00A07C87">
            <w:pPr>
              <w:widowControl/>
              <w:suppressAutoHyphens w:val="0"/>
              <w:spacing w:after="0" w:line="240" w:lineRule="auto"/>
              <w:jc w:val="left"/>
              <w:rPr>
                <w:rFonts w:eastAsia="Arial" w:cs="Tahoma"/>
                <w:sz w:val="24"/>
                <w:szCs w:val="24"/>
                <w:lang w:eastAsia="en-US" w:bidi="ar-SA"/>
              </w:rPr>
            </w:pPr>
          </w:p>
        </w:tc>
        <w:tc>
          <w:tcPr>
            <w:tcW w:w="1820" w:type="dxa"/>
            <w:vAlign w:val="bottom"/>
            <w:hideMark/>
          </w:tcPr>
          <w:p w14:paraId="7FCC4DE4" w14:textId="77777777" w:rsidR="00D4650A" w:rsidRPr="00D87226" w:rsidRDefault="00D4650A" w:rsidP="00A07C87">
            <w:pPr>
              <w:widowControl/>
              <w:suppressAutoHyphens w:val="0"/>
              <w:spacing w:after="0" w:line="0" w:lineRule="atLeast"/>
              <w:ind w:left="140"/>
              <w:jc w:val="left"/>
              <w:rPr>
                <w:rFonts w:eastAsia="Arial" w:cs="Tahoma"/>
                <w:sz w:val="24"/>
                <w:szCs w:val="24"/>
                <w:lang w:eastAsia="en-US" w:bidi="ar-SA"/>
              </w:rPr>
            </w:pPr>
            <w:r w:rsidRPr="00D87226">
              <w:rPr>
                <w:rFonts w:eastAsia="Arial" w:cs="Tahoma"/>
                <w:sz w:val="24"/>
                <w:szCs w:val="24"/>
                <w:lang w:eastAsia="en-US" w:bidi="ar-SA"/>
              </w:rPr>
              <w:t>date</w:t>
            </w:r>
          </w:p>
        </w:tc>
        <w:tc>
          <w:tcPr>
            <w:tcW w:w="1920" w:type="dxa"/>
            <w:gridSpan w:val="2"/>
            <w:vAlign w:val="bottom"/>
            <w:hideMark/>
          </w:tcPr>
          <w:p w14:paraId="5BD50FCC" w14:textId="77777777" w:rsidR="00D4650A" w:rsidRPr="00D87226" w:rsidRDefault="00D4650A" w:rsidP="00A07C87">
            <w:pPr>
              <w:widowControl/>
              <w:suppressAutoHyphens w:val="0"/>
              <w:spacing w:after="0" w:line="0" w:lineRule="atLeast"/>
              <w:ind w:left="160"/>
              <w:jc w:val="left"/>
              <w:rPr>
                <w:rFonts w:eastAsia="Arial" w:cs="Tahoma"/>
                <w:sz w:val="24"/>
                <w:szCs w:val="24"/>
                <w:lang w:eastAsia="en-US" w:bidi="ar-SA"/>
              </w:rPr>
            </w:pPr>
            <w:r w:rsidRPr="00D87226">
              <w:rPr>
                <w:rFonts w:eastAsia="Arial" w:cs="Tahoma"/>
                <w:sz w:val="24"/>
                <w:szCs w:val="24"/>
                <w:lang w:eastAsia="en-US" w:bidi="ar-SA"/>
              </w:rPr>
              <w:t>Ngày sinh</w:t>
            </w:r>
          </w:p>
        </w:tc>
        <w:tc>
          <w:tcPr>
            <w:tcW w:w="1000" w:type="dxa"/>
            <w:vAlign w:val="bottom"/>
          </w:tcPr>
          <w:p w14:paraId="17CBFB93" w14:textId="77777777" w:rsidR="00D4650A" w:rsidRPr="00D87226" w:rsidRDefault="00D4650A" w:rsidP="00A07C87">
            <w:pPr>
              <w:widowControl/>
              <w:suppressAutoHyphens w:val="0"/>
              <w:spacing w:after="0" w:line="0" w:lineRule="atLeast"/>
              <w:jc w:val="left"/>
              <w:rPr>
                <w:rFonts w:eastAsia="Times New Roman" w:cs="Tahoma"/>
                <w:sz w:val="24"/>
                <w:szCs w:val="24"/>
                <w:lang w:eastAsia="en-US" w:bidi="ar-SA"/>
              </w:rPr>
            </w:pPr>
          </w:p>
        </w:tc>
        <w:tc>
          <w:tcPr>
            <w:tcW w:w="720" w:type="dxa"/>
            <w:vAlign w:val="bottom"/>
          </w:tcPr>
          <w:p w14:paraId="077EF08D" w14:textId="77777777" w:rsidR="00D4650A" w:rsidRPr="00D87226" w:rsidRDefault="00D4650A" w:rsidP="00A07C87">
            <w:pPr>
              <w:widowControl/>
              <w:suppressAutoHyphens w:val="0"/>
              <w:spacing w:after="0" w:line="0" w:lineRule="atLeast"/>
              <w:jc w:val="left"/>
              <w:rPr>
                <w:rFonts w:eastAsia="Times New Roman" w:cs="Tahoma"/>
                <w:sz w:val="24"/>
                <w:szCs w:val="24"/>
                <w:lang w:eastAsia="en-US" w:bidi="ar-SA"/>
              </w:rPr>
            </w:pPr>
          </w:p>
        </w:tc>
      </w:tr>
      <w:tr w:rsidR="00D4650A" w:rsidRPr="00D87226" w14:paraId="3043C547" w14:textId="77777777" w:rsidTr="00A07C87">
        <w:trPr>
          <w:trHeight w:val="803"/>
        </w:trPr>
        <w:tc>
          <w:tcPr>
            <w:tcW w:w="1060" w:type="dxa"/>
            <w:vAlign w:val="bottom"/>
          </w:tcPr>
          <w:p w14:paraId="257F1BCE" w14:textId="77777777" w:rsidR="00D4650A" w:rsidRPr="00D87226" w:rsidRDefault="00D4650A" w:rsidP="00A07C87">
            <w:pPr>
              <w:widowControl/>
              <w:suppressAutoHyphens w:val="0"/>
              <w:spacing w:after="0" w:line="0" w:lineRule="atLeast"/>
              <w:jc w:val="left"/>
              <w:rPr>
                <w:rFonts w:eastAsia="Times New Roman" w:cs="Tahoma"/>
                <w:sz w:val="24"/>
                <w:szCs w:val="24"/>
                <w:lang w:eastAsia="en-US" w:bidi="ar-SA"/>
              </w:rPr>
            </w:pPr>
          </w:p>
        </w:tc>
        <w:tc>
          <w:tcPr>
            <w:tcW w:w="2680" w:type="dxa"/>
            <w:vAlign w:val="bottom"/>
            <w:hideMark/>
          </w:tcPr>
          <w:p w14:paraId="185A770B" w14:textId="77777777" w:rsidR="00D4650A" w:rsidRPr="00D87226" w:rsidRDefault="00D4650A" w:rsidP="00D87226">
            <w:pPr>
              <w:widowControl/>
              <w:suppressAutoHyphens w:val="0"/>
              <w:spacing w:after="0" w:line="0" w:lineRule="atLeast"/>
              <w:jc w:val="left"/>
              <w:rPr>
                <w:rFonts w:eastAsia="Arial" w:cs="Tahoma"/>
                <w:sz w:val="24"/>
                <w:szCs w:val="24"/>
                <w:lang w:eastAsia="en-US" w:bidi="ar-SA"/>
              </w:rPr>
            </w:pPr>
          </w:p>
          <w:p w14:paraId="6195A63A" w14:textId="77777777" w:rsidR="00D4650A" w:rsidRPr="00D87226" w:rsidRDefault="00D4650A" w:rsidP="00A07C87">
            <w:pPr>
              <w:widowControl/>
              <w:suppressAutoHyphens w:val="0"/>
              <w:spacing w:after="0" w:line="0" w:lineRule="atLeast"/>
              <w:ind w:left="380"/>
              <w:jc w:val="left"/>
              <w:rPr>
                <w:rFonts w:eastAsia="Arial" w:cs="Tahoma"/>
                <w:sz w:val="24"/>
                <w:szCs w:val="24"/>
                <w:lang w:eastAsia="en-US" w:bidi="ar-SA"/>
              </w:rPr>
            </w:pPr>
          </w:p>
          <w:p w14:paraId="4516F8FB" w14:textId="77777777" w:rsidR="00D4650A" w:rsidRPr="00D87226" w:rsidRDefault="00D4650A" w:rsidP="00A07C87">
            <w:pPr>
              <w:widowControl/>
              <w:suppressAutoHyphens w:val="0"/>
              <w:spacing w:after="0" w:line="0" w:lineRule="atLeast"/>
              <w:ind w:left="380"/>
              <w:jc w:val="left"/>
              <w:rPr>
                <w:rFonts w:eastAsia="Arial" w:cs="Tahoma"/>
                <w:sz w:val="24"/>
                <w:szCs w:val="24"/>
                <w:lang w:eastAsia="en-US" w:bidi="ar-SA"/>
              </w:rPr>
            </w:pPr>
          </w:p>
          <w:p w14:paraId="1D5A7CF8" w14:textId="77777777" w:rsidR="00D4650A" w:rsidRPr="00D87226" w:rsidRDefault="00D4650A" w:rsidP="00A07C87">
            <w:pPr>
              <w:widowControl/>
              <w:suppressAutoHyphens w:val="0"/>
              <w:spacing w:after="0" w:line="0" w:lineRule="atLeast"/>
              <w:ind w:left="380"/>
              <w:jc w:val="left"/>
              <w:rPr>
                <w:rFonts w:eastAsia="Arial" w:cs="Tahoma"/>
                <w:sz w:val="24"/>
                <w:szCs w:val="24"/>
                <w:lang w:eastAsia="en-US" w:bidi="ar-SA"/>
              </w:rPr>
            </w:pPr>
            <w:r w:rsidRPr="00D87226">
              <w:rPr>
                <w:rFonts w:eastAsia="Arial" w:cs="Tahoma"/>
                <w:sz w:val="24"/>
                <w:szCs w:val="24"/>
                <w:lang w:eastAsia="en-US" w:bidi="ar-SA"/>
              </w:rPr>
              <w:t>Bảng sản phẩm</w:t>
            </w:r>
          </w:p>
        </w:tc>
        <w:tc>
          <w:tcPr>
            <w:tcW w:w="1820" w:type="dxa"/>
            <w:vAlign w:val="bottom"/>
          </w:tcPr>
          <w:p w14:paraId="3378EA05" w14:textId="77777777" w:rsidR="00D4650A" w:rsidRPr="00D87226" w:rsidRDefault="00D4650A" w:rsidP="00A07C87">
            <w:pPr>
              <w:widowControl/>
              <w:suppressAutoHyphens w:val="0"/>
              <w:spacing w:after="0" w:line="0" w:lineRule="atLeast"/>
              <w:jc w:val="left"/>
              <w:rPr>
                <w:rFonts w:eastAsia="Times New Roman" w:cs="Tahoma"/>
                <w:sz w:val="24"/>
                <w:szCs w:val="24"/>
                <w:lang w:eastAsia="en-US" w:bidi="ar-SA"/>
              </w:rPr>
            </w:pPr>
          </w:p>
          <w:p w14:paraId="40B696EF" w14:textId="77777777" w:rsidR="00D4650A" w:rsidRPr="00D87226" w:rsidRDefault="00D4650A" w:rsidP="00A07C87">
            <w:pPr>
              <w:widowControl/>
              <w:suppressAutoHyphens w:val="0"/>
              <w:spacing w:after="0" w:line="0" w:lineRule="atLeast"/>
              <w:jc w:val="left"/>
              <w:rPr>
                <w:rFonts w:eastAsia="Times New Roman" w:cs="Tahoma"/>
                <w:sz w:val="24"/>
                <w:szCs w:val="24"/>
                <w:lang w:eastAsia="en-US" w:bidi="ar-SA"/>
              </w:rPr>
            </w:pPr>
          </w:p>
          <w:p w14:paraId="37C935DA" w14:textId="77777777" w:rsidR="00D4650A" w:rsidRPr="00D87226" w:rsidRDefault="00D4650A" w:rsidP="00A07C87">
            <w:pPr>
              <w:widowControl/>
              <w:suppressAutoHyphens w:val="0"/>
              <w:spacing w:after="0" w:line="0" w:lineRule="atLeast"/>
              <w:jc w:val="left"/>
              <w:rPr>
                <w:rFonts w:eastAsia="Times New Roman" w:cs="Tahoma"/>
                <w:sz w:val="24"/>
                <w:szCs w:val="24"/>
                <w:lang w:eastAsia="en-US" w:bidi="ar-SA"/>
              </w:rPr>
            </w:pPr>
          </w:p>
          <w:p w14:paraId="3D23BCAB" w14:textId="77777777" w:rsidR="00D4650A" w:rsidRPr="00D87226" w:rsidRDefault="00D4650A" w:rsidP="00A07C87">
            <w:pPr>
              <w:widowControl/>
              <w:suppressAutoHyphens w:val="0"/>
              <w:spacing w:after="0" w:line="0" w:lineRule="atLeast"/>
              <w:jc w:val="left"/>
              <w:rPr>
                <w:rFonts w:eastAsia="Times New Roman" w:cs="Tahoma"/>
                <w:sz w:val="24"/>
                <w:szCs w:val="24"/>
                <w:lang w:eastAsia="en-US" w:bidi="ar-SA"/>
              </w:rPr>
            </w:pPr>
          </w:p>
          <w:p w14:paraId="1F09C91C" w14:textId="77777777" w:rsidR="00D4650A" w:rsidRPr="00D87226" w:rsidRDefault="00D4650A" w:rsidP="00A07C87">
            <w:pPr>
              <w:widowControl/>
              <w:suppressAutoHyphens w:val="0"/>
              <w:spacing w:after="0" w:line="0" w:lineRule="atLeast"/>
              <w:jc w:val="left"/>
              <w:rPr>
                <w:rFonts w:eastAsia="Times New Roman" w:cs="Tahoma"/>
                <w:sz w:val="24"/>
                <w:szCs w:val="24"/>
                <w:lang w:eastAsia="en-US" w:bidi="ar-SA"/>
              </w:rPr>
            </w:pPr>
          </w:p>
          <w:p w14:paraId="5574FA9B" w14:textId="77777777" w:rsidR="00D4650A" w:rsidRPr="00D87226" w:rsidRDefault="00D4650A" w:rsidP="00A07C87">
            <w:pPr>
              <w:widowControl/>
              <w:suppressAutoHyphens w:val="0"/>
              <w:spacing w:after="0" w:line="0" w:lineRule="atLeast"/>
              <w:jc w:val="left"/>
              <w:rPr>
                <w:rFonts w:eastAsia="Times New Roman" w:cs="Tahoma"/>
                <w:sz w:val="24"/>
                <w:szCs w:val="24"/>
                <w:lang w:eastAsia="en-US" w:bidi="ar-SA"/>
              </w:rPr>
            </w:pPr>
          </w:p>
          <w:p w14:paraId="03BEF86F" w14:textId="77777777" w:rsidR="00D4650A" w:rsidRPr="00D87226" w:rsidRDefault="00D4650A" w:rsidP="00A07C87">
            <w:pPr>
              <w:widowControl/>
              <w:suppressAutoHyphens w:val="0"/>
              <w:spacing w:after="0" w:line="0" w:lineRule="atLeast"/>
              <w:jc w:val="left"/>
              <w:rPr>
                <w:rFonts w:eastAsia="Times New Roman" w:cs="Tahoma"/>
                <w:sz w:val="24"/>
                <w:szCs w:val="24"/>
                <w:lang w:eastAsia="en-US" w:bidi="ar-SA"/>
              </w:rPr>
            </w:pPr>
          </w:p>
          <w:p w14:paraId="504D71EC" w14:textId="77777777" w:rsidR="00D4650A" w:rsidRPr="00D87226" w:rsidRDefault="00D4650A" w:rsidP="00A07C87">
            <w:pPr>
              <w:widowControl/>
              <w:suppressAutoHyphens w:val="0"/>
              <w:spacing w:after="0" w:line="0" w:lineRule="atLeast"/>
              <w:jc w:val="left"/>
              <w:rPr>
                <w:rFonts w:eastAsia="Times New Roman" w:cs="Tahoma"/>
                <w:sz w:val="24"/>
                <w:szCs w:val="24"/>
                <w:lang w:eastAsia="en-US" w:bidi="ar-SA"/>
              </w:rPr>
            </w:pPr>
          </w:p>
          <w:p w14:paraId="46183C08" w14:textId="77777777" w:rsidR="00D4650A" w:rsidRPr="00D87226" w:rsidRDefault="00D4650A" w:rsidP="00A07C87">
            <w:pPr>
              <w:widowControl/>
              <w:suppressAutoHyphens w:val="0"/>
              <w:spacing w:after="0" w:line="0" w:lineRule="atLeast"/>
              <w:jc w:val="left"/>
              <w:rPr>
                <w:rFonts w:eastAsia="Times New Roman" w:cs="Tahoma"/>
                <w:sz w:val="24"/>
                <w:szCs w:val="24"/>
                <w:lang w:eastAsia="en-US" w:bidi="ar-SA"/>
              </w:rPr>
            </w:pPr>
          </w:p>
          <w:p w14:paraId="2AC3DBD2" w14:textId="77777777" w:rsidR="00D4650A" w:rsidRPr="00D87226" w:rsidRDefault="00D4650A" w:rsidP="00A07C87">
            <w:pPr>
              <w:widowControl/>
              <w:suppressAutoHyphens w:val="0"/>
              <w:spacing w:after="0" w:line="0" w:lineRule="atLeast"/>
              <w:jc w:val="left"/>
              <w:rPr>
                <w:rFonts w:eastAsia="Times New Roman" w:cs="Tahoma"/>
                <w:sz w:val="24"/>
                <w:szCs w:val="24"/>
                <w:lang w:eastAsia="en-US" w:bidi="ar-SA"/>
              </w:rPr>
            </w:pPr>
          </w:p>
          <w:p w14:paraId="36D4C3C2" w14:textId="77777777" w:rsidR="00D4650A" w:rsidRPr="00D87226" w:rsidRDefault="00D4650A" w:rsidP="00A07C87">
            <w:pPr>
              <w:widowControl/>
              <w:suppressAutoHyphens w:val="0"/>
              <w:spacing w:after="0" w:line="0" w:lineRule="atLeast"/>
              <w:jc w:val="left"/>
              <w:rPr>
                <w:rFonts w:eastAsia="Times New Roman" w:cs="Tahoma"/>
                <w:sz w:val="24"/>
                <w:szCs w:val="24"/>
                <w:lang w:eastAsia="en-US" w:bidi="ar-SA"/>
              </w:rPr>
            </w:pPr>
          </w:p>
          <w:p w14:paraId="1B66B35C" w14:textId="77777777" w:rsidR="00D4650A" w:rsidRPr="00D87226" w:rsidRDefault="00D4650A" w:rsidP="00A07C87">
            <w:pPr>
              <w:widowControl/>
              <w:suppressAutoHyphens w:val="0"/>
              <w:spacing w:after="0" w:line="0" w:lineRule="atLeast"/>
              <w:jc w:val="left"/>
              <w:rPr>
                <w:rFonts w:eastAsia="Times New Roman" w:cs="Tahoma"/>
                <w:sz w:val="24"/>
                <w:szCs w:val="24"/>
                <w:lang w:eastAsia="en-US" w:bidi="ar-SA"/>
              </w:rPr>
            </w:pPr>
          </w:p>
          <w:p w14:paraId="4DFB87A5" w14:textId="77777777" w:rsidR="00D4650A" w:rsidRPr="00D87226" w:rsidRDefault="00D4650A" w:rsidP="00A07C87">
            <w:pPr>
              <w:widowControl/>
              <w:suppressAutoHyphens w:val="0"/>
              <w:spacing w:after="0" w:line="0" w:lineRule="atLeast"/>
              <w:jc w:val="left"/>
              <w:rPr>
                <w:rFonts w:eastAsia="Times New Roman" w:cs="Tahoma"/>
                <w:sz w:val="24"/>
                <w:szCs w:val="24"/>
                <w:lang w:eastAsia="en-US" w:bidi="ar-SA"/>
              </w:rPr>
            </w:pPr>
          </w:p>
          <w:p w14:paraId="458F99C3" w14:textId="77777777" w:rsidR="00D4650A" w:rsidRPr="00D87226" w:rsidRDefault="00D4650A" w:rsidP="00A07C87">
            <w:pPr>
              <w:widowControl/>
              <w:suppressAutoHyphens w:val="0"/>
              <w:spacing w:after="0" w:line="0" w:lineRule="atLeast"/>
              <w:jc w:val="left"/>
              <w:rPr>
                <w:rFonts w:eastAsia="Times New Roman" w:cs="Tahoma"/>
                <w:sz w:val="24"/>
                <w:szCs w:val="24"/>
                <w:lang w:eastAsia="en-US" w:bidi="ar-SA"/>
              </w:rPr>
            </w:pPr>
          </w:p>
          <w:p w14:paraId="310A98FF" w14:textId="77777777" w:rsidR="00D4650A" w:rsidRPr="00D87226" w:rsidRDefault="00D4650A" w:rsidP="00A07C87">
            <w:pPr>
              <w:widowControl/>
              <w:suppressAutoHyphens w:val="0"/>
              <w:spacing w:after="0" w:line="0" w:lineRule="atLeast"/>
              <w:jc w:val="left"/>
              <w:rPr>
                <w:rFonts w:eastAsia="Times New Roman" w:cs="Tahoma"/>
                <w:sz w:val="24"/>
                <w:szCs w:val="24"/>
                <w:lang w:eastAsia="en-US" w:bidi="ar-SA"/>
              </w:rPr>
            </w:pPr>
          </w:p>
          <w:p w14:paraId="7E9C293A" w14:textId="77777777" w:rsidR="00D4650A" w:rsidRPr="00D87226" w:rsidRDefault="00D4650A" w:rsidP="00A07C87">
            <w:pPr>
              <w:widowControl/>
              <w:suppressAutoHyphens w:val="0"/>
              <w:spacing w:after="0" w:line="0" w:lineRule="atLeast"/>
              <w:jc w:val="left"/>
              <w:rPr>
                <w:rFonts w:eastAsia="Times New Roman" w:cs="Tahoma"/>
                <w:sz w:val="24"/>
                <w:szCs w:val="24"/>
                <w:lang w:eastAsia="en-US" w:bidi="ar-SA"/>
              </w:rPr>
            </w:pPr>
          </w:p>
          <w:p w14:paraId="47E697EC" w14:textId="77777777" w:rsidR="00D4650A" w:rsidRPr="00D87226" w:rsidRDefault="00D4650A" w:rsidP="00A07C87">
            <w:pPr>
              <w:widowControl/>
              <w:suppressAutoHyphens w:val="0"/>
              <w:spacing w:after="0" w:line="0" w:lineRule="atLeast"/>
              <w:jc w:val="left"/>
              <w:rPr>
                <w:rFonts w:eastAsia="Times New Roman" w:cs="Tahoma"/>
                <w:sz w:val="24"/>
                <w:szCs w:val="24"/>
                <w:lang w:eastAsia="en-US" w:bidi="ar-SA"/>
              </w:rPr>
            </w:pPr>
          </w:p>
          <w:p w14:paraId="745F0A54" w14:textId="77777777" w:rsidR="00D4650A" w:rsidRPr="00D87226" w:rsidRDefault="00D4650A" w:rsidP="00A07C87">
            <w:pPr>
              <w:widowControl/>
              <w:suppressAutoHyphens w:val="0"/>
              <w:spacing w:after="0" w:line="0" w:lineRule="atLeast"/>
              <w:jc w:val="left"/>
              <w:rPr>
                <w:rFonts w:eastAsia="Times New Roman" w:cs="Tahoma"/>
                <w:sz w:val="24"/>
                <w:szCs w:val="24"/>
                <w:lang w:eastAsia="en-US" w:bidi="ar-SA"/>
              </w:rPr>
            </w:pPr>
          </w:p>
        </w:tc>
        <w:tc>
          <w:tcPr>
            <w:tcW w:w="1020" w:type="dxa"/>
            <w:vAlign w:val="bottom"/>
          </w:tcPr>
          <w:p w14:paraId="7D1C314C" w14:textId="77777777" w:rsidR="00D4650A" w:rsidRPr="00D87226" w:rsidRDefault="00D4650A" w:rsidP="00A07C87">
            <w:pPr>
              <w:widowControl/>
              <w:suppressAutoHyphens w:val="0"/>
              <w:spacing w:after="0" w:line="0" w:lineRule="atLeast"/>
              <w:jc w:val="left"/>
              <w:rPr>
                <w:rFonts w:eastAsia="Times New Roman" w:cs="Tahoma"/>
                <w:sz w:val="24"/>
                <w:szCs w:val="24"/>
                <w:lang w:eastAsia="en-US" w:bidi="ar-SA"/>
              </w:rPr>
            </w:pPr>
          </w:p>
        </w:tc>
        <w:tc>
          <w:tcPr>
            <w:tcW w:w="900" w:type="dxa"/>
            <w:vAlign w:val="bottom"/>
          </w:tcPr>
          <w:p w14:paraId="3D9C2952" w14:textId="77777777" w:rsidR="00D4650A" w:rsidRPr="00D87226" w:rsidRDefault="00D4650A" w:rsidP="00A07C87">
            <w:pPr>
              <w:widowControl/>
              <w:suppressAutoHyphens w:val="0"/>
              <w:spacing w:after="0" w:line="0" w:lineRule="atLeast"/>
              <w:jc w:val="left"/>
              <w:rPr>
                <w:rFonts w:eastAsia="Times New Roman" w:cs="Tahoma"/>
                <w:sz w:val="24"/>
                <w:szCs w:val="24"/>
                <w:lang w:eastAsia="en-US" w:bidi="ar-SA"/>
              </w:rPr>
            </w:pPr>
          </w:p>
        </w:tc>
        <w:tc>
          <w:tcPr>
            <w:tcW w:w="1000" w:type="dxa"/>
            <w:vAlign w:val="bottom"/>
          </w:tcPr>
          <w:p w14:paraId="2AE9FA3E" w14:textId="77777777" w:rsidR="00D4650A" w:rsidRPr="00D87226" w:rsidRDefault="00D4650A" w:rsidP="00A07C87">
            <w:pPr>
              <w:widowControl/>
              <w:suppressAutoHyphens w:val="0"/>
              <w:spacing w:after="0" w:line="0" w:lineRule="atLeast"/>
              <w:jc w:val="left"/>
              <w:rPr>
                <w:rFonts w:eastAsia="Times New Roman" w:cs="Tahoma"/>
                <w:sz w:val="24"/>
                <w:szCs w:val="24"/>
                <w:lang w:eastAsia="en-US" w:bidi="ar-SA"/>
              </w:rPr>
            </w:pPr>
          </w:p>
        </w:tc>
        <w:tc>
          <w:tcPr>
            <w:tcW w:w="720" w:type="dxa"/>
            <w:vAlign w:val="bottom"/>
          </w:tcPr>
          <w:p w14:paraId="6D31F2FD" w14:textId="77777777" w:rsidR="00D4650A" w:rsidRPr="00D87226" w:rsidRDefault="00D4650A" w:rsidP="00A07C87">
            <w:pPr>
              <w:widowControl/>
              <w:suppressAutoHyphens w:val="0"/>
              <w:spacing w:after="0" w:line="0" w:lineRule="atLeast"/>
              <w:jc w:val="left"/>
              <w:rPr>
                <w:rFonts w:eastAsia="Times New Roman" w:cs="Tahoma"/>
                <w:sz w:val="24"/>
                <w:szCs w:val="24"/>
                <w:lang w:eastAsia="en-US" w:bidi="ar-SA"/>
              </w:rPr>
            </w:pPr>
          </w:p>
        </w:tc>
      </w:tr>
      <w:tr w:rsidR="00D4650A" w:rsidRPr="00D87226" w14:paraId="6434F379" w14:textId="77777777" w:rsidTr="00A07C87">
        <w:trPr>
          <w:trHeight w:val="473"/>
        </w:trPr>
        <w:tc>
          <w:tcPr>
            <w:tcW w:w="1060" w:type="dxa"/>
            <w:vAlign w:val="bottom"/>
            <w:hideMark/>
          </w:tcPr>
          <w:p w14:paraId="32F407E4" w14:textId="77777777" w:rsidR="00D4650A" w:rsidRPr="00D87226" w:rsidRDefault="00D4650A" w:rsidP="00A07C87">
            <w:pPr>
              <w:widowControl/>
              <w:suppressAutoHyphens w:val="0"/>
              <w:spacing w:after="0" w:line="0" w:lineRule="atLeast"/>
              <w:jc w:val="left"/>
              <w:rPr>
                <w:rFonts w:eastAsia="Arial" w:cs="Tahoma"/>
                <w:sz w:val="24"/>
                <w:szCs w:val="24"/>
                <w:lang w:eastAsia="en-US" w:bidi="ar-SA"/>
              </w:rPr>
            </w:pPr>
            <w:r w:rsidRPr="00D87226">
              <w:rPr>
                <w:rFonts w:eastAsia="Arial" w:cs="Tahoma"/>
                <w:sz w:val="24"/>
                <w:szCs w:val="24"/>
                <w:lang w:eastAsia="en-US" w:bidi="ar-SA"/>
              </w:rPr>
              <w:t>STT</w:t>
            </w:r>
          </w:p>
        </w:tc>
        <w:tc>
          <w:tcPr>
            <w:tcW w:w="2680" w:type="dxa"/>
            <w:vAlign w:val="bottom"/>
            <w:hideMark/>
          </w:tcPr>
          <w:p w14:paraId="56DF7A29" w14:textId="77777777" w:rsidR="00D4650A" w:rsidRPr="00D87226" w:rsidRDefault="00D4650A" w:rsidP="00A07C87">
            <w:pPr>
              <w:widowControl/>
              <w:suppressAutoHyphens w:val="0"/>
              <w:spacing w:after="0" w:line="0" w:lineRule="atLeast"/>
              <w:ind w:left="860"/>
              <w:jc w:val="left"/>
              <w:rPr>
                <w:rFonts w:eastAsia="Arial" w:cs="Tahoma"/>
                <w:sz w:val="24"/>
                <w:szCs w:val="24"/>
                <w:lang w:eastAsia="en-US" w:bidi="ar-SA"/>
              </w:rPr>
            </w:pPr>
            <w:r w:rsidRPr="00D87226">
              <w:rPr>
                <w:rFonts w:eastAsia="Arial" w:cs="Tahoma"/>
                <w:sz w:val="24"/>
                <w:szCs w:val="24"/>
                <w:lang w:eastAsia="en-US" w:bidi="ar-SA"/>
              </w:rPr>
              <w:t>Thuộc tính</w:t>
            </w:r>
          </w:p>
        </w:tc>
        <w:tc>
          <w:tcPr>
            <w:tcW w:w="1820" w:type="dxa"/>
            <w:vAlign w:val="bottom"/>
            <w:hideMark/>
          </w:tcPr>
          <w:p w14:paraId="565E69E9" w14:textId="77777777" w:rsidR="00D4650A" w:rsidRPr="00D87226" w:rsidRDefault="00D4650A" w:rsidP="00A07C87">
            <w:pPr>
              <w:widowControl/>
              <w:suppressAutoHyphens w:val="0"/>
              <w:spacing w:after="0" w:line="0" w:lineRule="atLeast"/>
              <w:ind w:left="100"/>
              <w:jc w:val="left"/>
              <w:rPr>
                <w:rFonts w:eastAsia="Arial" w:cs="Tahoma"/>
                <w:sz w:val="24"/>
                <w:szCs w:val="24"/>
                <w:lang w:eastAsia="en-US" w:bidi="ar-SA"/>
              </w:rPr>
            </w:pPr>
            <w:r w:rsidRPr="00D87226">
              <w:rPr>
                <w:rFonts w:eastAsia="Arial" w:cs="Tahoma"/>
                <w:sz w:val="24"/>
                <w:szCs w:val="24"/>
                <w:lang w:eastAsia="en-US" w:bidi="ar-SA"/>
              </w:rPr>
              <w:t>Kiểu dữ liệu</w:t>
            </w:r>
          </w:p>
        </w:tc>
        <w:tc>
          <w:tcPr>
            <w:tcW w:w="1920" w:type="dxa"/>
            <w:gridSpan w:val="2"/>
            <w:vAlign w:val="bottom"/>
            <w:hideMark/>
          </w:tcPr>
          <w:p w14:paraId="7F11E283" w14:textId="77777777" w:rsidR="00D4650A" w:rsidRPr="00D87226" w:rsidRDefault="00D4650A" w:rsidP="00A07C87">
            <w:pPr>
              <w:widowControl/>
              <w:suppressAutoHyphens w:val="0"/>
              <w:spacing w:after="0" w:line="0" w:lineRule="atLeast"/>
              <w:ind w:left="180"/>
              <w:jc w:val="left"/>
              <w:rPr>
                <w:rFonts w:eastAsia="Arial" w:cs="Tahoma"/>
                <w:sz w:val="24"/>
                <w:szCs w:val="24"/>
                <w:lang w:eastAsia="en-US" w:bidi="ar-SA"/>
              </w:rPr>
            </w:pPr>
            <w:r w:rsidRPr="00D87226">
              <w:rPr>
                <w:rFonts w:eastAsia="Arial" w:cs="Tahoma"/>
                <w:sz w:val="24"/>
                <w:szCs w:val="24"/>
                <w:lang w:eastAsia="en-US" w:bidi="ar-SA"/>
              </w:rPr>
              <w:t>Diễn giải</w:t>
            </w:r>
          </w:p>
        </w:tc>
        <w:tc>
          <w:tcPr>
            <w:tcW w:w="1720" w:type="dxa"/>
            <w:gridSpan w:val="2"/>
            <w:vAlign w:val="bottom"/>
            <w:hideMark/>
          </w:tcPr>
          <w:p w14:paraId="6C2BB7BE" w14:textId="77777777" w:rsidR="00D4650A" w:rsidRPr="00D87226" w:rsidRDefault="00D4650A" w:rsidP="00A07C87">
            <w:pPr>
              <w:widowControl/>
              <w:suppressAutoHyphens w:val="0"/>
              <w:spacing w:after="0" w:line="0" w:lineRule="atLeast"/>
              <w:ind w:left="180"/>
              <w:jc w:val="left"/>
              <w:rPr>
                <w:rFonts w:eastAsia="Arial" w:cs="Tahoma"/>
                <w:sz w:val="24"/>
                <w:szCs w:val="24"/>
                <w:lang w:eastAsia="en-US" w:bidi="ar-SA"/>
              </w:rPr>
            </w:pPr>
            <w:r w:rsidRPr="00D87226">
              <w:rPr>
                <w:rFonts w:eastAsia="Arial" w:cs="Tahoma"/>
                <w:sz w:val="24"/>
                <w:szCs w:val="24"/>
                <w:lang w:eastAsia="en-US" w:bidi="ar-SA"/>
              </w:rPr>
              <w:t>Ghi chú</w:t>
            </w:r>
          </w:p>
        </w:tc>
      </w:tr>
      <w:tr w:rsidR="00D4650A" w:rsidRPr="00D87226" w14:paraId="0F2C8304" w14:textId="77777777" w:rsidTr="00A07C87">
        <w:trPr>
          <w:trHeight w:val="358"/>
        </w:trPr>
        <w:tc>
          <w:tcPr>
            <w:tcW w:w="1060" w:type="dxa"/>
            <w:vAlign w:val="bottom"/>
            <w:hideMark/>
          </w:tcPr>
          <w:p w14:paraId="5E6D681C" w14:textId="77777777" w:rsidR="00D4650A" w:rsidRPr="00D87226" w:rsidRDefault="00D4650A" w:rsidP="00A07C87">
            <w:pPr>
              <w:widowControl/>
              <w:suppressAutoHyphens w:val="0"/>
              <w:spacing w:after="0" w:line="0" w:lineRule="atLeast"/>
              <w:jc w:val="left"/>
              <w:rPr>
                <w:rFonts w:eastAsia="Arial" w:cs="Tahoma"/>
                <w:sz w:val="24"/>
                <w:szCs w:val="24"/>
                <w:lang w:eastAsia="en-US" w:bidi="ar-SA"/>
              </w:rPr>
            </w:pPr>
            <w:r w:rsidRPr="00D87226">
              <w:rPr>
                <w:rFonts w:eastAsia="Arial" w:cs="Tahoma"/>
                <w:sz w:val="24"/>
                <w:szCs w:val="24"/>
                <w:lang w:eastAsia="en-US" w:bidi="ar-SA"/>
              </w:rPr>
              <w:t>1</w:t>
            </w:r>
          </w:p>
        </w:tc>
        <w:tc>
          <w:tcPr>
            <w:tcW w:w="2680" w:type="dxa"/>
            <w:vAlign w:val="bottom"/>
            <w:hideMark/>
          </w:tcPr>
          <w:p w14:paraId="263FDD61" w14:textId="77777777" w:rsidR="00D4650A" w:rsidRPr="00D87226" w:rsidRDefault="00D4650A" w:rsidP="00A07C87">
            <w:pPr>
              <w:widowControl/>
              <w:suppressAutoHyphens w:val="0"/>
              <w:spacing w:after="0" w:line="0" w:lineRule="atLeast"/>
              <w:ind w:left="860"/>
              <w:jc w:val="left"/>
              <w:rPr>
                <w:rFonts w:eastAsia="Arial" w:cs="Tahoma"/>
                <w:sz w:val="24"/>
                <w:szCs w:val="24"/>
                <w:lang w:eastAsia="en-US" w:bidi="ar-SA"/>
              </w:rPr>
            </w:pPr>
            <w:r w:rsidRPr="00D87226">
              <w:rPr>
                <w:rFonts w:eastAsia="Arial" w:cs="Tahoma"/>
                <w:sz w:val="24"/>
                <w:szCs w:val="24"/>
                <w:lang w:eastAsia="en-US" w:bidi="ar-SA"/>
              </w:rPr>
              <w:t>id</w:t>
            </w:r>
          </w:p>
        </w:tc>
        <w:tc>
          <w:tcPr>
            <w:tcW w:w="1820" w:type="dxa"/>
            <w:vAlign w:val="bottom"/>
            <w:hideMark/>
          </w:tcPr>
          <w:p w14:paraId="7B1C9898" w14:textId="77777777" w:rsidR="00D4650A" w:rsidRPr="00D87226" w:rsidRDefault="00D4650A" w:rsidP="00A07C87">
            <w:pPr>
              <w:widowControl/>
              <w:suppressAutoHyphens w:val="0"/>
              <w:spacing w:after="0" w:line="0" w:lineRule="atLeast"/>
              <w:ind w:left="100"/>
              <w:jc w:val="left"/>
              <w:rPr>
                <w:rFonts w:eastAsia="Arial" w:cs="Tahoma"/>
                <w:sz w:val="24"/>
                <w:szCs w:val="24"/>
                <w:lang w:eastAsia="en-US" w:bidi="ar-SA"/>
              </w:rPr>
            </w:pPr>
            <w:proofErr w:type="gramStart"/>
            <w:r w:rsidRPr="00D87226">
              <w:rPr>
                <w:rFonts w:eastAsia="Arial" w:cs="Tahoma"/>
                <w:sz w:val="24"/>
                <w:szCs w:val="24"/>
                <w:lang w:eastAsia="en-US" w:bidi="ar-SA"/>
              </w:rPr>
              <w:t>int(</w:t>
            </w:r>
            <w:proofErr w:type="gramEnd"/>
            <w:r w:rsidRPr="00D87226">
              <w:rPr>
                <w:rFonts w:eastAsia="Arial" w:cs="Tahoma"/>
                <w:sz w:val="24"/>
                <w:szCs w:val="24"/>
                <w:lang w:eastAsia="en-US" w:bidi="ar-SA"/>
              </w:rPr>
              <w:t>11)</w:t>
            </w:r>
          </w:p>
        </w:tc>
        <w:tc>
          <w:tcPr>
            <w:tcW w:w="1920" w:type="dxa"/>
            <w:gridSpan w:val="2"/>
            <w:vAlign w:val="bottom"/>
            <w:hideMark/>
          </w:tcPr>
          <w:p w14:paraId="1316EE91" w14:textId="77777777" w:rsidR="00D4650A" w:rsidRPr="00D87226" w:rsidRDefault="00D4650A" w:rsidP="00A07C87">
            <w:pPr>
              <w:widowControl/>
              <w:suppressAutoHyphens w:val="0"/>
              <w:spacing w:after="0" w:line="0" w:lineRule="atLeast"/>
              <w:ind w:left="180"/>
              <w:jc w:val="left"/>
              <w:rPr>
                <w:rFonts w:eastAsia="Arial" w:cs="Tahoma"/>
                <w:sz w:val="24"/>
                <w:szCs w:val="24"/>
                <w:lang w:eastAsia="en-US" w:bidi="ar-SA"/>
              </w:rPr>
            </w:pPr>
            <w:r w:rsidRPr="00D87226">
              <w:rPr>
                <w:rFonts w:eastAsia="Arial" w:cs="Tahoma"/>
                <w:sz w:val="24"/>
                <w:szCs w:val="24"/>
                <w:lang w:eastAsia="en-US" w:bidi="ar-SA"/>
              </w:rPr>
              <w:t>Id sản phẩm</w:t>
            </w:r>
          </w:p>
        </w:tc>
        <w:tc>
          <w:tcPr>
            <w:tcW w:w="1720" w:type="dxa"/>
            <w:gridSpan w:val="2"/>
            <w:vAlign w:val="bottom"/>
            <w:hideMark/>
          </w:tcPr>
          <w:p w14:paraId="71CAE127" w14:textId="77777777" w:rsidR="00D4650A" w:rsidRPr="00D87226" w:rsidRDefault="00D4650A" w:rsidP="00A07C87">
            <w:pPr>
              <w:widowControl/>
              <w:suppressAutoHyphens w:val="0"/>
              <w:spacing w:after="0" w:line="0" w:lineRule="atLeast"/>
              <w:ind w:left="180"/>
              <w:jc w:val="left"/>
              <w:rPr>
                <w:rFonts w:eastAsia="Arial" w:cs="Tahoma"/>
                <w:sz w:val="24"/>
                <w:szCs w:val="24"/>
                <w:lang w:eastAsia="en-US" w:bidi="ar-SA"/>
              </w:rPr>
            </w:pPr>
            <w:r w:rsidRPr="00D87226">
              <w:rPr>
                <w:rFonts w:eastAsia="Arial" w:cs="Tahoma"/>
                <w:sz w:val="24"/>
                <w:szCs w:val="24"/>
                <w:lang w:eastAsia="en-US" w:bidi="ar-SA"/>
              </w:rPr>
              <w:t>Khóa chính,</w:t>
            </w:r>
          </w:p>
        </w:tc>
      </w:tr>
      <w:tr w:rsidR="00D4650A" w:rsidRPr="00D87226" w14:paraId="64A6118C" w14:textId="77777777" w:rsidTr="00A07C87">
        <w:trPr>
          <w:trHeight w:val="359"/>
        </w:trPr>
        <w:tc>
          <w:tcPr>
            <w:tcW w:w="1060" w:type="dxa"/>
            <w:vMerge w:val="restart"/>
            <w:vAlign w:val="bottom"/>
            <w:hideMark/>
          </w:tcPr>
          <w:p w14:paraId="39AAEF05" w14:textId="77777777" w:rsidR="00D4650A" w:rsidRPr="00D87226" w:rsidRDefault="00D4650A" w:rsidP="00A07C87">
            <w:pPr>
              <w:widowControl/>
              <w:suppressAutoHyphens w:val="0"/>
              <w:spacing w:after="0" w:line="0" w:lineRule="atLeast"/>
              <w:jc w:val="left"/>
              <w:rPr>
                <w:rFonts w:eastAsia="Arial" w:cs="Tahoma"/>
                <w:sz w:val="24"/>
                <w:szCs w:val="24"/>
                <w:lang w:eastAsia="en-US" w:bidi="ar-SA"/>
              </w:rPr>
            </w:pPr>
            <w:r w:rsidRPr="00D87226">
              <w:rPr>
                <w:rFonts w:eastAsia="Arial" w:cs="Tahoma"/>
                <w:sz w:val="24"/>
                <w:szCs w:val="24"/>
                <w:lang w:eastAsia="en-US" w:bidi="ar-SA"/>
              </w:rPr>
              <w:t>2</w:t>
            </w:r>
          </w:p>
        </w:tc>
        <w:tc>
          <w:tcPr>
            <w:tcW w:w="2680" w:type="dxa"/>
            <w:vMerge w:val="restart"/>
            <w:vAlign w:val="bottom"/>
            <w:hideMark/>
          </w:tcPr>
          <w:p w14:paraId="6DA05FFD" w14:textId="77777777" w:rsidR="00D4650A" w:rsidRPr="00D87226" w:rsidRDefault="00D4650A" w:rsidP="00A07C87">
            <w:pPr>
              <w:widowControl/>
              <w:suppressAutoHyphens w:val="0"/>
              <w:spacing w:after="0" w:line="0" w:lineRule="atLeast"/>
              <w:ind w:left="860"/>
              <w:jc w:val="left"/>
              <w:rPr>
                <w:rFonts w:eastAsia="Arial" w:cs="Tahoma"/>
                <w:sz w:val="24"/>
                <w:szCs w:val="24"/>
                <w:lang w:eastAsia="en-US" w:bidi="ar-SA"/>
              </w:rPr>
            </w:pPr>
            <w:r w:rsidRPr="00D87226">
              <w:rPr>
                <w:rFonts w:eastAsia="Arial" w:cs="Tahoma"/>
                <w:sz w:val="24"/>
                <w:szCs w:val="24"/>
                <w:lang w:eastAsia="en-US" w:bidi="ar-SA"/>
              </w:rPr>
              <w:t>name</w:t>
            </w:r>
          </w:p>
        </w:tc>
        <w:tc>
          <w:tcPr>
            <w:tcW w:w="1820" w:type="dxa"/>
            <w:vMerge w:val="restart"/>
            <w:vAlign w:val="bottom"/>
            <w:hideMark/>
          </w:tcPr>
          <w:p w14:paraId="3C8F708F" w14:textId="77777777" w:rsidR="00D4650A" w:rsidRPr="00D87226" w:rsidRDefault="00D4650A" w:rsidP="00A07C87">
            <w:pPr>
              <w:widowControl/>
              <w:suppressAutoHyphens w:val="0"/>
              <w:spacing w:after="0" w:line="0" w:lineRule="atLeast"/>
              <w:ind w:left="100"/>
              <w:jc w:val="left"/>
              <w:rPr>
                <w:rFonts w:eastAsia="Arial" w:cs="Tahoma"/>
                <w:sz w:val="24"/>
                <w:szCs w:val="24"/>
                <w:lang w:eastAsia="en-US" w:bidi="ar-SA"/>
              </w:rPr>
            </w:pPr>
            <w:proofErr w:type="gramStart"/>
            <w:r w:rsidRPr="00D87226">
              <w:rPr>
                <w:rFonts w:eastAsia="Arial" w:cs="Tahoma"/>
                <w:sz w:val="24"/>
                <w:szCs w:val="24"/>
                <w:lang w:eastAsia="en-US" w:bidi="ar-SA"/>
              </w:rPr>
              <w:t>varchar(</w:t>
            </w:r>
            <w:proofErr w:type="gramEnd"/>
            <w:r w:rsidRPr="00D87226">
              <w:rPr>
                <w:rFonts w:eastAsia="Arial" w:cs="Tahoma"/>
                <w:sz w:val="24"/>
                <w:szCs w:val="24"/>
                <w:lang w:eastAsia="en-US" w:bidi="ar-SA"/>
              </w:rPr>
              <w:t>100)</w:t>
            </w:r>
          </w:p>
        </w:tc>
        <w:tc>
          <w:tcPr>
            <w:tcW w:w="1920" w:type="dxa"/>
            <w:gridSpan w:val="2"/>
            <w:vMerge w:val="restart"/>
            <w:vAlign w:val="bottom"/>
            <w:hideMark/>
          </w:tcPr>
          <w:p w14:paraId="65DDFD55" w14:textId="77777777" w:rsidR="00D4650A" w:rsidRPr="00D87226" w:rsidRDefault="00D4650A" w:rsidP="00A07C87">
            <w:pPr>
              <w:widowControl/>
              <w:suppressAutoHyphens w:val="0"/>
              <w:spacing w:after="0" w:line="0" w:lineRule="atLeast"/>
              <w:ind w:left="180"/>
              <w:jc w:val="left"/>
              <w:rPr>
                <w:rFonts w:eastAsia="Arial" w:cs="Tahoma"/>
                <w:w w:val="96"/>
                <w:sz w:val="24"/>
                <w:szCs w:val="24"/>
                <w:lang w:eastAsia="en-US" w:bidi="ar-SA"/>
              </w:rPr>
            </w:pPr>
            <w:r w:rsidRPr="00D87226">
              <w:rPr>
                <w:rFonts w:eastAsia="Arial" w:cs="Tahoma"/>
                <w:w w:val="96"/>
                <w:sz w:val="24"/>
                <w:szCs w:val="24"/>
                <w:lang w:eastAsia="en-US" w:bidi="ar-SA"/>
              </w:rPr>
              <w:t>Tên sản phẩm</w:t>
            </w:r>
          </w:p>
        </w:tc>
        <w:tc>
          <w:tcPr>
            <w:tcW w:w="1000" w:type="dxa"/>
            <w:vAlign w:val="bottom"/>
            <w:hideMark/>
          </w:tcPr>
          <w:p w14:paraId="104C887D" w14:textId="77777777" w:rsidR="00D4650A" w:rsidRPr="00D87226" w:rsidRDefault="00D4650A" w:rsidP="00A07C87">
            <w:pPr>
              <w:widowControl/>
              <w:suppressAutoHyphens w:val="0"/>
              <w:spacing w:after="0" w:line="0" w:lineRule="atLeast"/>
              <w:ind w:left="180"/>
              <w:jc w:val="left"/>
              <w:rPr>
                <w:rFonts w:eastAsia="Arial" w:cs="Tahoma"/>
                <w:sz w:val="24"/>
                <w:szCs w:val="24"/>
                <w:lang w:eastAsia="en-US" w:bidi="ar-SA"/>
              </w:rPr>
            </w:pPr>
            <w:r w:rsidRPr="00D87226">
              <w:rPr>
                <w:rFonts w:eastAsia="Arial" w:cs="Tahoma"/>
                <w:sz w:val="24"/>
                <w:szCs w:val="24"/>
                <w:lang w:eastAsia="en-US" w:bidi="ar-SA"/>
              </w:rPr>
              <w:t>auto</w:t>
            </w:r>
          </w:p>
        </w:tc>
        <w:tc>
          <w:tcPr>
            <w:tcW w:w="720" w:type="dxa"/>
            <w:vAlign w:val="bottom"/>
          </w:tcPr>
          <w:p w14:paraId="631CD862" w14:textId="77777777" w:rsidR="00D4650A" w:rsidRPr="00D87226" w:rsidRDefault="00D4650A" w:rsidP="00A07C87">
            <w:pPr>
              <w:widowControl/>
              <w:suppressAutoHyphens w:val="0"/>
              <w:spacing w:after="0" w:line="0" w:lineRule="atLeast"/>
              <w:jc w:val="left"/>
              <w:rPr>
                <w:rFonts w:eastAsia="Times New Roman" w:cs="Tahoma"/>
                <w:sz w:val="24"/>
                <w:szCs w:val="24"/>
                <w:lang w:eastAsia="en-US" w:bidi="ar-SA"/>
              </w:rPr>
            </w:pPr>
          </w:p>
        </w:tc>
      </w:tr>
      <w:tr w:rsidR="00D4650A" w:rsidRPr="00D87226" w14:paraId="31AA6525" w14:textId="77777777" w:rsidTr="00A07C87">
        <w:trPr>
          <w:trHeight w:val="269"/>
        </w:trPr>
        <w:tc>
          <w:tcPr>
            <w:tcW w:w="1060" w:type="dxa"/>
            <w:vMerge/>
            <w:vAlign w:val="center"/>
            <w:hideMark/>
          </w:tcPr>
          <w:p w14:paraId="51FC21EB" w14:textId="77777777" w:rsidR="00D4650A" w:rsidRPr="00D87226" w:rsidRDefault="00D4650A" w:rsidP="00A07C87">
            <w:pPr>
              <w:widowControl/>
              <w:suppressAutoHyphens w:val="0"/>
              <w:spacing w:after="0" w:line="240" w:lineRule="auto"/>
              <w:jc w:val="left"/>
              <w:rPr>
                <w:rFonts w:eastAsia="Arial" w:cs="Tahoma"/>
                <w:sz w:val="24"/>
                <w:szCs w:val="24"/>
                <w:lang w:eastAsia="en-US" w:bidi="ar-SA"/>
              </w:rPr>
            </w:pPr>
          </w:p>
        </w:tc>
        <w:tc>
          <w:tcPr>
            <w:tcW w:w="2680" w:type="dxa"/>
            <w:vMerge/>
            <w:vAlign w:val="center"/>
            <w:hideMark/>
          </w:tcPr>
          <w:p w14:paraId="50AE0A17" w14:textId="77777777" w:rsidR="00D4650A" w:rsidRPr="00D87226" w:rsidRDefault="00D4650A" w:rsidP="00A07C87">
            <w:pPr>
              <w:widowControl/>
              <w:suppressAutoHyphens w:val="0"/>
              <w:spacing w:after="0" w:line="240" w:lineRule="auto"/>
              <w:jc w:val="left"/>
              <w:rPr>
                <w:rFonts w:eastAsia="Arial" w:cs="Tahoma"/>
                <w:sz w:val="24"/>
                <w:szCs w:val="24"/>
                <w:lang w:eastAsia="en-US" w:bidi="ar-SA"/>
              </w:rPr>
            </w:pPr>
          </w:p>
        </w:tc>
        <w:tc>
          <w:tcPr>
            <w:tcW w:w="1820" w:type="dxa"/>
            <w:vMerge/>
            <w:vAlign w:val="center"/>
            <w:hideMark/>
          </w:tcPr>
          <w:p w14:paraId="3FC5E667" w14:textId="77777777" w:rsidR="00D4650A" w:rsidRPr="00D87226" w:rsidRDefault="00D4650A" w:rsidP="00A07C87">
            <w:pPr>
              <w:widowControl/>
              <w:suppressAutoHyphens w:val="0"/>
              <w:spacing w:after="0" w:line="240" w:lineRule="auto"/>
              <w:jc w:val="left"/>
              <w:rPr>
                <w:rFonts w:eastAsia="Arial" w:cs="Tahoma"/>
                <w:sz w:val="24"/>
                <w:szCs w:val="24"/>
                <w:lang w:eastAsia="en-US" w:bidi="ar-SA"/>
              </w:rPr>
            </w:pPr>
          </w:p>
        </w:tc>
        <w:tc>
          <w:tcPr>
            <w:tcW w:w="2820" w:type="dxa"/>
            <w:gridSpan w:val="2"/>
            <w:vMerge/>
            <w:vAlign w:val="center"/>
            <w:hideMark/>
          </w:tcPr>
          <w:p w14:paraId="2624D34A" w14:textId="77777777" w:rsidR="00D4650A" w:rsidRPr="00D87226" w:rsidRDefault="00D4650A" w:rsidP="00A07C87">
            <w:pPr>
              <w:widowControl/>
              <w:suppressAutoHyphens w:val="0"/>
              <w:spacing w:after="0" w:line="240" w:lineRule="auto"/>
              <w:jc w:val="left"/>
              <w:rPr>
                <w:rFonts w:eastAsia="Arial" w:cs="Tahoma"/>
                <w:w w:val="96"/>
                <w:sz w:val="24"/>
                <w:szCs w:val="24"/>
                <w:lang w:eastAsia="en-US" w:bidi="ar-SA"/>
              </w:rPr>
            </w:pPr>
          </w:p>
        </w:tc>
        <w:tc>
          <w:tcPr>
            <w:tcW w:w="1000" w:type="dxa"/>
            <w:vAlign w:val="bottom"/>
          </w:tcPr>
          <w:p w14:paraId="6DCA7780" w14:textId="77777777" w:rsidR="00D4650A" w:rsidRPr="00D87226" w:rsidRDefault="00D4650A" w:rsidP="00A07C87">
            <w:pPr>
              <w:widowControl/>
              <w:suppressAutoHyphens w:val="0"/>
              <w:spacing w:after="0" w:line="0" w:lineRule="atLeast"/>
              <w:jc w:val="left"/>
              <w:rPr>
                <w:rFonts w:eastAsia="Times New Roman" w:cs="Tahoma"/>
                <w:sz w:val="24"/>
                <w:szCs w:val="24"/>
                <w:lang w:eastAsia="en-US" w:bidi="ar-SA"/>
              </w:rPr>
            </w:pPr>
          </w:p>
        </w:tc>
        <w:tc>
          <w:tcPr>
            <w:tcW w:w="720" w:type="dxa"/>
            <w:vAlign w:val="bottom"/>
          </w:tcPr>
          <w:p w14:paraId="0B575D7E" w14:textId="77777777" w:rsidR="00D4650A" w:rsidRPr="00D87226" w:rsidRDefault="00D4650A" w:rsidP="00A07C87">
            <w:pPr>
              <w:widowControl/>
              <w:suppressAutoHyphens w:val="0"/>
              <w:spacing w:after="0" w:line="0" w:lineRule="atLeast"/>
              <w:jc w:val="left"/>
              <w:rPr>
                <w:rFonts w:eastAsia="Times New Roman" w:cs="Tahoma"/>
                <w:sz w:val="24"/>
                <w:szCs w:val="24"/>
                <w:lang w:eastAsia="en-US" w:bidi="ar-SA"/>
              </w:rPr>
            </w:pPr>
          </w:p>
        </w:tc>
      </w:tr>
      <w:tr w:rsidR="00D4650A" w:rsidRPr="00D87226" w14:paraId="280B9AEA" w14:textId="77777777" w:rsidTr="00A07C87">
        <w:trPr>
          <w:trHeight w:val="322"/>
        </w:trPr>
        <w:tc>
          <w:tcPr>
            <w:tcW w:w="1060" w:type="dxa"/>
            <w:vAlign w:val="bottom"/>
            <w:hideMark/>
          </w:tcPr>
          <w:p w14:paraId="70F70305" w14:textId="77777777" w:rsidR="00D4650A" w:rsidRPr="00D87226" w:rsidRDefault="00D4650A" w:rsidP="00A07C87">
            <w:pPr>
              <w:widowControl/>
              <w:suppressAutoHyphens w:val="0"/>
              <w:spacing w:after="0" w:line="0" w:lineRule="atLeast"/>
              <w:jc w:val="left"/>
              <w:rPr>
                <w:rFonts w:eastAsia="Arial" w:cs="Tahoma"/>
                <w:sz w:val="24"/>
                <w:szCs w:val="24"/>
                <w:lang w:eastAsia="en-US" w:bidi="ar-SA"/>
              </w:rPr>
            </w:pPr>
            <w:r w:rsidRPr="00D87226">
              <w:rPr>
                <w:rFonts w:eastAsia="Arial" w:cs="Tahoma"/>
                <w:sz w:val="24"/>
                <w:szCs w:val="24"/>
                <w:lang w:eastAsia="en-US" w:bidi="ar-SA"/>
              </w:rPr>
              <w:t>3</w:t>
            </w:r>
          </w:p>
        </w:tc>
        <w:tc>
          <w:tcPr>
            <w:tcW w:w="2680" w:type="dxa"/>
            <w:vAlign w:val="bottom"/>
            <w:hideMark/>
          </w:tcPr>
          <w:p w14:paraId="4F3BDB10" w14:textId="77777777" w:rsidR="00D4650A" w:rsidRPr="00D87226" w:rsidRDefault="00D4650A" w:rsidP="00A07C87">
            <w:pPr>
              <w:widowControl/>
              <w:suppressAutoHyphens w:val="0"/>
              <w:spacing w:after="0" w:line="0" w:lineRule="atLeast"/>
              <w:ind w:left="860"/>
              <w:jc w:val="left"/>
              <w:rPr>
                <w:rFonts w:eastAsia="Arial" w:cs="Tahoma"/>
                <w:sz w:val="24"/>
                <w:szCs w:val="24"/>
                <w:lang w:eastAsia="en-US" w:bidi="ar-SA"/>
              </w:rPr>
            </w:pPr>
            <w:r w:rsidRPr="00D87226">
              <w:rPr>
                <w:rFonts w:eastAsia="Arial" w:cs="Tahoma"/>
                <w:sz w:val="24"/>
                <w:szCs w:val="24"/>
                <w:lang w:eastAsia="en-US" w:bidi="ar-SA"/>
              </w:rPr>
              <w:t>type_id</w:t>
            </w:r>
          </w:p>
        </w:tc>
        <w:tc>
          <w:tcPr>
            <w:tcW w:w="1820" w:type="dxa"/>
            <w:vAlign w:val="bottom"/>
            <w:hideMark/>
          </w:tcPr>
          <w:p w14:paraId="464FE594" w14:textId="77777777" w:rsidR="00D4650A" w:rsidRPr="00D87226" w:rsidRDefault="00D4650A" w:rsidP="00A07C87">
            <w:pPr>
              <w:widowControl/>
              <w:suppressAutoHyphens w:val="0"/>
              <w:spacing w:after="0" w:line="0" w:lineRule="atLeast"/>
              <w:ind w:left="100"/>
              <w:jc w:val="left"/>
              <w:rPr>
                <w:rFonts w:eastAsia="Arial" w:cs="Tahoma"/>
                <w:sz w:val="24"/>
                <w:szCs w:val="24"/>
                <w:lang w:eastAsia="en-US" w:bidi="ar-SA"/>
              </w:rPr>
            </w:pPr>
            <w:proofErr w:type="gramStart"/>
            <w:r w:rsidRPr="00D87226">
              <w:rPr>
                <w:rFonts w:eastAsia="Arial" w:cs="Tahoma"/>
                <w:sz w:val="24"/>
                <w:szCs w:val="24"/>
                <w:lang w:eastAsia="en-US" w:bidi="ar-SA"/>
              </w:rPr>
              <w:t>int(</w:t>
            </w:r>
            <w:proofErr w:type="gramEnd"/>
            <w:r w:rsidRPr="00D87226">
              <w:rPr>
                <w:rFonts w:eastAsia="Arial" w:cs="Tahoma"/>
                <w:sz w:val="24"/>
                <w:szCs w:val="24"/>
                <w:lang w:eastAsia="en-US" w:bidi="ar-SA"/>
              </w:rPr>
              <w:t>11)</w:t>
            </w:r>
          </w:p>
        </w:tc>
        <w:tc>
          <w:tcPr>
            <w:tcW w:w="1920" w:type="dxa"/>
            <w:gridSpan w:val="2"/>
            <w:vAlign w:val="bottom"/>
            <w:hideMark/>
          </w:tcPr>
          <w:p w14:paraId="022746C5" w14:textId="77777777" w:rsidR="00D4650A" w:rsidRPr="00D87226" w:rsidRDefault="00D4650A" w:rsidP="00A07C87">
            <w:pPr>
              <w:widowControl/>
              <w:suppressAutoHyphens w:val="0"/>
              <w:spacing w:after="0" w:line="0" w:lineRule="atLeast"/>
              <w:ind w:left="180"/>
              <w:jc w:val="left"/>
              <w:rPr>
                <w:rFonts w:eastAsia="Arial" w:cs="Tahoma"/>
                <w:sz w:val="24"/>
                <w:szCs w:val="24"/>
                <w:lang w:eastAsia="en-US" w:bidi="ar-SA"/>
              </w:rPr>
            </w:pPr>
            <w:r w:rsidRPr="00D87226">
              <w:rPr>
                <w:rFonts w:eastAsia="Arial" w:cs="Tahoma"/>
                <w:sz w:val="24"/>
                <w:szCs w:val="24"/>
                <w:lang w:eastAsia="en-US" w:bidi="ar-SA"/>
              </w:rPr>
              <w:t>Id loại sản</w:t>
            </w:r>
          </w:p>
        </w:tc>
        <w:tc>
          <w:tcPr>
            <w:tcW w:w="1720" w:type="dxa"/>
            <w:gridSpan w:val="2"/>
            <w:vAlign w:val="bottom"/>
            <w:hideMark/>
          </w:tcPr>
          <w:p w14:paraId="37D2AB8A" w14:textId="77777777" w:rsidR="00D4650A" w:rsidRPr="00D87226" w:rsidRDefault="00D4650A" w:rsidP="00A07C87">
            <w:pPr>
              <w:widowControl/>
              <w:suppressAutoHyphens w:val="0"/>
              <w:spacing w:after="0" w:line="0" w:lineRule="atLeast"/>
              <w:ind w:left="180"/>
              <w:jc w:val="left"/>
              <w:rPr>
                <w:rFonts w:eastAsia="Arial" w:cs="Tahoma"/>
                <w:sz w:val="24"/>
                <w:szCs w:val="24"/>
                <w:lang w:eastAsia="en-US" w:bidi="ar-SA"/>
              </w:rPr>
            </w:pPr>
            <w:r w:rsidRPr="00D87226">
              <w:rPr>
                <w:rFonts w:eastAsia="Arial" w:cs="Tahoma"/>
                <w:sz w:val="24"/>
                <w:szCs w:val="24"/>
                <w:lang w:eastAsia="en-US" w:bidi="ar-SA"/>
              </w:rPr>
              <w:t>Khóa ngoài</w:t>
            </w:r>
          </w:p>
        </w:tc>
      </w:tr>
      <w:tr w:rsidR="00D4650A" w:rsidRPr="00D87226" w14:paraId="41003BA2" w14:textId="77777777" w:rsidTr="00A07C87">
        <w:trPr>
          <w:trHeight w:val="332"/>
        </w:trPr>
        <w:tc>
          <w:tcPr>
            <w:tcW w:w="1060" w:type="dxa"/>
            <w:vAlign w:val="bottom"/>
          </w:tcPr>
          <w:p w14:paraId="6042BBF4" w14:textId="77777777" w:rsidR="00D4650A" w:rsidRPr="00D87226" w:rsidRDefault="00D4650A" w:rsidP="00A07C87">
            <w:pPr>
              <w:widowControl/>
              <w:suppressAutoHyphens w:val="0"/>
              <w:spacing w:after="0" w:line="0" w:lineRule="atLeast"/>
              <w:jc w:val="left"/>
              <w:rPr>
                <w:rFonts w:eastAsia="Times New Roman" w:cs="Tahoma"/>
                <w:sz w:val="24"/>
                <w:szCs w:val="24"/>
                <w:lang w:eastAsia="en-US" w:bidi="ar-SA"/>
              </w:rPr>
            </w:pPr>
          </w:p>
        </w:tc>
        <w:tc>
          <w:tcPr>
            <w:tcW w:w="2680" w:type="dxa"/>
            <w:vAlign w:val="bottom"/>
          </w:tcPr>
          <w:p w14:paraId="7B315B46" w14:textId="77777777" w:rsidR="00D4650A" w:rsidRPr="00D87226" w:rsidRDefault="00D4650A" w:rsidP="00A07C87">
            <w:pPr>
              <w:widowControl/>
              <w:suppressAutoHyphens w:val="0"/>
              <w:spacing w:after="0" w:line="0" w:lineRule="atLeast"/>
              <w:jc w:val="left"/>
              <w:rPr>
                <w:rFonts w:eastAsia="Times New Roman" w:cs="Tahoma"/>
                <w:sz w:val="24"/>
                <w:szCs w:val="24"/>
                <w:lang w:eastAsia="en-US" w:bidi="ar-SA"/>
              </w:rPr>
            </w:pPr>
          </w:p>
        </w:tc>
        <w:tc>
          <w:tcPr>
            <w:tcW w:w="1820" w:type="dxa"/>
            <w:vAlign w:val="bottom"/>
          </w:tcPr>
          <w:p w14:paraId="2F879241" w14:textId="77777777" w:rsidR="00D4650A" w:rsidRPr="00D87226" w:rsidRDefault="00D4650A" w:rsidP="00A07C87">
            <w:pPr>
              <w:widowControl/>
              <w:suppressAutoHyphens w:val="0"/>
              <w:spacing w:after="0" w:line="0" w:lineRule="atLeast"/>
              <w:jc w:val="left"/>
              <w:rPr>
                <w:rFonts w:eastAsia="Times New Roman" w:cs="Tahoma"/>
                <w:sz w:val="24"/>
                <w:szCs w:val="24"/>
                <w:lang w:eastAsia="en-US" w:bidi="ar-SA"/>
              </w:rPr>
            </w:pPr>
          </w:p>
        </w:tc>
        <w:tc>
          <w:tcPr>
            <w:tcW w:w="1020" w:type="dxa"/>
            <w:vAlign w:val="bottom"/>
            <w:hideMark/>
          </w:tcPr>
          <w:p w14:paraId="7F028AF8" w14:textId="77777777" w:rsidR="00D4650A" w:rsidRPr="00D87226" w:rsidRDefault="00D4650A" w:rsidP="00A07C87">
            <w:pPr>
              <w:widowControl/>
              <w:suppressAutoHyphens w:val="0"/>
              <w:spacing w:after="0" w:line="0" w:lineRule="atLeast"/>
              <w:ind w:left="180"/>
              <w:jc w:val="left"/>
              <w:rPr>
                <w:rFonts w:eastAsia="Arial" w:cs="Tahoma"/>
                <w:sz w:val="24"/>
                <w:szCs w:val="24"/>
                <w:lang w:eastAsia="en-US" w:bidi="ar-SA"/>
              </w:rPr>
            </w:pPr>
            <w:r w:rsidRPr="00D87226">
              <w:rPr>
                <w:rFonts w:eastAsia="Arial" w:cs="Tahoma"/>
                <w:sz w:val="24"/>
                <w:szCs w:val="24"/>
                <w:lang w:eastAsia="en-US" w:bidi="ar-SA"/>
              </w:rPr>
              <w:t>phẩm</w:t>
            </w:r>
          </w:p>
        </w:tc>
        <w:tc>
          <w:tcPr>
            <w:tcW w:w="900" w:type="dxa"/>
            <w:vAlign w:val="bottom"/>
          </w:tcPr>
          <w:p w14:paraId="1F9A579D" w14:textId="77777777" w:rsidR="00D4650A" w:rsidRPr="00D87226" w:rsidRDefault="00D4650A" w:rsidP="00A07C87">
            <w:pPr>
              <w:widowControl/>
              <w:suppressAutoHyphens w:val="0"/>
              <w:spacing w:after="0" w:line="0" w:lineRule="atLeast"/>
              <w:jc w:val="left"/>
              <w:rPr>
                <w:rFonts w:eastAsia="Times New Roman" w:cs="Tahoma"/>
                <w:sz w:val="24"/>
                <w:szCs w:val="24"/>
                <w:lang w:eastAsia="en-US" w:bidi="ar-SA"/>
              </w:rPr>
            </w:pPr>
          </w:p>
        </w:tc>
        <w:tc>
          <w:tcPr>
            <w:tcW w:w="1000" w:type="dxa"/>
            <w:vAlign w:val="bottom"/>
          </w:tcPr>
          <w:p w14:paraId="7F1FDDE6" w14:textId="77777777" w:rsidR="00D4650A" w:rsidRPr="00D87226" w:rsidRDefault="00D4650A" w:rsidP="00A07C87">
            <w:pPr>
              <w:widowControl/>
              <w:suppressAutoHyphens w:val="0"/>
              <w:spacing w:after="0" w:line="0" w:lineRule="atLeast"/>
              <w:jc w:val="left"/>
              <w:rPr>
                <w:rFonts w:eastAsia="Times New Roman" w:cs="Tahoma"/>
                <w:sz w:val="24"/>
                <w:szCs w:val="24"/>
                <w:lang w:eastAsia="en-US" w:bidi="ar-SA"/>
              </w:rPr>
            </w:pPr>
          </w:p>
        </w:tc>
        <w:tc>
          <w:tcPr>
            <w:tcW w:w="720" w:type="dxa"/>
            <w:vAlign w:val="bottom"/>
          </w:tcPr>
          <w:p w14:paraId="0490C5C8" w14:textId="77777777" w:rsidR="00D4650A" w:rsidRPr="00D87226" w:rsidRDefault="00D4650A" w:rsidP="00A07C87">
            <w:pPr>
              <w:widowControl/>
              <w:suppressAutoHyphens w:val="0"/>
              <w:spacing w:after="0" w:line="0" w:lineRule="atLeast"/>
              <w:jc w:val="left"/>
              <w:rPr>
                <w:rFonts w:eastAsia="Times New Roman" w:cs="Tahoma"/>
                <w:sz w:val="24"/>
                <w:szCs w:val="24"/>
                <w:lang w:eastAsia="en-US" w:bidi="ar-SA"/>
              </w:rPr>
            </w:pPr>
          </w:p>
        </w:tc>
      </w:tr>
      <w:tr w:rsidR="00D4650A" w:rsidRPr="00D87226" w14:paraId="67992CBB" w14:textId="77777777" w:rsidTr="00A07C87">
        <w:trPr>
          <w:trHeight w:val="368"/>
        </w:trPr>
        <w:tc>
          <w:tcPr>
            <w:tcW w:w="1060" w:type="dxa"/>
            <w:vAlign w:val="bottom"/>
            <w:hideMark/>
          </w:tcPr>
          <w:p w14:paraId="40FC959C" w14:textId="77777777" w:rsidR="00D4650A" w:rsidRPr="00D87226" w:rsidRDefault="00D4650A" w:rsidP="00A07C87">
            <w:pPr>
              <w:widowControl/>
              <w:suppressAutoHyphens w:val="0"/>
              <w:spacing w:after="0" w:line="0" w:lineRule="atLeast"/>
              <w:jc w:val="left"/>
              <w:rPr>
                <w:rFonts w:eastAsia="Arial" w:cs="Tahoma"/>
                <w:sz w:val="24"/>
                <w:szCs w:val="24"/>
                <w:lang w:eastAsia="en-US" w:bidi="ar-SA"/>
              </w:rPr>
            </w:pPr>
            <w:r w:rsidRPr="00D87226">
              <w:rPr>
                <w:rFonts w:eastAsia="Arial" w:cs="Tahoma"/>
                <w:sz w:val="24"/>
                <w:szCs w:val="24"/>
                <w:lang w:eastAsia="en-US" w:bidi="ar-SA"/>
              </w:rPr>
              <w:t>4</w:t>
            </w:r>
          </w:p>
        </w:tc>
        <w:tc>
          <w:tcPr>
            <w:tcW w:w="2680" w:type="dxa"/>
            <w:vAlign w:val="bottom"/>
            <w:hideMark/>
          </w:tcPr>
          <w:p w14:paraId="350460C2" w14:textId="77777777" w:rsidR="00D4650A" w:rsidRPr="00D87226" w:rsidRDefault="00D4650A" w:rsidP="00A07C87">
            <w:pPr>
              <w:widowControl/>
              <w:suppressAutoHyphens w:val="0"/>
              <w:spacing w:after="0" w:line="0" w:lineRule="atLeast"/>
              <w:ind w:left="860"/>
              <w:jc w:val="left"/>
              <w:rPr>
                <w:rFonts w:eastAsia="Arial" w:cs="Tahoma"/>
                <w:sz w:val="24"/>
                <w:szCs w:val="24"/>
                <w:lang w:eastAsia="en-US" w:bidi="ar-SA"/>
              </w:rPr>
            </w:pPr>
            <w:r w:rsidRPr="00D87226">
              <w:rPr>
                <w:rFonts w:eastAsia="Arial" w:cs="Tahoma"/>
                <w:sz w:val="24"/>
                <w:szCs w:val="24"/>
                <w:lang w:eastAsia="en-US" w:bidi="ar-SA"/>
              </w:rPr>
              <w:t>quatity</w:t>
            </w:r>
          </w:p>
        </w:tc>
        <w:tc>
          <w:tcPr>
            <w:tcW w:w="1820" w:type="dxa"/>
            <w:vAlign w:val="bottom"/>
            <w:hideMark/>
          </w:tcPr>
          <w:p w14:paraId="0400B936" w14:textId="77777777" w:rsidR="00D4650A" w:rsidRPr="00D87226" w:rsidRDefault="00D4650A" w:rsidP="00A07C87">
            <w:pPr>
              <w:widowControl/>
              <w:suppressAutoHyphens w:val="0"/>
              <w:spacing w:after="0" w:line="0" w:lineRule="atLeast"/>
              <w:ind w:left="100"/>
              <w:jc w:val="left"/>
              <w:rPr>
                <w:rFonts w:eastAsia="Arial" w:cs="Tahoma"/>
                <w:sz w:val="24"/>
                <w:szCs w:val="24"/>
                <w:lang w:eastAsia="en-US" w:bidi="ar-SA"/>
              </w:rPr>
            </w:pPr>
            <w:proofErr w:type="gramStart"/>
            <w:r w:rsidRPr="00D87226">
              <w:rPr>
                <w:rFonts w:eastAsia="Arial" w:cs="Tahoma"/>
                <w:sz w:val="24"/>
                <w:szCs w:val="24"/>
                <w:lang w:eastAsia="en-US" w:bidi="ar-SA"/>
              </w:rPr>
              <w:t>int(</w:t>
            </w:r>
            <w:proofErr w:type="gramEnd"/>
            <w:r w:rsidRPr="00D87226">
              <w:rPr>
                <w:rFonts w:eastAsia="Arial" w:cs="Tahoma"/>
                <w:sz w:val="24"/>
                <w:szCs w:val="24"/>
                <w:lang w:eastAsia="en-US" w:bidi="ar-SA"/>
              </w:rPr>
              <w:t>11)</w:t>
            </w:r>
          </w:p>
        </w:tc>
        <w:tc>
          <w:tcPr>
            <w:tcW w:w="1920" w:type="dxa"/>
            <w:gridSpan w:val="2"/>
            <w:vAlign w:val="bottom"/>
            <w:hideMark/>
          </w:tcPr>
          <w:p w14:paraId="2ACE1214" w14:textId="77777777" w:rsidR="00D4650A" w:rsidRPr="00D87226" w:rsidRDefault="00D4650A" w:rsidP="00A07C87">
            <w:pPr>
              <w:widowControl/>
              <w:suppressAutoHyphens w:val="0"/>
              <w:spacing w:after="0" w:line="0" w:lineRule="atLeast"/>
              <w:ind w:left="180"/>
              <w:jc w:val="left"/>
              <w:rPr>
                <w:rFonts w:eastAsia="Arial" w:cs="Tahoma"/>
                <w:sz w:val="24"/>
                <w:szCs w:val="24"/>
                <w:lang w:eastAsia="en-US" w:bidi="ar-SA"/>
              </w:rPr>
            </w:pPr>
            <w:r w:rsidRPr="00D87226">
              <w:rPr>
                <w:rFonts w:eastAsia="Arial" w:cs="Tahoma"/>
                <w:sz w:val="24"/>
                <w:szCs w:val="24"/>
                <w:lang w:eastAsia="en-US" w:bidi="ar-SA"/>
              </w:rPr>
              <w:t>Số lượng</w:t>
            </w:r>
          </w:p>
        </w:tc>
        <w:tc>
          <w:tcPr>
            <w:tcW w:w="1000" w:type="dxa"/>
            <w:vAlign w:val="bottom"/>
          </w:tcPr>
          <w:p w14:paraId="3E984B5A" w14:textId="77777777" w:rsidR="00D4650A" w:rsidRPr="00D87226" w:rsidRDefault="00D4650A" w:rsidP="00A07C87">
            <w:pPr>
              <w:widowControl/>
              <w:suppressAutoHyphens w:val="0"/>
              <w:spacing w:after="0" w:line="0" w:lineRule="atLeast"/>
              <w:jc w:val="left"/>
              <w:rPr>
                <w:rFonts w:eastAsia="Times New Roman" w:cs="Tahoma"/>
                <w:sz w:val="24"/>
                <w:szCs w:val="24"/>
                <w:lang w:eastAsia="en-US" w:bidi="ar-SA"/>
              </w:rPr>
            </w:pPr>
          </w:p>
        </w:tc>
        <w:tc>
          <w:tcPr>
            <w:tcW w:w="720" w:type="dxa"/>
            <w:vAlign w:val="bottom"/>
          </w:tcPr>
          <w:p w14:paraId="738F9D79" w14:textId="77777777" w:rsidR="00D4650A" w:rsidRPr="00D87226" w:rsidRDefault="00D4650A" w:rsidP="00A07C87">
            <w:pPr>
              <w:widowControl/>
              <w:suppressAutoHyphens w:val="0"/>
              <w:spacing w:after="0" w:line="0" w:lineRule="atLeast"/>
              <w:jc w:val="left"/>
              <w:rPr>
                <w:rFonts w:eastAsia="Times New Roman" w:cs="Tahoma"/>
                <w:sz w:val="24"/>
                <w:szCs w:val="24"/>
                <w:lang w:eastAsia="en-US" w:bidi="ar-SA"/>
              </w:rPr>
            </w:pPr>
          </w:p>
        </w:tc>
      </w:tr>
      <w:tr w:rsidR="00D4650A" w:rsidRPr="00D87226" w14:paraId="78DD3CE4" w14:textId="77777777" w:rsidTr="00A07C87">
        <w:trPr>
          <w:trHeight w:val="332"/>
        </w:trPr>
        <w:tc>
          <w:tcPr>
            <w:tcW w:w="1060" w:type="dxa"/>
            <w:vAlign w:val="bottom"/>
            <w:hideMark/>
          </w:tcPr>
          <w:p w14:paraId="7A55F2D9" w14:textId="77777777" w:rsidR="00D4650A" w:rsidRPr="00D87226" w:rsidRDefault="00D4650A" w:rsidP="00A07C87">
            <w:pPr>
              <w:widowControl/>
              <w:suppressAutoHyphens w:val="0"/>
              <w:spacing w:after="0" w:line="0" w:lineRule="atLeast"/>
              <w:jc w:val="left"/>
              <w:rPr>
                <w:rFonts w:eastAsia="Arial" w:cs="Tahoma"/>
                <w:sz w:val="24"/>
                <w:szCs w:val="24"/>
                <w:lang w:eastAsia="en-US" w:bidi="ar-SA"/>
              </w:rPr>
            </w:pPr>
            <w:r w:rsidRPr="00D87226">
              <w:rPr>
                <w:rFonts w:eastAsia="Arial" w:cs="Tahoma"/>
                <w:sz w:val="24"/>
                <w:szCs w:val="24"/>
                <w:lang w:eastAsia="en-US" w:bidi="ar-SA"/>
              </w:rPr>
              <w:t>5</w:t>
            </w:r>
          </w:p>
        </w:tc>
        <w:tc>
          <w:tcPr>
            <w:tcW w:w="2680" w:type="dxa"/>
            <w:vAlign w:val="bottom"/>
            <w:hideMark/>
          </w:tcPr>
          <w:p w14:paraId="4E5264C5" w14:textId="77777777" w:rsidR="00D4650A" w:rsidRPr="00D87226" w:rsidRDefault="00D4650A" w:rsidP="00A07C87">
            <w:pPr>
              <w:widowControl/>
              <w:suppressAutoHyphens w:val="0"/>
              <w:spacing w:after="0" w:line="0" w:lineRule="atLeast"/>
              <w:ind w:left="860"/>
              <w:jc w:val="left"/>
              <w:rPr>
                <w:rFonts w:eastAsia="Arial" w:cs="Tahoma"/>
                <w:sz w:val="24"/>
                <w:szCs w:val="24"/>
                <w:lang w:eastAsia="en-US" w:bidi="ar-SA"/>
              </w:rPr>
            </w:pPr>
            <w:r w:rsidRPr="00D87226">
              <w:rPr>
                <w:rFonts w:eastAsia="Arial" w:cs="Tahoma"/>
                <w:sz w:val="24"/>
                <w:szCs w:val="24"/>
                <w:lang w:eastAsia="en-US" w:bidi="ar-SA"/>
              </w:rPr>
              <w:t>buy_price</w:t>
            </w:r>
          </w:p>
        </w:tc>
        <w:tc>
          <w:tcPr>
            <w:tcW w:w="1820" w:type="dxa"/>
            <w:vAlign w:val="bottom"/>
            <w:hideMark/>
          </w:tcPr>
          <w:p w14:paraId="49F0AFCF" w14:textId="77777777" w:rsidR="00D4650A" w:rsidRPr="00D87226" w:rsidRDefault="00D4650A" w:rsidP="00A07C87">
            <w:pPr>
              <w:widowControl/>
              <w:suppressAutoHyphens w:val="0"/>
              <w:spacing w:after="0" w:line="0" w:lineRule="atLeast"/>
              <w:ind w:left="100"/>
              <w:jc w:val="left"/>
              <w:rPr>
                <w:rFonts w:eastAsia="Arial" w:cs="Tahoma"/>
                <w:sz w:val="24"/>
                <w:szCs w:val="24"/>
                <w:lang w:eastAsia="en-US" w:bidi="ar-SA"/>
              </w:rPr>
            </w:pPr>
            <w:r w:rsidRPr="00D87226">
              <w:rPr>
                <w:rFonts w:eastAsia="Arial" w:cs="Tahoma"/>
                <w:sz w:val="24"/>
                <w:szCs w:val="24"/>
                <w:lang w:eastAsia="en-US" w:bidi="ar-SA"/>
              </w:rPr>
              <w:t>double</w:t>
            </w:r>
          </w:p>
        </w:tc>
        <w:tc>
          <w:tcPr>
            <w:tcW w:w="1920" w:type="dxa"/>
            <w:gridSpan w:val="2"/>
            <w:vAlign w:val="bottom"/>
            <w:hideMark/>
          </w:tcPr>
          <w:p w14:paraId="319574A9" w14:textId="77777777" w:rsidR="00D4650A" w:rsidRPr="00D87226" w:rsidRDefault="00D4650A" w:rsidP="00A07C87">
            <w:pPr>
              <w:widowControl/>
              <w:suppressAutoHyphens w:val="0"/>
              <w:spacing w:after="0" w:line="0" w:lineRule="atLeast"/>
              <w:ind w:left="180"/>
              <w:jc w:val="left"/>
              <w:rPr>
                <w:rFonts w:eastAsia="Arial" w:cs="Tahoma"/>
                <w:sz w:val="24"/>
                <w:szCs w:val="24"/>
                <w:lang w:eastAsia="en-US" w:bidi="ar-SA"/>
              </w:rPr>
            </w:pPr>
            <w:r w:rsidRPr="00D87226">
              <w:rPr>
                <w:rFonts w:eastAsia="Arial" w:cs="Tahoma"/>
                <w:sz w:val="24"/>
                <w:szCs w:val="24"/>
                <w:lang w:eastAsia="en-US" w:bidi="ar-SA"/>
              </w:rPr>
              <w:t>Giá mua</w:t>
            </w:r>
          </w:p>
        </w:tc>
        <w:tc>
          <w:tcPr>
            <w:tcW w:w="1000" w:type="dxa"/>
            <w:vAlign w:val="bottom"/>
          </w:tcPr>
          <w:p w14:paraId="4DA956C7" w14:textId="77777777" w:rsidR="00D4650A" w:rsidRPr="00D87226" w:rsidRDefault="00D4650A" w:rsidP="00A07C87">
            <w:pPr>
              <w:widowControl/>
              <w:suppressAutoHyphens w:val="0"/>
              <w:spacing w:after="0" w:line="0" w:lineRule="atLeast"/>
              <w:jc w:val="left"/>
              <w:rPr>
                <w:rFonts w:eastAsia="Times New Roman" w:cs="Tahoma"/>
                <w:sz w:val="24"/>
                <w:szCs w:val="24"/>
                <w:lang w:eastAsia="en-US" w:bidi="ar-SA"/>
              </w:rPr>
            </w:pPr>
          </w:p>
        </w:tc>
        <w:tc>
          <w:tcPr>
            <w:tcW w:w="720" w:type="dxa"/>
            <w:vAlign w:val="bottom"/>
          </w:tcPr>
          <w:p w14:paraId="7472F2E5" w14:textId="77777777" w:rsidR="00D4650A" w:rsidRPr="00D87226" w:rsidRDefault="00D4650A" w:rsidP="00A07C87">
            <w:pPr>
              <w:widowControl/>
              <w:suppressAutoHyphens w:val="0"/>
              <w:spacing w:after="0" w:line="0" w:lineRule="atLeast"/>
              <w:jc w:val="left"/>
              <w:rPr>
                <w:rFonts w:eastAsia="Times New Roman" w:cs="Tahoma"/>
                <w:sz w:val="24"/>
                <w:szCs w:val="24"/>
                <w:lang w:eastAsia="en-US" w:bidi="ar-SA"/>
              </w:rPr>
            </w:pPr>
          </w:p>
        </w:tc>
      </w:tr>
      <w:tr w:rsidR="00D4650A" w:rsidRPr="00D87226" w14:paraId="10375DB3" w14:textId="77777777" w:rsidTr="00A07C87">
        <w:trPr>
          <w:trHeight w:val="359"/>
        </w:trPr>
        <w:tc>
          <w:tcPr>
            <w:tcW w:w="1060" w:type="dxa"/>
            <w:vAlign w:val="bottom"/>
            <w:hideMark/>
          </w:tcPr>
          <w:p w14:paraId="5A75E0DA" w14:textId="77777777" w:rsidR="00D4650A" w:rsidRPr="00D87226" w:rsidRDefault="00D4650A" w:rsidP="00A07C87">
            <w:pPr>
              <w:widowControl/>
              <w:suppressAutoHyphens w:val="0"/>
              <w:spacing w:after="0" w:line="0" w:lineRule="atLeast"/>
              <w:jc w:val="left"/>
              <w:rPr>
                <w:rFonts w:eastAsia="Arial" w:cs="Tahoma"/>
                <w:sz w:val="24"/>
                <w:szCs w:val="24"/>
                <w:lang w:eastAsia="en-US" w:bidi="ar-SA"/>
              </w:rPr>
            </w:pPr>
            <w:r w:rsidRPr="00D87226">
              <w:rPr>
                <w:rFonts w:eastAsia="Arial" w:cs="Tahoma"/>
                <w:sz w:val="24"/>
                <w:szCs w:val="24"/>
                <w:lang w:eastAsia="en-US" w:bidi="ar-SA"/>
              </w:rPr>
              <w:t>6</w:t>
            </w:r>
          </w:p>
        </w:tc>
        <w:tc>
          <w:tcPr>
            <w:tcW w:w="2680" w:type="dxa"/>
            <w:vAlign w:val="bottom"/>
            <w:hideMark/>
          </w:tcPr>
          <w:p w14:paraId="773FE5EE" w14:textId="77777777" w:rsidR="00D4650A" w:rsidRPr="00D87226" w:rsidRDefault="00D4650A" w:rsidP="00A07C87">
            <w:pPr>
              <w:widowControl/>
              <w:suppressAutoHyphens w:val="0"/>
              <w:spacing w:after="0" w:line="0" w:lineRule="atLeast"/>
              <w:ind w:left="860"/>
              <w:jc w:val="left"/>
              <w:rPr>
                <w:rFonts w:eastAsia="Arial" w:cs="Tahoma"/>
                <w:sz w:val="24"/>
                <w:szCs w:val="24"/>
                <w:lang w:eastAsia="en-US" w:bidi="ar-SA"/>
              </w:rPr>
            </w:pPr>
            <w:r w:rsidRPr="00D87226">
              <w:rPr>
                <w:rFonts w:eastAsia="Arial" w:cs="Tahoma"/>
                <w:sz w:val="24"/>
                <w:szCs w:val="24"/>
                <w:lang w:eastAsia="en-US" w:bidi="ar-SA"/>
              </w:rPr>
              <w:t>sell_price</w:t>
            </w:r>
          </w:p>
        </w:tc>
        <w:tc>
          <w:tcPr>
            <w:tcW w:w="1820" w:type="dxa"/>
            <w:vAlign w:val="bottom"/>
            <w:hideMark/>
          </w:tcPr>
          <w:p w14:paraId="6964DA63" w14:textId="77777777" w:rsidR="00D4650A" w:rsidRPr="00D87226" w:rsidRDefault="00D4650A" w:rsidP="00A07C87">
            <w:pPr>
              <w:widowControl/>
              <w:suppressAutoHyphens w:val="0"/>
              <w:spacing w:after="0" w:line="0" w:lineRule="atLeast"/>
              <w:ind w:left="100"/>
              <w:jc w:val="left"/>
              <w:rPr>
                <w:rFonts w:eastAsia="Arial" w:cs="Tahoma"/>
                <w:sz w:val="24"/>
                <w:szCs w:val="24"/>
                <w:lang w:eastAsia="en-US" w:bidi="ar-SA"/>
              </w:rPr>
            </w:pPr>
            <w:r w:rsidRPr="00D87226">
              <w:rPr>
                <w:rFonts w:eastAsia="Arial" w:cs="Tahoma"/>
                <w:sz w:val="24"/>
                <w:szCs w:val="24"/>
                <w:lang w:eastAsia="en-US" w:bidi="ar-SA"/>
              </w:rPr>
              <w:t>double</w:t>
            </w:r>
          </w:p>
        </w:tc>
        <w:tc>
          <w:tcPr>
            <w:tcW w:w="1920" w:type="dxa"/>
            <w:gridSpan w:val="2"/>
            <w:vAlign w:val="bottom"/>
            <w:hideMark/>
          </w:tcPr>
          <w:p w14:paraId="5D1AFCC7" w14:textId="77777777" w:rsidR="00D4650A" w:rsidRPr="00D87226" w:rsidRDefault="00D4650A" w:rsidP="00A07C87">
            <w:pPr>
              <w:widowControl/>
              <w:suppressAutoHyphens w:val="0"/>
              <w:spacing w:after="0" w:line="0" w:lineRule="atLeast"/>
              <w:ind w:left="180"/>
              <w:jc w:val="left"/>
              <w:rPr>
                <w:rFonts w:eastAsia="Arial" w:cs="Tahoma"/>
                <w:sz w:val="24"/>
                <w:szCs w:val="24"/>
                <w:lang w:eastAsia="en-US" w:bidi="ar-SA"/>
              </w:rPr>
            </w:pPr>
            <w:r w:rsidRPr="00D87226">
              <w:rPr>
                <w:rFonts w:eastAsia="Arial" w:cs="Tahoma"/>
                <w:sz w:val="24"/>
                <w:szCs w:val="24"/>
                <w:lang w:eastAsia="en-US" w:bidi="ar-SA"/>
              </w:rPr>
              <w:t>Giá bán</w:t>
            </w:r>
          </w:p>
        </w:tc>
        <w:tc>
          <w:tcPr>
            <w:tcW w:w="1000" w:type="dxa"/>
            <w:vAlign w:val="bottom"/>
          </w:tcPr>
          <w:p w14:paraId="6F603EF3" w14:textId="77777777" w:rsidR="00D4650A" w:rsidRPr="00D87226" w:rsidRDefault="00D4650A" w:rsidP="00A07C87">
            <w:pPr>
              <w:widowControl/>
              <w:suppressAutoHyphens w:val="0"/>
              <w:spacing w:after="0" w:line="0" w:lineRule="atLeast"/>
              <w:jc w:val="left"/>
              <w:rPr>
                <w:rFonts w:eastAsia="Times New Roman" w:cs="Tahoma"/>
                <w:sz w:val="24"/>
                <w:szCs w:val="24"/>
                <w:lang w:eastAsia="en-US" w:bidi="ar-SA"/>
              </w:rPr>
            </w:pPr>
          </w:p>
        </w:tc>
        <w:tc>
          <w:tcPr>
            <w:tcW w:w="720" w:type="dxa"/>
            <w:vAlign w:val="bottom"/>
          </w:tcPr>
          <w:p w14:paraId="5A5BD641" w14:textId="77777777" w:rsidR="00D4650A" w:rsidRPr="00D87226" w:rsidRDefault="00D4650A" w:rsidP="00A07C87">
            <w:pPr>
              <w:widowControl/>
              <w:suppressAutoHyphens w:val="0"/>
              <w:spacing w:after="0" w:line="0" w:lineRule="atLeast"/>
              <w:jc w:val="left"/>
              <w:rPr>
                <w:rFonts w:eastAsia="Times New Roman" w:cs="Tahoma"/>
                <w:sz w:val="24"/>
                <w:szCs w:val="24"/>
                <w:lang w:eastAsia="en-US" w:bidi="ar-SA"/>
              </w:rPr>
            </w:pPr>
          </w:p>
        </w:tc>
      </w:tr>
    </w:tbl>
    <w:bookmarkEnd w:id="23"/>
    <w:p w14:paraId="532AC8ED" w14:textId="42824B14" w:rsidR="00D4650A" w:rsidRPr="00D87226" w:rsidRDefault="00D4650A" w:rsidP="00D87226">
      <w:pPr>
        <w:widowControl/>
        <w:suppressAutoHyphens w:val="0"/>
        <w:spacing w:after="0" w:line="20" w:lineRule="exact"/>
        <w:jc w:val="left"/>
        <w:rPr>
          <w:rFonts w:eastAsia="Times New Roman" w:cs="Tahoma"/>
          <w:sz w:val="24"/>
          <w:szCs w:val="24"/>
          <w:lang w:eastAsia="en-US" w:bidi="ar-SA"/>
        </w:rPr>
        <w:sectPr w:rsidR="00D4650A" w:rsidRPr="00D87226">
          <w:pgSz w:w="12240" w:h="15840"/>
          <w:pgMar w:top="1390" w:right="1440" w:bottom="482" w:left="1440" w:header="0" w:footer="0" w:gutter="0"/>
          <w:cols w:space="720"/>
        </w:sectPr>
      </w:pPr>
      <w:r w:rsidRPr="00D87226">
        <w:rPr>
          <w:rFonts w:eastAsia="Calibri" w:cs="Tahoma"/>
          <w:noProof/>
          <w:sz w:val="24"/>
          <w:szCs w:val="24"/>
          <w:lang w:eastAsia="en-US" w:bidi="ar-SA"/>
        </w:rPr>
        <w:drawing>
          <wp:anchor distT="0" distB="0" distL="114300" distR="114300" simplePos="0" relativeHeight="251667456" behindDoc="1" locked="0" layoutInCell="1" allowOverlap="1" wp14:anchorId="18DC4EDB" wp14:editId="56C9EAD8">
            <wp:simplePos x="0" y="0"/>
            <wp:positionH relativeFrom="column">
              <wp:posOffset>-75565</wp:posOffset>
            </wp:positionH>
            <wp:positionV relativeFrom="paragraph">
              <wp:posOffset>-1901825</wp:posOffset>
            </wp:positionV>
            <wp:extent cx="6092190" cy="1897380"/>
            <wp:effectExtent l="0" t="0" r="3810" b="762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92190" cy="1897380"/>
                    </a:xfrm>
                    <a:prstGeom prst="rect">
                      <a:avLst/>
                    </a:prstGeom>
                    <a:noFill/>
                  </pic:spPr>
                </pic:pic>
              </a:graphicData>
            </a:graphic>
            <wp14:sizeRelH relativeFrom="page">
              <wp14:pctWidth>0</wp14:pctWidth>
            </wp14:sizeRelH>
            <wp14:sizeRelV relativeFrom="page">
              <wp14:pctHeight>0</wp14:pctHeight>
            </wp14:sizeRelV>
          </wp:anchor>
        </w:drawing>
      </w:r>
    </w:p>
    <w:p w14:paraId="427F48FE" w14:textId="1A19ABD8" w:rsidR="00D4650A" w:rsidRPr="00D87226" w:rsidRDefault="00D4650A" w:rsidP="00D4650A">
      <w:pPr>
        <w:widowControl/>
        <w:suppressAutoHyphens w:val="0"/>
        <w:spacing w:after="0" w:line="240" w:lineRule="auto"/>
        <w:jc w:val="left"/>
        <w:rPr>
          <w:rFonts w:eastAsia="Arial" w:cs="Tahoma"/>
          <w:sz w:val="24"/>
          <w:szCs w:val="24"/>
          <w:lang w:eastAsia="en-US" w:bidi="ar-SA"/>
        </w:rPr>
        <w:sectPr w:rsidR="00D4650A" w:rsidRPr="00D87226">
          <w:type w:val="continuous"/>
          <w:pgSz w:w="12240" w:h="15840"/>
          <w:pgMar w:top="1390" w:right="1440" w:bottom="482" w:left="1440" w:header="0" w:footer="0" w:gutter="0"/>
          <w:cols w:space="720"/>
        </w:sectPr>
      </w:pPr>
    </w:p>
    <w:tbl>
      <w:tblPr>
        <w:tblW w:w="0" w:type="auto"/>
        <w:tblLayout w:type="fixed"/>
        <w:tblCellMar>
          <w:left w:w="0" w:type="dxa"/>
          <w:right w:w="0" w:type="dxa"/>
        </w:tblCellMar>
        <w:tblLook w:val="04A0" w:firstRow="1" w:lastRow="0" w:firstColumn="1" w:lastColumn="0" w:noHBand="0" w:noVBand="1"/>
      </w:tblPr>
      <w:tblGrid>
        <w:gridCol w:w="1100"/>
        <w:gridCol w:w="2300"/>
        <w:gridCol w:w="2180"/>
        <w:gridCol w:w="1700"/>
        <w:gridCol w:w="1680"/>
      </w:tblGrid>
      <w:tr w:rsidR="00D4650A" w:rsidRPr="00D87226" w14:paraId="66EF85DF" w14:textId="77777777" w:rsidTr="00A07C87">
        <w:trPr>
          <w:trHeight w:val="332"/>
        </w:trPr>
        <w:tc>
          <w:tcPr>
            <w:tcW w:w="1100" w:type="dxa"/>
            <w:vAlign w:val="bottom"/>
            <w:hideMark/>
          </w:tcPr>
          <w:p w14:paraId="2820011B" w14:textId="77777777" w:rsidR="00D4650A" w:rsidRPr="00D87226" w:rsidRDefault="00D4650A" w:rsidP="00A07C87">
            <w:pPr>
              <w:widowControl/>
              <w:suppressAutoHyphens w:val="0"/>
              <w:spacing w:after="0" w:line="0" w:lineRule="atLeast"/>
              <w:jc w:val="left"/>
              <w:rPr>
                <w:rFonts w:eastAsia="Arial" w:cs="Tahoma"/>
                <w:sz w:val="24"/>
                <w:szCs w:val="24"/>
                <w:lang w:eastAsia="en-US" w:bidi="ar-SA"/>
              </w:rPr>
            </w:pPr>
            <w:bookmarkStart w:id="24" w:name="page60"/>
            <w:bookmarkStart w:id="25" w:name="_Hlk533408027"/>
            <w:bookmarkEnd w:id="24"/>
            <w:r w:rsidRPr="00D87226">
              <w:rPr>
                <w:rFonts w:eastAsia="Arial" w:cs="Tahoma"/>
                <w:sz w:val="24"/>
                <w:szCs w:val="24"/>
                <w:lang w:eastAsia="en-US" w:bidi="ar-SA"/>
              </w:rPr>
              <w:lastRenderedPageBreak/>
              <w:t>7</w:t>
            </w:r>
          </w:p>
        </w:tc>
        <w:tc>
          <w:tcPr>
            <w:tcW w:w="2300" w:type="dxa"/>
            <w:vAlign w:val="bottom"/>
            <w:hideMark/>
          </w:tcPr>
          <w:p w14:paraId="6ED73190" w14:textId="77777777" w:rsidR="00D4650A" w:rsidRPr="00D87226" w:rsidRDefault="00D4650A" w:rsidP="00A07C87">
            <w:pPr>
              <w:widowControl/>
              <w:suppressAutoHyphens w:val="0"/>
              <w:spacing w:after="0" w:line="0" w:lineRule="atLeast"/>
              <w:ind w:left="820"/>
              <w:jc w:val="left"/>
              <w:rPr>
                <w:rFonts w:eastAsia="Arial" w:cs="Tahoma"/>
                <w:sz w:val="24"/>
                <w:szCs w:val="24"/>
                <w:lang w:eastAsia="en-US" w:bidi="ar-SA"/>
              </w:rPr>
            </w:pPr>
            <w:r w:rsidRPr="00D87226">
              <w:rPr>
                <w:rFonts w:eastAsia="Arial" w:cs="Tahoma"/>
                <w:sz w:val="24"/>
                <w:szCs w:val="24"/>
                <w:lang w:eastAsia="en-US" w:bidi="ar-SA"/>
              </w:rPr>
              <w:t>size</w:t>
            </w:r>
          </w:p>
        </w:tc>
        <w:tc>
          <w:tcPr>
            <w:tcW w:w="2180" w:type="dxa"/>
            <w:vAlign w:val="bottom"/>
            <w:hideMark/>
          </w:tcPr>
          <w:p w14:paraId="50954976" w14:textId="77777777" w:rsidR="00D4650A" w:rsidRPr="00D87226" w:rsidRDefault="00D4650A" w:rsidP="00A07C87">
            <w:pPr>
              <w:widowControl/>
              <w:suppressAutoHyphens w:val="0"/>
              <w:spacing w:after="0" w:line="0" w:lineRule="atLeast"/>
              <w:ind w:left="440"/>
              <w:jc w:val="left"/>
              <w:rPr>
                <w:rFonts w:eastAsia="Arial" w:cs="Tahoma"/>
                <w:sz w:val="24"/>
                <w:szCs w:val="24"/>
                <w:lang w:eastAsia="en-US" w:bidi="ar-SA"/>
              </w:rPr>
            </w:pPr>
            <w:proofErr w:type="gramStart"/>
            <w:r w:rsidRPr="00D87226">
              <w:rPr>
                <w:rFonts w:eastAsia="Arial" w:cs="Tahoma"/>
                <w:sz w:val="24"/>
                <w:szCs w:val="24"/>
                <w:lang w:eastAsia="en-US" w:bidi="ar-SA"/>
              </w:rPr>
              <w:t>varchar(</w:t>
            </w:r>
            <w:proofErr w:type="gramEnd"/>
            <w:r w:rsidRPr="00D87226">
              <w:rPr>
                <w:rFonts w:eastAsia="Arial" w:cs="Tahoma"/>
                <w:sz w:val="24"/>
                <w:szCs w:val="24"/>
                <w:lang w:eastAsia="en-US" w:bidi="ar-SA"/>
              </w:rPr>
              <w:t>100)</w:t>
            </w:r>
          </w:p>
        </w:tc>
        <w:tc>
          <w:tcPr>
            <w:tcW w:w="1700" w:type="dxa"/>
            <w:vAlign w:val="bottom"/>
            <w:hideMark/>
          </w:tcPr>
          <w:p w14:paraId="0A30204B" w14:textId="77777777" w:rsidR="00D4650A" w:rsidRPr="00D87226" w:rsidRDefault="00D4650A" w:rsidP="00A07C87">
            <w:pPr>
              <w:widowControl/>
              <w:suppressAutoHyphens w:val="0"/>
              <w:spacing w:after="0" w:line="0" w:lineRule="atLeast"/>
              <w:ind w:left="160"/>
              <w:jc w:val="left"/>
              <w:rPr>
                <w:rFonts w:eastAsia="Arial" w:cs="Tahoma"/>
                <w:sz w:val="24"/>
                <w:szCs w:val="24"/>
                <w:lang w:eastAsia="en-US" w:bidi="ar-SA"/>
              </w:rPr>
            </w:pPr>
            <w:r w:rsidRPr="00D87226">
              <w:rPr>
                <w:rFonts w:eastAsia="Arial" w:cs="Tahoma"/>
                <w:sz w:val="24"/>
                <w:szCs w:val="24"/>
                <w:lang w:eastAsia="en-US" w:bidi="ar-SA"/>
              </w:rPr>
              <w:t>Kích cỡ</w:t>
            </w:r>
          </w:p>
        </w:tc>
        <w:tc>
          <w:tcPr>
            <w:tcW w:w="1680" w:type="dxa"/>
            <w:vAlign w:val="bottom"/>
          </w:tcPr>
          <w:p w14:paraId="73538A5A" w14:textId="77777777" w:rsidR="00D4650A" w:rsidRPr="00D87226" w:rsidRDefault="00D4650A" w:rsidP="00A07C87">
            <w:pPr>
              <w:widowControl/>
              <w:suppressAutoHyphens w:val="0"/>
              <w:spacing w:after="0" w:line="0" w:lineRule="atLeast"/>
              <w:jc w:val="left"/>
              <w:rPr>
                <w:rFonts w:eastAsia="Times New Roman" w:cs="Tahoma"/>
                <w:sz w:val="24"/>
                <w:szCs w:val="24"/>
                <w:lang w:eastAsia="en-US" w:bidi="ar-SA"/>
              </w:rPr>
            </w:pPr>
          </w:p>
        </w:tc>
      </w:tr>
      <w:tr w:rsidR="00D4650A" w:rsidRPr="00D87226" w14:paraId="732BBBC3" w14:textId="77777777" w:rsidTr="00A07C87">
        <w:trPr>
          <w:trHeight w:val="332"/>
        </w:trPr>
        <w:tc>
          <w:tcPr>
            <w:tcW w:w="1100" w:type="dxa"/>
            <w:vAlign w:val="bottom"/>
            <w:hideMark/>
          </w:tcPr>
          <w:p w14:paraId="0DEF9A80" w14:textId="77777777" w:rsidR="00D4650A" w:rsidRPr="00D87226" w:rsidRDefault="00D4650A" w:rsidP="00A07C87">
            <w:pPr>
              <w:widowControl/>
              <w:suppressAutoHyphens w:val="0"/>
              <w:spacing w:after="0" w:line="0" w:lineRule="atLeast"/>
              <w:jc w:val="left"/>
              <w:rPr>
                <w:rFonts w:eastAsia="Arial" w:cs="Tahoma"/>
                <w:sz w:val="24"/>
                <w:szCs w:val="24"/>
                <w:lang w:eastAsia="en-US" w:bidi="ar-SA"/>
              </w:rPr>
            </w:pPr>
            <w:bookmarkStart w:id="26" w:name="_Hlk533408036"/>
            <w:bookmarkEnd w:id="25"/>
            <w:r w:rsidRPr="00D87226">
              <w:rPr>
                <w:rFonts w:eastAsia="Arial" w:cs="Tahoma"/>
                <w:sz w:val="24"/>
                <w:szCs w:val="24"/>
                <w:lang w:eastAsia="en-US" w:bidi="ar-SA"/>
              </w:rPr>
              <w:t>8</w:t>
            </w:r>
          </w:p>
        </w:tc>
        <w:tc>
          <w:tcPr>
            <w:tcW w:w="2300" w:type="dxa"/>
            <w:vAlign w:val="bottom"/>
            <w:hideMark/>
          </w:tcPr>
          <w:p w14:paraId="3C06D5D9" w14:textId="77777777" w:rsidR="00D4650A" w:rsidRPr="00D87226" w:rsidRDefault="00D4650A" w:rsidP="00A07C87">
            <w:pPr>
              <w:widowControl/>
              <w:suppressAutoHyphens w:val="0"/>
              <w:spacing w:after="0" w:line="0" w:lineRule="atLeast"/>
              <w:ind w:left="820"/>
              <w:jc w:val="left"/>
              <w:rPr>
                <w:rFonts w:eastAsia="Arial" w:cs="Tahoma"/>
                <w:sz w:val="24"/>
                <w:szCs w:val="24"/>
                <w:lang w:eastAsia="en-US" w:bidi="ar-SA"/>
              </w:rPr>
            </w:pPr>
            <w:r w:rsidRPr="00D87226">
              <w:rPr>
                <w:rFonts w:eastAsia="Arial" w:cs="Tahoma"/>
                <w:sz w:val="24"/>
                <w:szCs w:val="24"/>
                <w:lang w:eastAsia="en-US" w:bidi="ar-SA"/>
              </w:rPr>
              <w:t>img</w:t>
            </w:r>
          </w:p>
        </w:tc>
        <w:tc>
          <w:tcPr>
            <w:tcW w:w="2180" w:type="dxa"/>
            <w:vAlign w:val="bottom"/>
            <w:hideMark/>
          </w:tcPr>
          <w:p w14:paraId="6D46CC42" w14:textId="77777777" w:rsidR="00D4650A" w:rsidRPr="00D87226" w:rsidRDefault="00D4650A" w:rsidP="00A07C87">
            <w:pPr>
              <w:widowControl/>
              <w:suppressAutoHyphens w:val="0"/>
              <w:spacing w:after="0" w:line="0" w:lineRule="atLeast"/>
              <w:ind w:left="440"/>
              <w:jc w:val="left"/>
              <w:rPr>
                <w:rFonts w:eastAsia="Arial" w:cs="Tahoma"/>
                <w:sz w:val="24"/>
                <w:szCs w:val="24"/>
                <w:lang w:eastAsia="en-US" w:bidi="ar-SA"/>
              </w:rPr>
            </w:pPr>
            <w:proofErr w:type="gramStart"/>
            <w:r w:rsidRPr="00D87226">
              <w:rPr>
                <w:rFonts w:eastAsia="Arial" w:cs="Tahoma"/>
                <w:sz w:val="24"/>
                <w:szCs w:val="24"/>
                <w:lang w:eastAsia="en-US" w:bidi="ar-SA"/>
              </w:rPr>
              <w:t>varchar(</w:t>
            </w:r>
            <w:proofErr w:type="gramEnd"/>
            <w:r w:rsidRPr="00D87226">
              <w:rPr>
                <w:rFonts w:eastAsia="Arial" w:cs="Tahoma"/>
                <w:sz w:val="24"/>
                <w:szCs w:val="24"/>
                <w:lang w:eastAsia="en-US" w:bidi="ar-SA"/>
              </w:rPr>
              <w:t>100)</w:t>
            </w:r>
          </w:p>
        </w:tc>
        <w:tc>
          <w:tcPr>
            <w:tcW w:w="1700" w:type="dxa"/>
            <w:vAlign w:val="bottom"/>
            <w:hideMark/>
          </w:tcPr>
          <w:p w14:paraId="5016E56E" w14:textId="77777777" w:rsidR="00D4650A" w:rsidRPr="00D87226" w:rsidRDefault="00D4650A" w:rsidP="00A07C87">
            <w:pPr>
              <w:widowControl/>
              <w:suppressAutoHyphens w:val="0"/>
              <w:spacing w:after="0" w:line="0" w:lineRule="atLeast"/>
              <w:ind w:left="160"/>
              <w:jc w:val="left"/>
              <w:rPr>
                <w:rFonts w:eastAsia="Arial" w:cs="Tahoma"/>
                <w:sz w:val="24"/>
                <w:szCs w:val="24"/>
                <w:lang w:eastAsia="en-US" w:bidi="ar-SA"/>
              </w:rPr>
            </w:pPr>
            <w:r w:rsidRPr="00D87226">
              <w:rPr>
                <w:rFonts w:eastAsia="Arial" w:cs="Tahoma"/>
                <w:sz w:val="24"/>
                <w:szCs w:val="24"/>
                <w:lang w:eastAsia="en-US" w:bidi="ar-SA"/>
              </w:rPr>
              <w:t>Link ảnh</w:t>
            </w:r>
          </w:p>
        </w:tc>
        <w:tc>
          <w:tcPr>
            <w:tcW w:w="1680" w:type="dxa"/>
            <w:vAlign w:val="bottom"/>
          </w:tcPr>
          <w:p w14:paraId="196C84B4" w14:textId="77777777" w:rsidR="00D4650A" w:rsidRPr="00D87226" w:rsidRDefault="00D4650A" w:rsidP="00A07C87">
            <w:pPr>
              <w:widowControl/>
              <w:suppressAutoHyphens w:val="0"/>
              <w:spacing w:after="0" w:line="0" w:lineRule="atLeast"/>
              <w:jc w:val="left"/>
              <w:rPr>
                <w:rFonts w:eastAsia="Times New Roman" w:cs="Tahoma"/>
                <w:sz w:val="24"/>
                <w:szCs w:val="24"/>
                <w:lang w:eastAsia="en-US" w:bidi="ar-SA"/>
              </w:rPr>
            </w:pPr>
          </w:p>
        </w:tc>
      </w:tr>
      <w:tr w:rsidR="00D4650A" w:rsidRPr="00D87226" w14:paraId="6B6D26D6" w14:textId="77777777" w:rsidTr="00A07C87">
        <w:trPr>
          <w:trHeight w:val="332"/>
        </w:trPr>
        <w:tc>
          <w:tcPr>
            <w:tcW w:w="1100" w:type="dxa"/>
            <w:vAlign w:val="bottom"/>
            <w:hideMark/>
          </w:tcPr>
          <w:p w14:paraId="6FCF27E4" w14:textId="77777777" w:rsidR="00D4650A" w:rsidRPr="00D87226" w:rsidRDefault="00D4650A" w:rsidP="00A07C87">
            <w:pPr>
              <w:widowControl/>
              <w:suppressAutoHyphens w:val="0"/>
              <w:spacing w:after="0" w:line="0" w:lineRule="atLeast"/>
              <w:jc w:val="left"/>
              <w:rPr>
                <w:rFonts w:eastAsia="Arial" w:cs="Tahoma"/>
                <w:sz w:val="24"/>
                <w:szCs w:val="24"/>
                <w:lang w:eastAsia="en-US" w:bidi="ar-SA"/>
              </w:rPr>
            </w:pPr>
            <w:bookmarkStart w:id="27" w:name="_Hlk533408052"/>
            <w:bookmarkEnd w:id="26"/>
            <w:r w:rsidRPr="00D87226">
              <w:rPr>
                <w:rFonts w:eastAsia="Arial" w:cs="Tahoma"/>
                <w:sz w:val="24"/>
                <w:szCs w:val="24"/>
                <w:lang w:eastAsia="en-US" w:bidi="ar-SA"/>
              </w:rPr>
              <w:t>9</w:t>
            </w:r>
          </w:p>
        </w:tc>
        <w:tc>
          <w:tcPr>
            <w:tcW w:w="2300" w:type="dxa"/>
            <w:vAlign w:val="bottom"/>
            <w:hideMark/>
          </w:tcPr>
          <w:p w14:paraId="793A4000" w14:textId="77777777" w:rsidR="00D4650A" w:rsidRPr="00D87226" w:rsidRDefault="00D4650A" w:rsidP="00A07C87">
            <w:pPr>
              <w:widowControl/>
              <w:suppressAutoHyphens w:val="0"/>
              <w:spacing w:after="0" w:line="0" w:lineRule="atLeast"/>
              <w:ind w:left="820"/>
              <w:jc w:val="left"/>
              <w:rPr>
                <w:rFonts w:eastAsia="Arial" w:cs="Tahoma"/>
                <w:sz w:val="24"/>
                <w:szCs w:val="24"/>
                <w:lang w:eastAsia="en-US" w:bidi="ar-SA"/>
              </w:rPr>
            </w:pPr>
            <w:r w:rsidRPr="00D87226">
              <w:rPr>
                <w:rFonts w:eastAsia="Arial" w:cs="Tahoma"/>
                <w:sz w:val="24"/>
                <w:szCs w:val="24"/>
                <w:lang w:eastAsia="en-US" w:bidi="ar-SA"/>
              </w:rPr>
              <w:t>detail</w:t>
            </w:r>
          </w:p>
        </w:tc>
        <w:tc>
          <w:tcPr>
            <w:tcW w:w="2180" w:type="dxa"/>
            <w:vAlign w:val="bottom"/>
            <w:hideMark/>
          </w:tcPr>
          <w:p w14:paraId="4AB628AD" w14:textId="77777777" w:rsidR="00D4650A" w:rsidRPr="00D87226" w:rsidRDefault="00D4650A" w:rsidP="00A07C87">
            <w:pPr>
              <w:widowControl/>
              <w:suppressAutoHyphens w:val="0"/>
              <w:spacing w:after="0" w:line="0" w:lineRule="atLeast"/>
              <w:ind w:left="440"/>
              <w:jc w:val="left"/>
              <w:rPr>
                <w:rFonts w:eastAsia="Arial" w:cs="Tahoma"/>
                <w:w w:val="98"/>
                <w:sz w:val="24"/>
                <w:szCs w:val="24"/>
                <w:lang w:eastAsia="en-US" w:bidi="ar-SA"/>
              </w:rPr>
            </w:pPr>
            <w:proofErr w:type="gramStart"/>
            <w:r w:rsidRPr="00D87226">
              <w:rPr>
                <w:rFonts w:eastAsia="Arial" w:cs="Tahoma"/>
                <w:w w:val="98"/>
                <w:sz w:val="24"/>
                <w:szCs w:val="24"/>
                <w:lang w:eastAsia="en-US" w:bidi="ar-SA"/>
              </w:rPr>
              <w:t>varchar(</w:t>
            </w:r>
            <w:proofErr w:type="gramEnd"/>
            <w:r w:rsidRPr="00D87226">
              <w:rPr>
                <w:rFonts w:eastAsia="Arial" w:cs="Tahoma"/>
                <w:w w:val="98"/>
                <w:sz w:val="24"/>
                <w:szCs w:val="24"/>
                <w:lang w:eastAsia="en-US" w:bidi="ar-SA"/>
              </w:rPr>
              <w:t>1000)</w:t>
            </w:r>
          </w:p>
        </w:tc>
        <w:tc>
          <w:tcPr>
            <w:tcW w:w="1700" w:type="dxa"/>
            <w:vAlign w:val="bottom"/>
            <w:hideMark/>
          </w:tcPr>
          <w:p w14:paraId="4943453F" w14:textId="77777777" w:rsidR="00D4650A" w:rsidRPr="00D87226" w:rsidRDefault="00D4650A" w:rsidP="00A07C87">
            <w:pPr>
              <w:widowControl/>
              <w:suppressAutoHyphens w:val="0"/>
              <w:spacing w:after="0" w:line="0" w:lineRule="atLeast"/>
              <w:ind w:left="160"/>
              <w:jc w:val="left"/>
              <w:rPr>
                <w:rFonts w:eastAsia="Arial" w:cs="Tahoma"/>
                <w:sz w:val="24"/>
                <w:szCs w:val="24"/>
                <w:lang w:eastAsia="en-US" w:bidi="ar-SA"/>
              </w:rPr>
            </w:pPr>
            <w:r w:rsidRPr="00D87226">
              <w:rPr>
                <w:rFonts w:eastAsia="Arial" w:cs="Tahoma"/>
                <w:sz w:val="24"/>
                <w:szCs w:val="24"/>
                <w:lang w:eastAsia="en-US" w:bidi="ar-SA"/>
              </w:rPr>
              <w:t>Nội dung</w:t>
            </w:r>
          </w:p>
        </w:tc>
        <w:tc>
          <w:tcPr>
            <w:tcW w:w="1680" w:type="dxa"/>
            <w:vAlign w:val="bottom"/>
          </w:tcPr>
          <w:p w14:paraId="34C457E8" w14:textId="77777777" w:rsidR="00D4650A" w:rsidRPr="00D87226" w:rsidRDefault="00D4650A" w:rsidP="00A07C87">
            <w:pPr>
              <w:widowControl/>
              <w:suppressAutoHyphens w:val="0"/>
              <w:spacing w:after="0" w:line="0" w:lineRule="atLeast"/>
              <w:jc w:val="left"/>
              <w:rPr>
                <w:rFonts w:eastAsia="Times New Roman" w:cs="Tahoma"/>
                <w:sz w:val="24"/>
                <w:szCs w:val="24"/>
                <w:lang w:eastAsia="en-US" w:bidi="ar-SA"/>
              </w:rPr>
            </w:pPr>
          </w:p>
        </w:tc>
      </w:tr>
      <w:tr w:rsidR="00D4650A" w:rsidRPr="00D87226" w14:paraId="63092941" w14:textId="77777777" w:rsidTr="00A07C87">
        <w:trPr>
          <w:trHeight w:val="322"/>
        </w:trPr>
        <w:tc>
          <w:tcPr>
            <w:tcW w:w="1100" w:type="dxa"/>
            <w:vAlign w:val="bottom"/>
            <w:hideMark/>
          </w:tcPr>
          <w:p w14:paraId="5577CB7D" w14:textId="77777777" w:rsidR="00D4650A" w:rsidRPr="00D87226" w:rsidRDefault="00D4650A" w:rsidP="00A07C87">
            <w:pPr>
              <w:widowControl/>
              <w:suppressAutoHyphens w:val="0"/>
              <w:spacing w:after="0" w:line="0" w:lineRule="atLeast"/>
              <w:jc w:val="left"/>
              <w:rPr>
                <w:rFonts w:eastAsia="Arial" w:cs="Tahoma"/>
                <w:sz w:val="24"/>
                <w:szCs w:val="24"/>
                <w:lang w:eastAsia="en-US" w:bidi="ar-SA"/>
              </w:rPr>
            </w:pPr>
            <w:bookmarkStart w:id="28" w:name="_Hlk533408072"/>
            <w:bookmarkEnd w:id="27"/>
            <w:r w:rsidRPr="00D87226">
              <w:rPr>
                <w:rFonts w:eastAsia="Arial" w:cs="Tahoma"/>
                <w:sz w:val="24"/>
                <w:szCs w:val="24"/>
                <w:lang w:eastAsia="en-US" w:bidi="ar-SA"/>
              </w:rPr>
              <w:t>10</w:t>
            </w:r>
          </w:p>
        </w:tc>
        <w:tc>
          <w:tcPr>
            <w:tcW w:w="2300" w:type="dxa"/>
            <w:vAlign w:val="bottom"/>
            <w:hideMark/>
          </w:tcPr>
          <w:p w14:paraId="6FC65C0A" w14:textId="77777777" w:rsidR="00D4650A" w:rsidRPr="00D87226" w:rsidRDefault="00D4650A" w:rsidP="00A07C87">
            <w:pPr>
              <w:widowControl/>
              <w:suppressAutoHyphens w:val="0"/>
              <w:spacing w:after="0" w:line="0" w:lineRule="atLeast"/>
              <w:ind w:left="820"/>
              <w:jc w:val="left"/>
              <w:rPr>
                <w:rFonts w:eastAsia="Arial" w:cs="Tahoma"/>
                <w:sz w:val="24"/>
                <w:szCs w:val="24"/>
                <w:lang w:eastAsia="en-US" w:bidi="ar-SA"/>
              </w:rPr>
            </w:pPr>
            <w:r w:rsidRPr="00D87226">
              <w:rPr>
                <w:rFonts w:eastAsia="Arial" w:cs="Tahoma"/>
                <w:sz w:val="24"/>
                <w:szCs w:val="24"/>
                <w:lang w:eastAsia="en-US" w:bidi="ar-SA"/>
              </w:rPr>
              <w:t>Brand_id</w:t>
            </w:r>
          </w:p>
        </w:tc>
        <w:tc>
          <w:tcPr>
            <w:tcW w:w="2180" w:type="dxa"/>
            <w:vAlign w:val="bottom"/>
            <w:hideMark/>
          </w:tcPr>
          <w:p w14:paraId="27C5DF79" w14:textId="77777777" w:rsidR="00D4650A" w:rsidRPr="00D87226" w:rsidRDefault="00D4650A" w:rsidP="00A07C87">
            <w:pPr>
              <w:widowControl/>
              <w:suppressAutoHyphens w:val="0"/>
              <w:spacing w:after="0" w:line="0" w:lineRule="atLeast"/>
              <w:ind w:left="440"/>
              <w:jc w:val="left"/>
              <w:rPr>
                <w:rFonts w:eastAsia="Arial" w:cs="Tahoma"/>
                <w:sz w:val="24"/>
                <w:szCs w:val="24"/>
                <w:lang w:eastAsia="en-US" w:bidi="ar-SA"/>
              </w:rPr>
            </w:pPr>
            <w:proofErr w:type="gramStart"/>
            <w:r w:rsidRPr="00D87226">
              <w:rPr>
                <w:rFonts w:eastAsia="Arial" w:cs="Tahoma"/>
                <w:sz w:val="24"/>
                <w:szCs w:val="24"/>
                <w:lang w:eastAsia="en-US" w:bidi="ar-SA"/>
              </w:rPr>
              <w:t>int(</w:t>
            </w:r>
            <w:proofErr w:type="gramEnd"/>
            <w:r w:rsidRPr="00D87226">
              <w:rPr>
                <w:rFonts w:eastAsia="Arial" w:cs="Tahoma"/>
                <w:sz w:val="24"/>
                <w:szCs w:val="24"/>
                <w:lang w:eastAsia="en-US" w:bidi="ar-SA"/>
              </w:rPr>
              <w:t>11)</w:t>
            </w:r>
          </w:p>
        </w:tc>
        <w:tc>
          <w:tcPr>
            <w:tcW w:w="1700" w:type="dxa"/>
            <w:vAlign w:val="bottom"/>
            <w:hideMark/>
          </w:tcPr>
          <w:p w14:paraId="6D1AF7E6" w14:textId="77777777" w:rsidR="00D4650A" w:rsidRPr="00D87226" w:rsidRDefault="00D4650A" w:rsidP="00A07C87">
            <w:pPr>
              <w:widowControl/>
              <w:suppressAutoHyphens w:val="0"/>
              <w:spacing w:after="0" w:line="0" w:lineRule="atLeast"/>
              <w:ind w:left="160"/>
              <w:jc w:val="left"/>
              <w:rPr>
                <w:rFonts w:eastAsia="Arial" w:cs="Tahoma"/>
                <w:sz w:val="24"/>
                <w:szCs w:val="24"/>
                <w:lang w:eastAsia="en-US" w:bidi="ar-SA"/>
              </w:rPr>
            </w:pPr>
            <w:r w:rsidRPr="00D87226">
              <w:rPr>
                <w:rFonts w:eastAsia="Arial" w:cs="Tahoma"/>
                <w:sz w:val="24"/>
                <w:szCs w:val="24"/>
                <w:lang w:eastAsia="en-US" w:bidi="ar-SA"/>
              </w:rPr>
              <w:t>Id thương</w:t>
            </w:r>
          </w:p>
        </w:tc>
        <w:tc>
          <w:tcPr>
            <w:tcW w:w="1680" w:type="dxa"/>
            <w:vAlign w:val="bottom"/>
            <w:hideMark/>
          </w:tcPr>
          <w:p w14:paraId="3EA535AE" w14:textId="77777777" w:rsidR="00D4650A" w:rsidRPr="00D87226" w:rsidRDefault="00D4650A" w:rsidP="00A07C87">
            <w:pPr>
              <w:widowControl/>
              <w:suppressAutoHyphens w:val="0"/>
              <w:spacing w:after="0" w:line="0" w:lineRule="atLeast"/>
              <w:ind w:left="380"/>
              <w:jc w:val="left"/>
              <w:rPr>
                <w:rFonts w:eastAsia="Arial" w:cs="Tahoma"/>
                <w:w w:val="90"/>
                <w:sz w:val="24"/>
                <w:szCs w:val="24"/>
                <w:lang w:eastAsia="en-US" w:bidi="ar-SA"/>
              </w:rPr>
            </w:pPr>
            <w:r w:rsidRPr="00D87226">
              <w:rPr>
                <w:rFonts w:eastAsia="Arial" w:cs="Tahoma"/>
                <w:w w:val="90"/>
                <w:sz w:val="24"/>
                <w:szCs w:val="24"/>
                <w:lang w:eastAsia="en-US" w:bidi="ar-SA"/>
              </w:rPr>
              <w:t>Khóa ngoài</w:t>
            </w:r>
          </w:p>
        </w:tc>
      </w:tr>
      <w:tr w:rsidR="00D4650A" w:rsidRPr="00D87226" w14:paraId="54005DD5" w14:textId="77777777" w:rsidTr="00A07C87">
        <w:trPr>
          <w:trHeight w:val="407"/>
        </w:trPr>
        <w:tc>
          <w:tcPr>
            <w:tcW w:w="1100" w:type="dxa"/>
            <w:vAlign w:val="bottom"/>
          </w:tcPr>
          <w:p w14:paraId="718082AB" w14:textId="77777777" w:rsidR="00D4650A" w:rsidRPr="00D87226" w:rsidRDefault="00D4650A" w:rsidP="00A07C87">
            <w:pPr>
              <w:widowControl/>
              <w:suppressAutoHyphens w:val="0"/>
              <w:spacing w:after="0" w:line="0" w:lineRule="atLeast"/>
              <w:jc w:val="left"/>
              <w:rPr>
                <w:rFonts w:eastAsia="Times New Roman" w:cs="Tahoma"/>
                <w:sz w:val="24"/>
                <w:szCs w:val="24"/>
                <w:lang w:eastAsia="en-US" w:bidi="ar-SA"/>
              </w:rPr>
            </w:pPr>
          </w:p>
        </w:tc>
        <w:tc>
          <w:tcPr>
            <w:tcW w:w="2300" w:type="dxa"/>
            <w:vAlign w:val="bottom"/>
          </w:tcPr>
          <w:p w14:paraId="6A21D514" w14:textId="347A9E62" w:rsidR="00D4650A" w:rsidRPr="00D87226" w:rsidRDefault="00D87226" w:rsidP="00A07C87">
            <w:pPr>
              <w:widowControl/>
              <w:suppressAutoHyphens w:val="0"/>
              <w:spacing w:after="0" w:line="0" w:lineRule="atLeast"/>
              <w:jc w:val="left"/>
              <w:rPr>
                <w:rFonts w:eastAsia="Times New Roman" w:cs="Tahoma"/>
                <w:sz w:val="24"/>
                <w:szCs w:val="24"/>
                <w:lang w:eastAsia="en-US" w:bidi="ar-SA"/>
              </w:rPr>
            </w:pPr>
            <w:r w:rsidRPr="00D87226">
              <w:rPr>
                <w:rFonts w:eastAsia="Calibri" w:cs="Tahoma"/>
                <w:noProof/>
                <w:sz w:val="24"/>
                <w:szCs w:val="24"/>
                <w:lang w:eastAsia="en-US" w:bidi="ar-SA"/>
              </w:rPr>
              <w:drawing>
                <wp:anchor distT="0" distB="0" distL="114300" distR="114300" simplePos="0" relativeHeight="251668480" behindDoc="1" locked="0" layoutInCell="1" allowOverlap="1" wp14:anchorId="1B433EA8" wp14:editId="662D2E1B">
                  <wp:simplePos x="0" y="0"/>
                  <wp:positionH relativeFrom="column">
                    <wp:posOffset>-894715</wp:posOffset>
                  </wp:positionH>
                  <wp:positionV relativeFrom="paragraph">
                    <wp:posOffset>-910590</wp:posOffset>
                  </wp:positionV>
                  <wp:extent cx="6092190" cy="1060450"/>
                  <wp:effectExtent l="0" t="0" r="3810" b="635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92190" cy="1060450"/>
                          </a:xfrm>
                          <a:prstGeom prst="rect">
                            <a:avLst/>
                          </a:prstGeom>
                          <a:noFill/>
                        </pic:spPr>
                      </pic:pic>
                    </a:graphicData>
                  </a:graphic>
                  <wp14:sizeRelH relativeFrom="page">
                    <wp14:pctWidth>0</wp14:pctWidth>
                  </wp14:sizeRelH>
                  <wp14:sizeRelV relativeFrom="page">
                    <wp14:pctHeight>0</wp14:pctHeight>
                  </wp14:sizeRelV>
                </wp:anchor>
              </w:drawing>
            </w:r>
          </w:p>
        </w:tc>
        <w:tc>
          <w:tcPr>
            <w:tcW w:w="2180" w:type="dxa"/>
            <w:vAlign w:val="bottom"/>
          </w:tcPr>
          <w:p w14:paraId="2EF83CF4" w14:textId="77777777" w:rsidR="00D4650A" w:rsidRPr="00D87226" w:rsidRDefault="00D4650A" w:rsidP="00A07C87">
            <w:pPr>
              <w:widowControl/>
              <w:suppressAutoHyphens w:val="0"/>
              <w:spacing w:after="0" w:line="0" w:lineRule="atLeast"/>
              <w:jc w:val="left"/>
              <w:rPr>
                <w:rFonts w:eastAsia="Times New Roman" w:cs="Tahoma"/>
                <w:sz w:val="24"/>
                <w:szCs w:val="24"/>
                <w:lang w:eastAsia="en-US" w:bidi="ar-SA"/>
              </w:rPr>
            </w:pPr>
          </w:p>
        </w:tc>
        <w:tc>
          <w:tcPr>
            <w:tcW w:w="1700" w:type="dxa"/>
            <w:vAlign w:val="bottom"/>
            <w:hideMark/>
          </w:tcPr>
          <w:p w14:paraId="04472A92" w14:textId="77777777" w:rsidR="00D4650A" w:rsidRPr="00D87226" w:rsidRDefault="00D4650A" w:rsidP="00A07C87">
            <w:pPr>
              <w:widowControl/>
              <w:suppressAutoHyphens w:val="0"/>
              <w:spacing w:after="0" w:line="0" w:lineRule="atLeast"/>
              <w:ind w:left="160"/>
              <w:jc w:val="left"/>
              <w:rPr>
                <w:rFonts w:eastAsia="Arial" w:cs="Tahoma"/>
                <w:sz w:val="24"/>
                <w:szCs w:val="24"/>
                <w:lang w:eastAsia="en-US" w:bidi="ar-SA"/>
              </w:rPr>
            </w:pPr>
            <w:r w:rsidRPr="00D87226">
              <w:rPr>
                <w:rFonts w:eastAsia="Arial" w:cs="Tahoma"/>
                <w:sz w:val="24"/>
                <w:szCs w:val="24"/>
                <w:lang w:eastAsia="en-US" w:bidi="ar-SA"/>
              </w:rPr>
              <w:t>hiệu</w:t>
            </w:r>
          </w:p>
        </w:tc>
        <w:tc>
          <w:tcPr>
            <w:tcW w:w="1680" w:type="dxa"/>
            <w:vAlign w:val="bottom"/>
          </w:tcPr>
          <w:p w14:paraId="3938D2EB" w14:textId="77777777" w:rsidR="00D4650A" w:rsidRPr="00D87226" w:rsidRDefault="00D4650A" w:rsidP="00A07C87">
            <w:pPr>
              <w:widowControl/>
              <w:suppressAutoHyphens w:val="0"/>
              <w:spacing w:after="0" w:line="0" w:lineRule="atLeast"/>
              <w:jc w:val="left"/>
              <w:rPr>
                <w:rFonts w:eastAsia="Times New Roman" w:cs="Tahoma"/>
                <w:sz w:val="24"/>
                <w:szCs w:val="24"/>
                <w:lang w:eastAsia="en-US" w:bidi="ar-SA"/>
              </w:rPr>
            </w:pPr>
          </w:p>
        </w:tc>
      </w:tr>
      <w:bookmarkEnd w:id="28"/>
    </w:tbl>
    <w:p w14:paraId="68DC15EC" w14:textId="0840AEB2" w:rsidR="00D4650A" w:rsidRPr="00D87226" w:rsidRDefault="00D4650A" w:rsidP="00D87226">
      <w:pPr>
        <w:widowControl/>
        <w:suppressAutoHyphens w:val="0"/>
        <w:spacing w:after="0" w:line="20" w:lineRule="exact"/>
        <w:jc w:val="left"/>
        <w:rPr>
          <w:rFonts w:eastAsia="Times New Roman" w:cs="Tahoma"/>
          <w:sz w:val="24"/>
          <w:szCs w:val="24"/>
          <w:lang w:eastAsia="en-US" w:bidi="ar-SA"/>
        </w:rPr>
      </w:pPr>
    </w:p>
    <w:p w14:paraId="5E41F725" w14:textId="77777777" w:rsidR="00D4650A" w:rsidRPr="00D87226" w:rsidRDefault="00D4650A" w:rsidP="00D4650A">
      <w:pPr>
        <w:widowControl/>
        <w:suppressAutoHyphens w:val="0"/>
        <w:spacing w:after="0" w:line="200" w:lineRule="exact"/>
        <w:jc w:val="left"/>
        <w:rPr>
          <w:rFonts w:eastAsia="Times New Roman" w:cs="Tahoma"/>
          <w:sz w:val="24"/>
          <w:szCs w:val="24"/>
          <w:lang w:eastAsia="en-US" w:bidi="ar-SA"/>
        </w:rPr>
      </w:pPr>
    </w:p>
    <w:p w14:paraId="23B31C50" w14:textId="77777777" w:rsidR="00D4650A" w:rsidRPr="00D87226" w:rsidRDefault="00D4650A" w:rsidP="00D4650A">
      <w:pPr>
        <w:widowControl/>
        <w:suppressAutoHyphens w:val="0"/>
        <w:spacing w:after="0" w:line="200" w:lineRule="exact"/>
        <w:jc w:val="left"/>
        <w:rPr>
          <w:rFonts w:eastAsia="Times New Roman" w:cs="Tahoma"/>
          <w:sz w:val="24"/>
          <w:szCs w:val="24"/>
          <w:lang w:eastAsia="en-US" w:bidi="ar-SA"/>
        </w:rPr>
      </w:pPr>
    </w:p>
    <w:p w14:paraId="2951E2AF" w14:textId="77777777" w:rsidR="00D4650A" w:rsidRPr="00D87226" w:rsidRDefault="00D4650A" w:rsidP="00D4650A">
      <w:pPr>
        <w:widowControl/>
        <w:suppressAutoHyphens w:val="0"/>
        <w:spacing w:after="0" w:line="200" w:lineRule="exact"/>
        <w:jc w:val="left"/>
        <w:rPr>
          <w:rFonts w:eastAsia="Times New Roman" w:cs="Tahoma"/>
          <w:sz w:val="24"/>
          <w:szCs w:val="24"/>
          <w:lang w:eastAsia="en-US" w:bidi="ar-SA"/>
        </w:rPr>
      </w:pPr>
    </w:p>
    <w:p w14:paraId="45722133" w14:textId="77777777" w:rsidR="00D4650A" w:rsidRPr="00D87226" w:rsidRDefault="00D4650A" w:rsidP="00D4650A">
      <w:pPr>
        <w:widowControl/>
        <w:suppressAutoHyphens w:val="0"/>
        <w:spacing w:after="0" w:line="333" w:lineRule="exact"/>
        <w:jc w:val="left"/>
        <w:rPr>
          <w:rFonts w:eastAsia="Times New Roman" w:cs="Tahoma"/>
          <w:sz w:val="24"/>
          <w:szCs w:val="24"/>
          <w:lang w:eastAsia="en-US" w:bidi="ar-SA"/>
        </w:rPr>
      </w:pPr>
    </w:p>
    <w:p w14:paraId="46708242" w14:textId="77777777" w:rsidR="00D4650A" w:rsidRPr="00D87226" w:rsidRDefault="00D4650A" w:rsidP="00D4650A">
      <w:pPr>
        <w:widowControl/>
        <w:suppressAutoHyphens w:val="0"/>
        <w:spacing w:after="0" w:line="0" w:lineRule="atLeast"/>
        <w:ind w:left="1440"/>
        <w:jc w:val="left"/>
        <w:rPr>
          <w:rFonts w:eastAsia="Arial" w:cs="Tahoma"/>
          <w:sz w:val="24"/>
          <w:szCs w:val="24"/>
          <w:lang w:eastAsia="en-US" w:bidi="ar-SA"/>
        </w:rPr>
      </w:pPr>
      <w:r w:rsidRPr="00D87226">
        <w:rPr>
          <w:rFonts w:eastAsia="Arial" w:cs="Tahoma"/>
          <w:sz w:val="24"/>
          <w:szCs w:val="24"/>
          <w:lang w:eastAsia="en-US" w:bidi="ar-SA"/>
        </w:rPr>
        <w:t>Bảng loại sản phẩm</w:t>
      </w:r>
    </w:p>
    <w:p w14:paraId="65420AEC" w14:textId="77777777" w:rsidR="00D4650A" w:rsidRPr="00D87226" w:rsidRDefault="00D4650A" w:rsidP="00D4650A">
      <w:pPr>
        <w:widowControl/>
        <w:suppressAutoHyphens w:val="0"/>
        <w:spacing w:after="0" w:line="226" w:lineRule="exact"/>
        <w:jc w:val="left"/>
        <w:rPr>
          <w:rFonts w:eastAsia="Times New Roman" w:cs="Tahoma"/>
          <w:sz w:val="24"/>
          <w:szCs w:val="24"/>
          <w:lang w:eastAsia="en-US" w:bidi="ar-SA"/>
        </w:rPr>
      </w:pPr>
    </w:p>
    <w:tbl>
      <w:tblPr>
        <w:tblW w:w="0" w:type="auto"/>
        <w:tblLayout w:type="fixed"/>
        <w:tblCellMar>
          <w:left w:w="0" w:type="dxa"/>
          <w:right w:w="0" w:type="dxa"/>
        </w:tblCellMar>
        <w:tblLook w:val="04A0" w:firstRow="1" w:lastRow="0" w:firstColumn="1" w:lastColumn="0" w:noHBand="0" w:noVBand="1"/>
      </w:tblPr>
      <w:tblGrid>
        <w:gridCol w:w="1200"/>
        <w:gridCol w:w="2300"/>
        <w:gridCol w:w="2040"/>
        <w:gridCol w:w="1800"/>
        <w:gridCol w:w="1700"/>
      </w:tblGrid>
      <w:tr w:rsidR="00D4650A" w:rsidRPr="00D87226" w14:paraId="0DDE730C" w14:textId="77777777" w:rsidTr="00A07C87">
        <w:trPr>
          <w:trHeight w:val="332"/>
        </w:trPr>
        <w:tc>
          <w:tcPr>
            <w:tcW w:w="1200" w:type="dxa"/>
            <w:vAlign w:val="bottom"/>
            <w:hideMark/>
          </w:tcPr>
          <w:p w14:paraId="31A9DD9F" w14:textId="77777777" w:rsidR="00D4650A" w:rsidRPr="00D87226" w:rsidRDefault="00D4650A" w:rsidP="00A07C87">
            <w:pPr>
              <w:widowControl/>
              <w:suppressAutoHyphens w:val="0"/>
              <w:spacing w:after="0" w:line="0" w:lineRule="atLeast"/>
              <w:jc w:val="left"/>
              <w:rPr>
                <w:rFonts w:eastAsia="Arial" w:cs="Tahoma"/>
                <w:sz w:val="24"/>
                <w:szCs w:val="24"/>
                <w:lang w:eastAsia="en-US" w:bidi="ar-SA"/>
              </w:rPr>
            </w:pPr>
            <w:r w:rsidRPr="00D87226">
              <w:rPr>
                <w:rFonts w:eastAsia="Arial" w:cs="Tahoma"/>
                <w:sz w:val="24"/>
                <w:szCs w:val="24"/>
                <w:lang w:eastAsia="en-US" w:bidi="ar-SA"/>
              </w:rPr>
              <w:t>STT</w:t>
            </w:r>
          </w:p>
        </w:tc>
        <w:tc>
          <w:tcPr>
            <w:tcW w:w="2300" w:type="dxa"/>
            <w:vAlign w:val="bottom"/>
            <w:hideMark/>
          </w:tcPr>
          <w:p w14:paraId="5CA7E717" w14:textId="77777777" w:rsidR="00D4650A" w:rsidRPr="00D87226" w:rsidRDefault="00D4650A" w:rsidP="00A07C87">
            <w:pPr>
              <w:widowControl/>
              <w:suppressAutoHyphens w:val="0"/>
              <w:spacing w:after="0" w:line="0" w:lineRule="atLeast"/>
              <w:ind w:left="720"/>
              <w:jc w:val="left"/>
              <w:rPr>
                <w:rFonts w:eastAsia="Arial" w:cs="Tahoma"/>
                <w:sz w:val="24"/>
                <w:szCs w:val="24"/>
                <w:lang w:eastAsia="en-US" w:bidi="ar-SA"/>
              </w:rPr>
            </w:pPr>
            <w:r w:rsidRPr="00D87226">
              <w:rPr>
                <w:rFonts w:eastAsia="Arial" w:cs="Tahoma"/>
                <w:sz w:val="24"/>
                <w:szCs w:val="24"/>
                <w:lang w:eastAsia="en-US" w:bidi="ar-SA"/>
              </w:rPr>
              <w:t>Thuộc tính</w:t>
            </w:r>
          </w:p>
        </w:tc>
        <w:tc>
          <w:tcPr>
            <w:tcW w:w="2040" w:type="dxa"/>
            <w:vAlign w:val="bottom"/>
            <w:hideMark/>
          </w:tcPr>
          <w:p w14:paraId="30593E64" w14:textId="77777777" w:rsidR="00D4650A" w:rsidRPr="00D87226" w:rsidRDefault="00D4650A" w:rsidP="00A07C87">
            <w:pPr>
              <w:widowControl/>
              <w:suppressAutoHyphens w:val="0"/>
              <w:spacing w:after="0" w:line="0" w:lineRule="atLeast"/>
              <w:ind w:left="340"/>
              <w:jc w:val="left"/>
              <w:rPr>
                <w:rFonts w:eastAsia="Arial" w:cs="Tahoma"/>
                <w:sz w:val="24"/>
                <w:szCs w:val="24"/>
                <w:lang w:eastAsia="en-US" w:bidi="ar-SA"/>
              </w:rPr>
            </w:pPr>
            <w:r w:rsidRPr="00D87226">
              <w:rPr>
                <w:rFonts w:eastAsia="Arial" w:cs="Tahoma"/>
                <w:sz w:val="24"/>
                <w:szCs w:val="24"/>
                <w:lang w:eastAsia="en-US" w:bidi="ar-SA"/>
              </w:rPr>
              <w:t>Kiểu dữ liệu</w:t>
            </w:r>
          </w:p>
        </w:tc>
        <w:tc>
          <w:tcPr>
            <w:tcW w:w="1800" w:type="dxa"/>
            <w:vAlign w:val="bottom"/>
            <w:hideMark/>
          </w:tcPr>
          <w:p w14:paraId="6ABB3E6B" w14:textId="77777777" w:rsidR="00D4650A" w:rsidRPr="00D87226" w:rsidRDefault="00D4650A" w:rsidP="00A07C87">
            <w:pPr>
              <w:widowControl/>
              <w:suppressAutoHyphens w:val="0"/>
              <w:spacing w:after="0" w:line="0" w:lineRule="atLeast"/>
              <w:ind w:left="200"/>
              <w:jc w:val="left"/>
              <w:rPr>
                <w:rFonts w:eastAsia="Arial" w:cs="Tahoma"/>
                <w:sz w:val="24"/>
                <w:szCs w:val="24"/>
                <w:lang w:eastAsia="en-US" w:bidi="ar-SA"/>
              </w:rPr>
            </w:pPr>
            <w:r w:rsidRPr="00D87226">
              <w:rPr>
                <w:rFonts w:eastAsia="Arial" w:cs="Tahoma"/>
                <w:sz w:val="24"/>
                <w:szCs w:val="24"/>
                <w:lang w:eastAsia="en-US" w:bidi="ar-SA"/>
              </w:rPr>
              <w:t>Diễn giải</w:t>
            </w:r>
          </w:p>
        </w:tc>
        <w:tc>
          <w:tcPr>
            <w:tcW w:w="1700" w:type="dxa"/>
            <w:vAlign w:val="bottom"/>
            <w:hideMark/>
          </w:tcPr>
          <w:p w14:paraId="2C5682A3" w14:textId="77777777" w:rsidR="00D4650A" w:rsidRPr="00D87226" w:rsidRDefault="00D4650A" w:rsidP="00A07C87">
            <w:pPr>
              <w:widowControl/>
              <w:suppressAutoHyphens w:val="0"/>
              <w:spacing w:after="0" w:line="0" w:lineRule="atLeast"/>
              <w:ind w:left="320"/>
              <w:jc w:val="left"/>
              <w:rPr>
                <w:rFonts w:eastAsia="Arial" w:cs="Tahoma"/>
                <w:sz w:val="24"/>
                <w:szCs w:val="24"/>
                <w:lang w:eastAsia="en-US" w:bidi="ar-SA"/>
              </w:rPr>
            </w:pPr>
            <w:r w:rsidRPr="00D87226">
              <w:rPr>
                <w:rFonts w:eastAsia="Arial" w:cs="Tahoma"/>
                <w:sz w:val="24"/>
                <w:szCs w:val="24"/>
                <w:lang w:eastAsia="en-US" w:bidi="ar-SA"/>
              </w:rPr>
              <w:t>Ghi chú</w:t>
            </w:r>
          </w:p>
        </w:tc>
      </w:tr>
      <w:tr w:rsidR="00D4650A" w:rsidRPr="00D87226" w14:paraId="1D3FE1E1" w14:textId="77777777" w:rsidTr="00A07C87">
        <w:trPr>
          <w:trHeight w:val="322"/>
        </w:trPr>
        <w:tc>
          <w:tcPr>
            <w:tcW w:w="1200" w:type="dxa"/>
            <w:vAlign w:val="bottom"/>
            <w:hideMark/>
          </w:tcPr>
          <w:p w14:paraId="29F03FF2" w14:textId="77777777" w:rsidR="00D4650A" w:rsidRPr="00D87226" w:rsidRDefault="00D4650A" w:rsidP="00A07C87">
            <w:pPr>
              <w:widowControl/>
              <w:suppressAutoHyphens w:val="0"/>
              <w:spacing w:after="0" w:line="0" w:lineRule="atLeast"/>
              <w:jc w:val="left"/>
              <w:rPr>
                <w:rFonts w:eastAsia="Arial" w:cs="Tahoma"/>
                <w:sz w:val="24"/>
                <w:szCs w:val="24"/>
                <w:lang w:eastAsia="en-US" w:bidi="ar-SA"/>
              </w:rPr>
            </w:pPr>
            <w:r w:rsidRPr="00D87226">
              <w:rPr>
                <w:rFonts w:eastAsia="Arial" w:cs="Tahoma"/>
                <w:sz w:val="24"/>
                <w:szCs w:val="24"/>
                <w:lang w:eastAsia="en-US" w:bidi="ar-SA"/>
              </w:rPr>
              <w:t>1</w:t>
            </w:r>
          </w:p>
        </w:tc>
        <w:tc>
          <w:tcPr>
            <w:tcW w:w="2300" w:type="dxa"/>
            <w:vAlign w:val="bottom"/>
            <w:hideMark/>
          </w:tcPr>
          <w:p w14:paraId="00D1DD51" w14:textId="77777777" w:rsidR="00D4650A" w:rsidRPr="00D87226" w:rsidRDefault="00D4650A" w:rsidP="00A07C87">
            <w:pPr>
              <w:widowControl/>
              <w:suppressAutoHyphens w:val="0"/>
              <w:spacing w:after="0" w:line="0" w:lineRule="atLeast"/>
              <w:ind w:left="720"/>
              <w:jc w:val="left"/>
              <w:rPr>
                <w:rFonts w:eastAsia="Arial" w:cs="Tahoma"/>
                <w:sz w:val="24"/>
                <w:szCs w:val="24"/>
                <w:lang w:eastAsia="en-US" w:bidi="ar-SA"/>
              </w:rPr>
            </w:pPr>
            <w:r w:rsidRPr="00D87226">
              <w:rPr>
                <w:rFonts w:eastAsia="Arial" w:cs="Tahoma"/>
                <w:sz w:val="24"/>
                <w:szCs w:val="24"/>
                <w:lang w:eastAsia="en-US" w:bidi="ar-SA"/>
              </w:rPr>
              <w:t>id</w:t>
            </w:r>
          </w:p>
        </w:tc>
        <w:tc>
          <w:tcPr>
            <w:tcW w:w="2040" w:type="dxa"/>
            <w:vAlign w:val="bottom"/>
            <w:hideMark/>
          </w:tcPr>
          <w:p w14:paraId="0E241AF6" w14:textId="77777777" w:rsidR="00D4650A" w:rsidRPr="00D87226" w:rsidRDefault="00D4650A" w:rsidP="00A07C87">
            <w:pPr>
              <w:widowControl/>
              <w:suppressAutoHyphens w:val="0"/>
              <w:spacing w:after="0" w:line="0" w:lineRule="atLeast"/>
              <w:ind w:left="340"/>
              <w:jc w:val="left"/>
              <w:rPr>
                <w:rFonts w:eastAsia="Arial" w:cs="Tahoma"/>
                <w:sz w:val="24"/>
                <w:szCs w:val="24"/>
                <w:lang w:eastAsia="en-US" w:bidi="ar-SA"/>
              </w:rPr>
            </w:pPr>
            <w:proofErr w:type="gramStart"/>
            <w:r w:rsidRPr="00D87226">
              <w:rPr>
                <w:rFonts w:eastAsia="Arial" w:cs="Tahoma"/>
                <w:sz w:val="24"/>
                <w:szCs w:val="24"/>
                <w:lang w:eastAsia="en-US" w:bidi="ar-SA"/>
              </w:rPr>
              <w:t>int(</w:t>
            </w:r>
            <w:proofErr w:type="gramEnd"/>
            <w:r w:rsidRPr="00D87226">
              <w:rPr>
                <w:rFonts w:eastAsia="Arial" w:cs="Tahoma"/>
                <w:sz w:val="24"/>
                <w:szCs w:val="24"/>
                <w:lang w:eastAsia="en-US" w:bidi="ar-SA"/>
              </w:rPr>
              <w:t>11)</w:t>
            </w:r>
          </w:p>
        </w:tc>
        <w:tc>
          <w:tcPr>
            <w:tcW w:w="1800" w:type="dxa"/>
            <w:vAlign w:val="bottom"/>
            <w:hideMark/>
          </w:tcPr>
          <w:p w14:paraId="1A2AFB21" w14:textId="77777777" w:rsidR="00D4650A" w:rsidRPr="00D87226" w:rsidRDefault="00D4650A" w:rsidP="00A07C87">
            <w:pPr>
              <w:widowControl/>
              <w:suppressAutoHyphens w:val="0"/>
              <w:spacing w:after="0" w:line="0" w:lineRule="atLeast"/>
              <w:ind w:left="200"/>
              <w:jc w:val="left"/>
              <w:rPr>
                <w:rFonts w:eastAsia="Arial" w:cs="Tahoma"/>
                <w:sz w:val="24"/>
                <w:szCs w:val="24"/>
                <w:lang w:eastAsia="en-US" w:bidi="ar-SA"/>
              </w:rPr>
            </w:pPr>
            <w:r w:rsidRPr="00D87226">
              <w:rPr>
                <w:rFonts w:eastAsia="Arial" w:cs="Tahoma"/>
                <w:sz w:val="24"/>
                <w:szCs w:val="24"/>
                <w:lang w:eastAsia="en-US" w:bidi="ar-SA"/>
              </w:rPr>
              <w:t>Id loại sản</w:t>
            </w:r>
          </w:p>
        </w:tc>
        <w:tc>
          <w:tcPr>
            <w:tcW w:w="1700" w:type="dxa"/>
            <w:vAlign w:val="bottom"/>
            <w:hideMark/>
          </w:tcPr>
          <w:p w14:paraId="7DF0E2F6" w14:textId="77777777" w:rsidR="00D4650A" w:rsidRPr="00D87226" w:rsidRDefault="00D4650A" w:rsidP="00A07C87">
            <w:pPr>
              <w:widowControl/>
              <w:suppressAutoHyphens w:val="0"/>
              <w:spacing w:after="0" w:line="0" w:lineRule="atLeast"/>
              <w:ind w:left="320"/>
              <w:jc w:val="left"/>
              <w:rPr>
                <w:rFonts w:eastAsia="Arial" w:cs="Tahoma"/>
                <w:w w:val="90"/>
                <w:sz w:val="24"/>
                <w:szCs w:val="24"/>
                <w:lang w:eastAsia="en-US" w:bidi="ar-SA"/>
              </w:rPr>
            </w:pPr>
            <w:r w:rsidRPr="00D87226">
              <w:rPr>
                <w:rFonts w:eastAsia="Arial" w:cs="Tahoma"/>
                <w:w w:val="90"/>
                <w:sz w:val="24"/>
                <w:szCs w:val="24"/>
                <w:lang w:eastAsia="en-US" w:bidi="ar-SA"/>
              </w:rPr>
              <w:t>Khóa chính,</w:t>
            </w:r>
          </w:p>
        </w:tc>
      </w:tr>
      <w:tr w:rsidR="00D4650A" w:rsidRPr="00D87226" w14:paraId="6B4EAA50" w14:textId="77777777" w:rsidTr="00A07C87">
        <w:trPr>
          <w:trHeight w:val="332"/>
        </w:trPr>
        <w:tc>
          <w:tcPr>
            <w:tcW w:w="1200" w:type="dxa"/>
            <w:vAlign w:val="bottom"/>
          </w:tcPr>
          <w:p w14:paraId="36C94330" w14:textId="77777777" w:rsidR="00D4650A" w:rsidRPr="00D87226" w:rsidRDefault="00D4650A" w:rsidP="00A07C87">
            <w:pPr>
              <w:widowControl/>
              <w:suppressAutoHyphens w:val="0"/>
              <w:spacing w:after="0" w:line="0" w:lineRule="atLeast"/>
              <w:jc w:val="left"/>
              <w:rPr>
                <w:rFonts w:eastAsia="Times New Roman" w:cs="Tahoma"/>
                <w:sz w:val="24"/>
                <w:szCs w:val="24"/>
                <w:lang w:eastAsia="en-US" w:bidi="ar-SA"/>
              </w:rPr>
            </w:pPr>
          </w:p>
        </w:tc>
        <w:tc>
          <w:tcPr>
            <w:tcW w:w="2300" w:type="dxa"/>
            <w:vAlign w:val="bottom"/>
          </w:tcPr>
          <w:p w14:paraId="62236918" w14:textId="77777777" w:rsidR="00D4650A" w:rsidRPr="00D87226" w:rsidRDefault="00D4650A" w:rsidP="00A07C87">
            <w:pPr>
              <w:widowControl/>
              <w:suppressAutoHyphens w:val="0"/>
              <w:spacing w:after="0" w:line="0" w:lineRule="atLeast"/>
              <w:jc w:val="left"/>
              <w:rPr>
                <w:rFonts w:eastAsia="Times New Roman" w:cs="Tahoma"/>
                <w:sz w:val="24"/>
                <w:szCs w:val="24"/>
                <w:lang w:eastAsia="en-US" w:bidi="ar-SA"/>
              </w:rPr>
            </w:pPr>
          </w:p>
        </w:tc>
        <w:tc>
          <w:tcPr>
            <w:tcW w:w="2040" w:type="dxa"/>
            <w:vAlign w:val="bottom"/>
          </w:tcPr>
          <w:p w14:paraId="0383A3B3" w14:textId="77777777" w:rsidR="00D4650A" w:rsidRPr="00D87226" w:rsidRDefault="00D4650A" w:rsidP="00A07C87">
            <w:pPr>
              <w:widowControl/>
              <w:suppressAutoHyphens w:val="0"/>
              <w:spacing w:after="0" w:line="0" w:lineRule="atLeast"/>
              <w:jc w:val="left"/>
              <w:rPr>
                <w:rFonts w:eastAsia="Times New Roman" w:cs="Tahoma"/>
                <w:sz w:val="24"/>
                <w:szCs w:val="24"/>
                <w:lang w:eastAsia="en-US" w:bidi="ar-SA"/>
              </w:rPr>
            </w:pPr>
          </w:p>
        </w:tc>
        <w:tc>
          <w:tcPr>
            <w:tcW w:w="1800" w:type="dxa"/>
            <w:vAlign w:val="bottom"/>
            <w:hideMark/>
          </w:tcPr>
          <w:p w14:paraId="6C2BC5AB" w14:textId="77777777" w:rsidR="00D4650A" w:rsidRPr="00D87226" w:rsidRDefault="00D4650A" w:rsidP="00A07C87">
            <w:pPr>
              <w:widowControl/>
              <w:suppressAutoHyphens w:val="0"/>
              <w:spacing w:after="0" w:line="0" w:lineRule="atLeast"/>
              <w:ind w:left="200"/>
              <w:jc w:val="left"/>
              <w:rPr>
                <w:rFonts w:eastAsia="Arial" w:cs="Tahoma"/>
                <w:sz w:val="24"/>
                <w:szCs w:val="24"/>
                <w:lang w:eastAsia="en-US" w:bidi="ar-SA"/>
              </w:rPr>
            </w:pPr>
            <w:r w:rsidRPr="00D87226">
              <w:rPr>
                <w:rFonts w:eastAsia="Arial" w:cs="Tahoma"/>
                <w:sz w:val="24"/>
                <w:szCs w:val="24"/>
                <w:lang w:eastAsia="en-US" w:bidi="ar-SA"/>
              </w:rPr>
              <w:t>phẩm</w:t>
            </w:r>
          </w:p>
        </w:tc>
        <w:tc>
          <w:tcPr>
            <w:tcW w:w="1700" w:type="dxa"/>
            <w:vAlign w:val="bottom"/>
            <w:hideMark/>
          </w:tcPr>
          <w:p w14:paraId="664B2170" w14:textId="77777777" w:rsidR="00D4650A" w:rsidRPr="00D87226" w:rsidRDefault="00D4650A" w:rsidP="00A07C87">
            <w:pPr>
              <w:widowControl/>
              <w:suppressAutoHyphens w:val="0"/>
              <w:spacing w:after="0" w:line="0" w:lineRule="atLeast"/>
              <w:ind w:left="320"/>
              <w:jc w:val="left"/>
              <w:rPr>
                <w:rFonts w:eastAsia="Arial" w:cs="Tahoma"/>
                <w:sz w:val="24"/>
                <w:szCs w:val="24"/>
                <w:lang w:eastAsia="en-US" w:bidi="ar-SA"/>
              </w:rPr>
            </w:pPr>
            <w:r w:rsidRPr="00D87226">
              <w:rPr>
                <w:rFonts w:eastAsia="Arial" w:cs="Tahoma"/>
                <w:sz w:val="24"/>
                <w:szCs w:val="24"/>
                <w:lang w:eastAsia="en-US" w:bidi="ar-SA"/>
              </w:rPr>
              <w:t>auto</w:t>
            </w:r>
          </w:p>
        </w:tc>
      </w:tr>
      <w:tr w:rsidR="00D4650A" w:rsidRPr="00D87226" w14:paraId="462F1169" w14:textId="77777777" w:rsidTr="00A07C87">
        <w:trPr>
          <w:trHeight w:val="407"/>
        </w:trPr>
        <w:tc>
          <w:tcPr>
            <w:tcW w:w="1200" w:type="dxa"/>
            <w:vAlign w:val="bottom"/>
            <w:hideMark/>
          </w:tcPr>
          <w:p w14:paraId="43E8BD18" w14:textId="77777777" w:rsidR="00D4650A" w:rsidRPr="00D87226" w:rsidRDefault="00D4650A" w:rsidP="00A07C87">
            <w:pPr>
              <w:widowControl/>
              <w:suppressAutoHyphens w:val="0"/>
              <w:spacing w:after="0" w:line="0" w:lineRule="atLeast"/>
              <w:jc w:val="left"/>
              <w:rPr>
                <w:rFonts w:eastAsia="Arial" w:cs="Tahoma"/>
                <w:sz w:val="24"/>
                <w:szCs w:val="24"/>
                <w:lang w:eastAsia="en-US" w:bidi="ar-SA"/>
              </w:rPr>
            </w:pPr>
            <w:r w:rsidRPr="00D87226">
              <w:rPr>
                <w:rFonts w:eastAsia="Arial" w:cs="Tahoma"/>
                <w:sz w:val="24"/>
                <w:szCs w:val="24"/>
                <w:lang w:eastAsia="en-US" w:bidi="ar-SA"/>
              </w:rPr>
              <w:t>2</w:t>
            </w:r>
          </w:p>
        </w:tc>
        <w:tc>
          <w:tcPr>
            <w:tcW w:w="2300" w:type="dxa"/>
            <w:vAlign w:val="bottom"/>
            <w:hideMark/>
          </w:tcPr>
          <w:p w14:paraId="52AB0946" w14:textId="77777777" w:rsidR="00D4650A" w:rsidRPr="00D87226" w:rsidRDefault="00D4650A" w:rsidP="00A07C87">
            <w:pPr>
              <w:widowControl/>
              <w:suppressAutoHyphens w:val="0"/>
              <w:spacing w:after="0" w:line="0" w:lineRule="atLeast"/>
              <w:ind w:left="720"/>
              <w:jc w:val="left"/>
              <w:rPr>
                <w:rFonts w:eastAsia="Arial" w:cs="Tahoma"/>
                <w:sz w:val="24"/>
                <w:szCs w:val="24"/>
                <w:lang w:eastAsia="en-US" w:bidi="ar-SA"/>
              </w:rPr>
            </w:pPr>
            <w:r w:rsidRPr="00D87226">
              <w:rPr>
                <w:rFonts w:eastAsia="Arial" w:cs="Tahoma"/>
                <w:sz w:val="24"/>
                <w:szCs w:val="24"/>
                <w:lang w:eastAsia="en-US" w:bidi="ar-SA"/>
              </w:rPr>
              <w:t>type_name</w:t>
            </w:r>
          </w:p>
        </w:tc>
        <w:tc>
          <w:tcPr>
            <w:tcW w:w="2040" w:type="dxa"/>
            <w:vAlign w:val="bottom"/>
            <w:hideMark/>
          </w:tcPr>
          <w:p w14:paraId="068FAE2E" w14:textId="77777777" w:rsidR="00D4650A" w:rsidRPr="00D87226" w:rsidRDefault="00D4650A" w:rsidP="00A07C87">
            <w:pPr>
              <w:widowControl/>
              <w:suppressAutoHyphens w:val="0"/>
              <w:spacing w:after="0" w:line="0" w:lineRule="atLeast"/>
              <w:ind w:left="340"/>
              <w:jc w:val="left"/>
              <w:rPr>
                <w:rFonts w:eastAsia="Arial" w:cs="Tahoma"/>
                <w:sz w:val="24"/>
                <w:szCs w:val="24"/>
                <w:lang w:eastAsia="en-US" w:bidi="ar-SA"/>
              </w:rPr>
            </w:pPr>
            <w:proofErr w:type="gramStart"/>
            <w:r w:rsidRPr="00D87226">
              <w:rPr>
                <w:rFonts w:eastAsia="Arial" w:cs="Tahoma"/>
                <w:sz w:val="24"/>
                <w:szCs w:val="24"/>
                <w:lang w:eastAsia="en-US" w:bidi="ar-SA"/>
              </w:rPr>
              <w:t>varchar(</w:t>
            </w:r>
            <w:proofErr w:type="gramEnd"/>
            <w:r w:rsidRPr="00D87226">
              <w:rPr>
                <w:rFonts w:eastAsia="Arial" w:cs="Tahoma"/>
                <w:sz w:val="24"/>
                <w:szCs w:val="24"/>
                <w:lang w:eastAsia="en-US" w:bidi="ar-SA"/>
              </w:rPr>
              <w:t>100)</w:t>
            </w:r>
          </w:p>
        </w:tc>
        <w:tc>
          <w:tcPr>
            <w:tcW w:w="1800" w:type="dxa"/>
            <w:vAlign w:val="bottom"/>
            <w:hideMark/>
          </w:tcPr>
          <w:p w14:paraId="5119D5D4" w14:textId="77777777" w:rsidR="00D4650A" w:rsidRPr="00D87226" w:rsidRDefault="00D4650A" w:rsidP="00A07C87">
            <w:pPr>
              <w:widowControl/>
              <w:suppressAutoHyphens w:val="0"/>
              <w:spacing w:after="0" w:line="0" w:lineRule="atLeast"/>
              <w:ind w:left="200"/>
              <w:jc w:val="left"/>
              <w:rPr>
                <w:rFonts w:eastAsia="Arial" w:cs="Tahoma"/>
                <w:sz w:val="24"/>
                <w:szCs w:val="24"/>
                <w:lang w:eastAsia="en-US" w:bidi="ar-SA"/>
              </w:rPr>
            </w:pPr>
            <w:r w:rsidRPr="00D87226">
              <w:rPr>
                <w:rFonts w:eastAsia="Arial" w:cs="Tahoma"/>
                <w:sz w:val="24"/>
                <w:szCs w:val="24"/>
                <w:lang w:eastAsia="en-US" w:bidi="ar-SA"/>
              </w:rPr>
              <w:t>Tên loại</w:t>
            </w:r>
          </w:p>
        </w:tc>
        <w:tc>
          <w:tcPr>
            <w:tcW w:w="1700" w:type="dxa"/>
            <w:vAlign w:val="bottom"/>
          </w:tcPr>
          <w:p w14:paraId="672D0BEB" w14:textId="77777777" w:rsidR="00D4650A" w:rsidRPr="00D87226" w:rsidRDefault="00D4650A" w:rsidP="00A07C87">
            <w:pPr>
              <w:widowControl/>
              <w:suppressAutoHyphens w:val="0"/>
              <w:spacing w:after="0" w:line="0" w:lineRule="atLeast"/>
              <w:jc w:val="left"/>
              <w:rPr>
                <w:rFonts w:eastAsia="Times New Roman" w:cs="Tahoma"/>
                <w:sz w:val="24"/>
                <w:szCs w:val="24"/>
                <w:lang w:eastAsia="en-US" w:bidi="ar-SA"/>
              </w:rPr>
            </w:pPr>
          </w:p>
        </w:tc>
      </w:tr>
    </w:tbl>
    <w:p w14:paraId="16BBB739" w14:textId="77777777" w:rsidR="00D4650A" w:rsidRPr="00D87226" w:rsidRDefault="00D4650A" w:rsidP="00D4650A">
      <w:pPr>
        <w:widowControl/>
        <w:suppressAutoHyphens w:val="0"/>
        <w:spacing w:after="0" w:line="20" w:lineRule="exact"/>
        <w:jc w:val="left"/>
        <w:rPr>
          <w:rFonts w:eastAsia="Times New Roman" w:cs="Tahoma"/>
          <w:sz w:val="24"/>
          <w:szCs w:val="24"/>
          <w:lang w:eastAsia="en-US" w:bidi="ar-SA"/>
        </w:rPr>
      </w:pPr>
      <w:r w:rsidRPr="00D87226">
        <w:rPr>
          <w:rFonts w:eastAsia="Calibri" w:cs="Tahoma"/>
          <w:noProof/>
          <w:sz w:val="24"/>
          <w:szCs w:val="24"/>
          <w:lang w:eastAsia="en-US" w:bidi="ar-SA"/>
        </w:rPr>
        <w:drawing>
          <wp:anchor distT="0" distB="0" distL="114300" distR="114300" simplePos="0" relativeHeight="251669504" behindDoc="1" locked="0" layoutInCell="1" allowOverlap="1" wp14:anchorId="678EA58F" wp14:editId="667242FA">
            <wp:simplePos x="0" y="0"/>
            <wp:positionH relativeFrom="column">
              <wp:posOffset>-75565</wp:posOffset>
            </wp:positionH>
            <wp:positionV relativeFrom="paragraph">
              <wp:posOffset>-861695</wp:posOffset>
            </wp:positionV>
            <wp:extent cx="6092190" cy="849630"/>
            <wp:effectExtent l="0" t="0" r="3810" b="762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92190" cy="849630"/>
                    </a:xfrm>
                    <a:prstGeom prst="rect">
                      <a:avLst/>
                    </a:prstGeom>
                    <a:noFill/>
                  </pic:spPr>
                </pic:pic>
              </a:graphicData>
            </a:graphic>
            <wp14:sizeRelH relativeFrom="page">
              <wp14:pctWidth>0</wp14:pctWidth>
            </wp14:sizeRelH>
            <wp14:sizeRelV relativeFrom="page">
              <wp14:pctHeight>0</wp14:pctHeight>
            </wp14:sizeRelV>
          </wp:anchor>
        </w:drawing>
      </w:r>
    </w:p>
    <w:p w14:paraId="3A70C386" w14:textId="77777777" w:rsidR="00D4650A" w:rsidRPr="00D87226" w:rsidRDefault="00D4650A" w:rsidP="00D4650A">
      <w:pPr>
        <w:widowControl/>
        <w:suppressAutoHyphens w:val="0"/>
        <w:spacing w:after="0" w:line="200" w:lineRule="exact"/>
        <w:jc w:val="left"/>
        <w:rPr>
          <w:rFonts w:eastAsia="Times New Roman" w:cs="Tahoma"/>
          <w:sz w:val="24"/>
          <w:szCs w:val="24"/>
          <w:lang w:eastAsia="en-US" w:bidi="ar-SA"/>
        </w:rPr>
      </w:pPr>
    </w:p>
    <w:p w14:paraId="1309BFE7" w14:textId="77777777" w:rsidR="00D4650A" w:rsidRPr="00D87226" w:rsidRDefault="00D4650A" w:rsidP="00D4650A">
      <w:pPr>
        <w:widowControl/>
        <w:suppressAutoHyphens w:val="0"/>
        <w:spacing w:after="0" w:line="213" w:lineRule="exact"/>
        <w:jc w:val="left"/>
        <w:rPr>
          <w:rFonts w:eastAsia="Times New Roman" w:cs="Tahoma"/>
          <w:sz w:val="24"/>
          <w:szCs w:val="24"/>
          <w:lang w:eastAsia="en-US" w:bidi="ar-SA"/>
        </w:rPr>
      </w:pPr>
    </w:p>
    <w:p w14:paraId="7813BAAF" w14:textId="77777777" w:rsidR="00D4650A" w:rsidRPr="00D87226" w:rsidRDefault="00D4650A" w:rsidP="00D4650A">
      <w:pPr>
        <w:widowControl/>
        <w:suppressAutoHyphens w:val="0"/>
        <w:spacing w:after="0" w:line="0" w:lineRule="atLeast"/>
        <w:ind w:left="1440"/>
        <w:jc w:val="left"/>
        <w:rPr>
          <w:rFonts w:eastAsia="Arial" w:cs="Tahoma"/>
          <w:sz w:val="24"/>
          <w:szCs w:val="24"/>
          <w:lang w:eastAsia="en-US" w:bidi="ar-SA"/>
        </w:rPr>
      </w:pPr>
      <w:r w:rsidRPr="00D87226">
        <w:rPr>
          <w:rFonts w:eastAsia="Arial" w:cs="Tahoma"/>
          <w:sz w:val="24"/>
          <w:szCs w:val="24"/>
          <w:lang w:eastAsia="en-US" w:bidi="ar-SA"/>
        </w:rPr>
        <w:t>Bảng thương hiệu</w:t>
      </w:r>
    </w:p>
    <w:p w14:paraId="27EDCD80" w14:textId="77777777" w:rsidR="00D4650A" w:rsidRPr="00D87226" w:rsidRDefault="00D4650A" w:rsidP="00D4650A">
      <w:pPr>
        <w:widowControl/>
        <w:suppressAutoHyphens w:val="0"/>
        <w:spacing w:after="0" w:line="226" w:lineRule="exact"/>
        <w:jc w:val="left"/>
        <w:rPr>
          <w:rFonts w:eastAsia="Times New Roman" w:cs="Tahoma"/>
          <w:sz w:val="24"/>
          <w:szCs w:val="24"/>
          <w:lang w:eastAsia="en-US" w:bidi="ar-SA"/>
        </w:rPr>
      </w:pPr>
    </w:p>
    <w:tbl>
      <w:tblPr>
        <w:tblW w:w="0" w:type="auto"/>
        <w:tblLayout w:type="fixed"/>
        <w:tblCellMar>
          <w:left w:w="0" w:type="dxa"/>
          <w:right w:w="0" w:type="dxa"/>
        </w:tblCellMar>
        <w:tblLook w:val="04A0" w:firstRow="1" w:lastRow="0" w:firstColumn="1" w:lastColumn="0" w:noHBand="0" w:noVBand="1"/>
      </w:tblPr>
      <w:tblGrid>
        <w:gridCol w:w="1200"/>
        <w:gridCol w:w="2360"/>
        <w:gridCol w:w="1980"/>
        <w:gridCol w:w="1840"/>
        <w:gridCol w:w="1660"/>
      </w:tblGrid>
      <w:tr w:rsidR="00D4650A" w:rsidRPr="00D87226" w14:paraId="59AA680B" w14:textId="77777777" w:rsidTr="00A07C87">
        <w:trPr>
          <w:trHeight w:val="332"/>
        </w:trPr>
        <w:tc>
          <w:tcPr>
            <w:tcW w:w="1200" w:type="dxa"/>
            <w:vAlign w:val="bottom"/>
            <w:hideMark/>
          </w:tcPr>
          <w:p w14:paraId="68F18023" w14:textId="77777777" w:rsidR="00D4650A" w:rsidRPr="00D87226" w:rsidRDefault="00D4650A" w:rsidP="00A07C87">
            <w:pPr>
              <w:widowControl/>
              <w:suppressAutoHyphens w:val="0"/>
              <w:spacing w:after="0" w:line="0" w:lineRule="atLeast"/>
              <w:jc w:val="left"/>
              <w:rPr>
                <w:rFonts w:eastAsia="Arial" w:cs="Tahoma"/>
                <w:sz w:val="24"/>
                <w:szCs w:val="24"/>
                <w:lang w:eastAsia="en-US" w:bidi="ar-SA"/>
              </w:rPr>
            </w:pPr>
            <w:r w:rsidRPr="00D87226">
              <w:rPr>
                <w:rFonts w:eastAsia="Arial" w:cs="Tahoma"/>
                <w:sz w:val="24"/>
                <w:szCs w:val="24"/>
                <w:lang w:eastAsia="en-US" w:bidi="ar-SA"/>
              </w:rPr>
              <w:t>STT</w:t>
            </w:r>
          </w:p>
        </w:tc>
        <w:tc>
          <w:tcPr>
            <w:tcW w:w="2360" w:type="dxa"/>
            <w:vAlign w:val="bottom"/>
            <w:hideMark/>
          </w:tcPr>
          <w:p w14:paraId="13CDBA59" w14:textId="77777777" w:rsidR="00D4650A" w:rsidRPr="00D87226" w:rsidRDefault="00D4650A" w:rsidP="00A07C87">
            <w:pPr>
              <w:widowControl/>
              <w:suppressAutoHyphens w:val="0"/>
              <w:spacing w:after="0" w:line="0" w:lineRule="atLeast"/>
              <w:ind w:left="720"/>
              <w:jc w:val="left"/>
              <w:rPr>
                <w:rFonts w:eastAsia="Arial" w:cs="Tahoma"/>
                <w:sz w:val="24"/>
                <w:szCs w:val="24"/>
                <w:lang w:eastAsia="en-US" w:bidi="ar-SA"/>
              </w:rPr>
            </w:pPr>
            <w:r w:rsidRPr="00D87226">
              <w:rPr>
                <w:rFonts w:eastAsia="Arial" w:cs="Tahoma"/>
                <w:sz w:val="24"/>
                <w:szCs w:val="24"/>
                <w:lang w:eastAsia="en-US" w:bidi="ar-SA"/>
              </w:rPr>
              <w:t>Thuộc tính</w:t>
            </w:r>
          </w:p>
        </w:tc>
        <w:tc>
          <w:tcPr>
            <w:tcW w:w="1980" w:type="dxa"/>
            <w:vAlign w:val="bottom"/>
            <w:hideMark/>
          </w:tcPr>
          <w:p w14:paraId="5672B6EE" w14:textId="77777777" w:rsidR="00D4650A" w:rsidRPr="00D87226" w:rsidRDefault="00D4650A" w:rsidP="00A07C87">
            <w:pPr>
              <w:widowControl/>
              <w:suppressAutoHyphens w:val="0"/>
              <w:spacing w:after="0" w:line="0" w:lineRule="atLeast"/>
              <w:ind w:left="280"/>
              <w:jc w:val="left"/>
              <w:rPr>
                <w:rFonts w:eastAsia="Arial" w:cs="Tahoma"/>
                <w:sz w:val="24"/>
                <w:szCs w:val="24"/>
                <w:lang w:eastAsia="en-US" w:bidi="ar-SA"/>
              </w:rPr>
            </w:pPr>
            <w:r w:rsidRPr="00D87226">
              <w:rPr>
                <w:rFonts w:eastAsia="Arial" w:cs="Tahoma"/>
                <w:sz w:val="24"/>
                <w:szCs w:val="24"/>
                <w:lang w:eastAsia="en-US" w:bidi="ar-SA"/>
              </w:rPr>
              <w:t>Kiểu dữ liệu</w:t>
            </w:r>
          </w:p>
        </w:tc>
        <w:tc>
          <w:tcPr>
            <w:tcW w:w="1840" w:type="dxa"/>
            <w:vAlign w:val="bottom"/>
            <w:hideMark/>
          </w:tcPr>
          <w:p w14:paraId="09E0B70F" w14:textId="77777777" w:rsidR="00D4650A" w:rsidRPr="00D87226" w:rsidRDefault="00D4650A" w:rsidP="00A07C87">
            <w:pPr>
              <w:widowControl/>
              <w:suppressAutoHyphens w:val="0"/>
              <w:spacing w:after="0" w:line="0" w:lineRule="atLeast"/>
              <w:ind w:left="200"/>
              <w:jc w:val="left"/>
              <w:rPr>
                <w:rFonts w:eastAsia="Arial" w:cs="Tahoma"/>
                <w:sz w:val="24"/>
                <w:szCs w:val="24"/>
                <w:lang w:eastAsia="en-US" w:bidi="ar-SA"/>
              </w:rPr>
            </w:pPr>
            <w:r w:rsidRPr="00D87226">
              <w:rPr>
                <w:rFonts w:eastAsia="Arial" w:cs="Tahoma"/>
                <w:sz w:val="24"/>
                <w:szCs w:val="24"/>
                <w:lang w:eastAsia="en-US" w:bidi="ar-SA"/>
              </w:rPr>
              <w:t>Diễn giải</w:t>
            </w:r>
          </w:p>
        </w:tc>
        <w:tc>
          <w:tcPr>
            <w:tcW w:w="1660" w:type="dxa"/>
            <w:vAlign w:val="bottom"/>
            <w:hideMark/>
          </w:tcPr>
          <w:p w14:paraId="0CDB71D3" w14:textId="77777777" w:rsidR="00D4650A" w:rsidRPr="00D87226" w:rsidRDefault="00D4650A" w:rsidP="00A07C87">
            <w:pPr>
              <w:widowControl/>
              <w:suppressAutoHyphens w:val="0"/>
              <w:spacing w:after="0" w:line="0" w:lineRule="atLeast"/>
              <w:ind w:left="280"/>
              <w:jc w:val="left"/>
              <w:rPr>
                <w:rFonts w:eastAsia="Arial" w:cs="Tahoma"/>
                <w:sz w:val="24"/>
                <w:szCs w:val="24"/>
                <w:lang w:eastAsia="en-US" w:bidi="ar-SA"/>
              </w:rPr>
            </w:pPr>
            <w:r w:rsidRPr="00D87226">
              <w:rPr>
                <w:rFonts w:eastAsia="Arial" w:cs="Tahoma"/>
                <w:sz w:val="24"/>
                <w:szCs w:val="24"/>
                <w:lang w:eastAsia="en-US" w:bidi="ar-SA"/>
              </w:rPr>
              <w:t>Ghi chú</w:t>
            </w:r>
          </w:p>
        </w:tc>
      </w:tr>
      <w:tr w:rsidR="00D4650A" w:rsidRPr="00D87226" w14:paraId="498B74DA" w14:textId="77777777" w:rsidTr="00A07C87">
        <w:trPr>
          <w:trHeight w:val="322"/>
        </w:trPr>
        <w:tc>
          <w:tcPr>
            <w:tcW w:w="1200" w:type="dxa"/>
            <w:vAlign w:val="bottom"/>
            <w:hideMark/>
          </w:tcPr>
          <w:p w14:paraId="79665744" w14:textId="77777777" w:rsidR="00D4650A" w:rsidRPr="00D87226" w:rsidRDefault="00D4650A" w:rsidP="00A07C87">
            <w:pPr>
              <w:widowControl/>
              <w:suppressAutoHyphens w:val="0"/>
              <w:spacing w:after="0" w:line="0" w:lineRule="atLeast"/>
              <w:jc w:val="left"/>
              <w:rPr>
                <w:rFonts w:eastAsia="Arial" w:cs="Tahoma"/>
                <w:sz w:val="24"/>
                <w:szCs w:val="24"/>
                <w:lang w:eastAsia="en-US" w:bidi="ar-SA"/>
              </w:rPr>
            </w:pPr>
            <w:r w:rsidRPr="00D87226">
              <w:rPr>
                <w:rFonts w:eastAsia="Arial" w:cs="Tahoma"/>
                <w:sz w:val="24"/>
                <w:szCs w:val="24"/>
                <w:lang w:eastAsia="en-US" w:bidi="ar-SA"/>
              </w:rPr>
              <w:t>1</w:t>
            </w:r>
          </w:p>
        </w:tc>
        <w:tc>
          <w:tcPr>
            <w:tcW w:w="2360" w:type="dxa"/>
            <w:vAlign w:val="bottom"/>
            <w:hideMark/>
          </w:tcPr>
          <w:p w14:paraId="662ED3C5" w14:textId="77777777" w:rsidR="00D4650A" w:rsidRPr="00D87226" w:rsidRDefault="00D4650A" w:rsidP="00A07C87">
            <w:pPr>
              <w:widowControl/>
              <w:suppressAutoHyphens w:val="0"/>
              <w:spacing w:after="0" w:line="0" w:lineRule="atLeast"/>
              <w:ind w:left="720"/>
              <w:jc w:val="left"/>
              <w:rPr>
                <w:rFonts w:eastAsia="Arial" w:cs="Tahoma"/>
                <w:sz w:val="24"/>
                <w:szCs w:val="24"/>
                <w:lang w:eastAsia="en-US" w:bidi="ar-SA"/>
              </w:rPr>
            </w:pPr>
            <w:r w:rsidRPr="00D87226">
              <w:rPr>
                <w:rFonts w:eastAsia="Arial" w:cs="Tahoma"/>
                <w:sz w:val="24"/>
                <w:szCs w:val="24"/>
                <w:lang w:eastAsia="en-US" w:bidi="ar-SA"/>
              </w:rPr>
              <w:t>id</w:t>
            </w:r>
          </w:p>
        </w:tc>
        <w:tc>
          <w:tcPr>
            <w:tcW w:w="1980" w:type="dxa"/>
            <w:vAlign w:val="bottom"/>
            <w:hideMark/>
          </w:tcPr>
          <w:p w14:paraId="2D7F2760" w14:textId="77777777" w:rsidR="00D4650A" w:rsidRPr="00D87226" w:rsidRDefault="00D4650A" w:rsidP="00A07C87">
            <w:pPr>
              <w:widowControl/>
              <w:suppressAutoHyphens w:val="0"/>
              <w:spacing w:after="0" w:line="0" w:lineRule="atLeast"/>
              <w:ind w:left="280"/>
              <w:jc w:val="left"/>
              <w:rPr>
                <w:rFonts w:eastAsia="Arial" w:cs="Tahoma"/>
                <w:sz w:val="24"/>
                <w:szCs w:val="24"/>
                <w:lang w:eastAsia="en-US" w:bidi="ar-SA"/>
              </w:rPr>
            </w:pPr>
            <w:proofErr w:type="gramStart"/>
            <w:r w:rsidRPr="00D87226">
              <w:rPr>
                <w:rFonts w:eastAsia="Arial" w:cs="Tahoma"/>
                <w:sz w:val="24"/>
                <w:szCs w:val="24"/>
                <w:lang w:eastAsia="en-US" w:bidi="ar-SA"/>
              </w:rPr>
              <w:t>int(</w:t>
            </w:r>
            <w:proofErr w:type="gramEnd"/>
            <w:r w:rsidRPr="00D87226">
              <w:rPr>
                <w:rFonts w:eastAsia="Arial" w:cs="Tahoma"/>
                <w:sz w:val="24"/>
                <w:szCs w:val="24"/>
                <w:lang w:eastAsia="en-US" w:bidi="ar-SA"/>
              </w:rPr>
              <w:t>11)</w:t>
            </w:r>
          </w:p>
        </w:tc>
        <w:tc>
          <w:tcPr>
            <w:tcW w:w="1840" w:type="dxa"/>
            <w:vAlign w:val="bottom"/>
            <w:hideMark/>
          </w:tcPr>
          <w:p w14:paraId="02165C8E" w14:textId="77777777" w:rsidR="00D4650A" w:rsidRPr="00D87226" w:rsidRDefault="00D4650A" w:rsidP="00A07C87">
            <w:pPr>
              <w:widowControl/>
              <w:suppressAutoHyphens w:val="0"/>
              <w:spacing w:after="0" w:line="0" w:lineRule="atLeast"/>
              <w:ind w:left="200"/>
              <w:jc w:val="left"/>
              <w:rPr>
                <w:rFonts w:eastAsia="Arial" w:cs="Tahoma"/>
                <w:sz w:val="24"/>
                <w:szCs w:val="24"/>
                <w:lang w:eastAsia="en-US" w:bidi="ar-SA"/>
              </w:rPr>
            </w:pPr>
            <w:r w:rsidRPr="00D87226">
              <w:rPr>
                <w:rFonts w:eastAsia="Arial" w:cs="Tahoma"/>
                <w:sz w:val="24"/>
                <w:szCs w:val="24"/>
                <w:lang w:eastAsia="en-US" w:bidi="ar-SA"/>
              </w:rPr>
              <w:t>Id thương</w:t>
            </w:r>
          </w:p>
        </w:tc>
        <w:tc>
          <w:tcPr>
            <w:tcW w:w="1660" w:type="dxa"/>
            <w:vAlign w:val="bottom"/>
            <w:hideMark/>
          </w:tcPr>
          <w:p w14:paraId="2EE95C6C" w14:textId="77777777" w:rsidR="00D4650A" w:rsidRPr="00D87226" w:rsidRDefault="00D4650A" w:rsidP="00A07C87">
            <w:pPr>
              <w:widowControl/>
              <w:suppressAutoHyphens w:val="0"/>
              <w:spacing w:after="0" w:line="0" w:lineRule="atLeast"/>
              <w:ind w:left="280"/>
              <w:jc w:val="left"/>
              <w:rPr>
                <w:rFonts w:eastAsia="Arial" w:cs="Tahoma"/>
                <w:w w:val="90"/>
                <w:sz w:val="24"/>
                <w:szCs w:val="24"/>
                <w:lang w:eastAsia="en-US" w:bidi="ar-SA"/>
              </w:rPr>
            </w:pPr>
            <w:r w:rsidRPr="00D87226">
              <w:rPr>
                <w:rFonts w:eastAsia="Arial" w:cs="Tahoma"/>
                <w:w w:val="90"/>
                <w:sz w:val="24"/>
                <w:szCs w:val="24"/>
                <w:lang w:eastAsia="en-US" w:bidi="ar-SA"/>
              </w:rPr>
              <w:t>Khóa chính,</w:t>
            </w:r>
          </w:p>
        </w:tc>
      </w:tr>
      <w:tr w:rsidR="00D4650A" w:rsidRPr="00D87226" w14:paraId="01D3E2EB" w14:textId="77777777" w:rsidTr="00A07C87">
        <w:trPr>
          <w:trHeight w:val="322"/>
        </w:trPr>
        <w:tc>
          <w:tcPr>
            <w:tcW w:w="1200" w:type="dxa"/>
            <w:vAlign w:val="bottom"/>
          </w:tcPr>
          <w:p w14:paraId="060EA2F8" w14:textId="77777777" w:rsidR="00D4650A" w:rsidRPr="00D87226" w:rsidRDefault="00D4650A" w:rsidP="00A07C87">
            <w:pPr>
              <w:widowControl/>
              <w:suppressAutoHyphens w:val="0"/>
              <w:spacing w:after="0" w:line="0" w:lineRule="atLeast"/>
              <w:jc w:val="left"/>
              <w:rPr>
                <w:rFonts w:eastAsia="Times New Roman" w:cs="Tahoma"/>
                <w:sz w:val="24"/>
                <w:szCs w:val="24"/>
                <w:lang w:eastAsia="en-US" w:bidi="ar-SA"/>
              </w:rPr>
            </w:pPr>
          </w:p>
        </w:tc>
        <w:tc>
          <w:tcPr>
            <w:tcW w:w="2360" w:type="dxa"/>
            <w:vAlign w:val="bottom"/>
          </w:tcPr>
          <w:p w14:paraId="7A8EBA6A" w14:textId="77777777" w:rsidR="00D4650A" w:rsidRPr="00D87226" w:rsidRDefault="00D4650A" w:rsidP="00A07C87">
            <w:pPr>
              <w:widowControl/>
              <w:suppressAutoHyphens w:val="0"/>
              <w:spacing w:after="0" w:line="0" w:lineRule="atLeast"/>
              <w:jc w:val="left"/>
              <w:rPr>
                <w:rFonts w:eastAsia="Times New Roman" w:cs="Tahoma"/>
                <w:sz w:val="24"/>
                <w:szCs w:val="24"/>
                <w:lang w:eastAsia="en-US" w:bidi="ar-SA"/>
              </w:rPr>
            </w:pPr>
          </w:p>
        </w:tc>
        <w:tc>
          <w:tcPr>
            <w:tcW w:w="1980" w:type="dxa"/>
            <w:vAlign w:val="bottom"/>
          </w:tcPr>
          <w:p w14:paraId="509268CC" w14:textId="77777777" w:rsidR="00D4650A" w:rsidRPr="00D87226" w:rsidRDefault="00D4650A" w:rsidP="00A07C87">
            <w:pPr>
              <w:widowControl/>
              <w:suppressAutoHyphens w:val="0"/>
              <w:spacing w:after="0" w:line="0" w:lineRule="atLeast"/>
              <w:jc w:val="left"/>
              <w:rPr>
                <w:rFonts w:eastAsia="Times New Roman" w:cs="Tahoma"/>
                <w:sz w:val="24"/>
                <w:szCs w:val="24"/>
                <w:lang w:eastAsia="en-US" w:bidi="ar-SA"/>
              </w:rPr>
            </w:pPr>
          </w:p>
        </w:tc>
        <w:tc>
          <w:tcPr>
            <w:tcW w:w="1840" w:type="dxa"/>
            <w:vAlign w:val="bottom"/>
            <w:hideMark/>
          </w:tcPr>
          <w:p w14:paraId="1BCB305B" w14:textId="77777777" w:rsidR="00D4650A" w:rsidRPr="00D87226" w:rsidRDefault="00D4650A" w:rsidP="00A07C87">
            <w:pPr>
              <w:widowControl/>
              <w:suppressAutoHyphens w:val="0"/>
              <w:spacing w:after="0" w:line="0" w:lineRule="atLeast"/>
              <w:ind w:left="200"/>
              <w:jc w:val="left"/>
              <w:rPr>
                <w:rFonts w:eastAsia="Arial" w:cs="Tahoma"/>
                <w:sz w:val="24"/>
                <w:szCs w:val="24"/>
                <w:lang w:eastAsia="en-US" w:bidi="ar-SA"/>
              </w:rPr>
            </w:pPr>
            <w:r w:rsidRPr="00D87226">
              <w:rPr>
                <w:rFonts w:eastAsia="Arial" w:cs="Tahoma"/>
                <w:sz w:val="24"/>
                <w:szCs w:val="24"/>
                <w:lang w:eastAsia="en-US" w:bidi="ar-SA"/>
              </w:rPr>
              <w:t>hiệ u sản</w:t>
            </w:r>
          </w:p>
        </w:tc>
        <w:tc>
          <w:tcPr>
            <w:tcW w:w="1660" w:type="dxa"/>
            <w:vAlign w:val="bottom"/>
            <w:hideMark/>
          </w:tcPr>
          <w:p w14:paraId="5D0AC928" w14:textId="77777777" w:rsidR="00D4650A" w:rsidRPr="00D87226" w:rsidRDefault="00D4650A" w:rsidP="00A07C87">
            <w:pPr>
              <w:widowControl/>
              <w:suppressAutoHyphens w:val="0"/>
              <w:spacing w:after="0" w:line="0" w:lineRule="atLeast"/>
              <w:ind w:left="280"/>
              <w:jc w:val="left"/>
              <w:rPr>
                <w:rFonts w:eastAsia="Arial" w:cs="Tahoma"/>
                <w:sz w:val="24"/>
                <w:szCs w:val="24"/>
                <w:lang w:eastAsia="en-US" w:bidi="ar-SA"/>
              </w:rPr>
            </w:pPr>
            <w:r w:rsidRPr="00D87226">
              <w:rPr>
                <w:rFonts w:eastAsia="Arial" w:cs="Tahoma"/>
                <w:sz w:val="24"/>
                <w:szCs w:val="24"/>
                <w:lang w:eastAsia="en-US" w:bidi="ar-SA"/>
              </w:rPr>
              <w:t>auto</w:t>
            </w:r>
          </w:p>
        </w:tc>
      </w:tr>
      <w:tr w:rsidR="00D4650A" w:rsidRPr="00D87226" w14:paraId="3C3F9034" w14:textId="77777777" w:rsidTr="00A07C87">
        <w:trPr>
          <w:trHeight w:val="332"/>
        </w:trPr>
        <w:tc>
          <w:tcPr>
            <w:tcW w:w="1200" w:type="dxa"/>
            <w:vAlign w:val="bottom"/>
          </w:tcPr>
          <w:p w14:paraId="38B50D9D" w14:textId="77777777" w:rsidR="00D4650A" w:rsidRPr="00D87226" w:rsidRDefault="00D4650A" w:rsidP="00A07C87">
            <w:pPr>
              <w:widowControl/>
              <w:suppressAutoHyphens w:val="0"/>
              <w:spacing w:after="0" w:line="0" w:lineRule="atLeast"/>
              <w:jc w:val="left"/>
              <w:rPr>
                <w:rFonts w:eastAsia="Times New Roman" w:cs="Tahoma"/>
                <w:sz w:val="24"/>
                <w:szCs w:val="24"/>
                <w:lang w:eastAsia="en-US" w:bidi="ar-SA"/>
              </w:rPr>
            </w:pPr>
          </w:p>
        </w:tc>
        <w:tc>
          <w:tcPr>
            <w:tcW w:w="2360" w:type="dxa"/>
            <w:vAlign w:val="bottom"/>
          </w:tcPr>
          <w:p w14:paraId="14D81B61" w14:textId="77777777" w:rsidR="00D4650A" w:rsidRPr="00D87226" w:rsidRDefault="00D4650A" w:rsidP="00A07C87">
            <w:pPr>
              <w:widowControl/>
              <w:suppressAutoHyphens w:val="0"/>
              <w:spacing w:after="0" w:line="0" w:lineRule="atLeast"/>
              <w:jc w:val="left"/>
              <w:rPr>
                <w:rFonts w:eastAsia="Times New Roman" w:cs="Tahoma"/>
                <w:sz w:val="24"/>
                <w:szCs w:val="24"/>
                <w:lang w:eastAsia="en-US" w:bidi="ar-SA"/>
              </w:rPr>
            </w:pPr>
          </w:p>
        </w:tc>
        <w:tc>
          <w:tcPr>
            <w:tcW w:w="1980" w:type="dxa"/>
            <w:vAlign w:val="bottom"/>
          </w:tcPr>
          <w:p w14:paraId="419F0C77" w14:textId="77777777" w:rsidR="00D4650A" w:rsidRPr="00D87226" w:rsidRDefault="00D4650A" w:rsidP="00A07C87">
            <w:pPr>
              <w:widowControl/>
              <w:suppressAutoHyphens w:val="0"/>
              <w:spacing w:after="0" w:line="0" w:lineRule="atLeast"/>
              <w:jc w:val="left"/>
              <w:rPr>
                <w:rFonts w:eastAsia="Times New Roman" w:cs="Tahoma"/>
                <w:sz w:val="24"/>
                <w:szCs w:val="24"/>
                <w:lang w:eastAsia="en-US" w:bidi="ar-SA"/>
              </w:rPr>
            </w:pPr>
          </w:p>
        </w:tc>
        <w:tc>
          <w:tcPr>
            <w:tcW w:w="1840" w:type="dxa"/>
            <w:vAlign w:val="bottom"/>
            <w:hideMark/>
          </w:tcPr>
          <w:p w14:paraId="0DADFBDD" w14:textId="77777777" w:rsidR="00D4650A" w:rsidRPr="00D87226" w:rsidRDefault="00D4650A" w:rsidP="00A07C87">
            <w:pPr>
              <w:widowControl/>
              <w:suppressAutoHyphens w:val="0"/>
              <w:spacing w:after="0" w:line="0" w:lineRule="atLeast"/>
              <w:ind w:left="200"/>
              <w:jc w:val="left"/>
              <w:rPr>
                <w:rFonts w:eastAsia="Arial" w:cs="Tahoma"/>
                <w:sz w:val="24"/>
                <w:szCs w:val="24"/>
                <w:lang w:eastAsia="en-US" w:bidi="ar-SA"/>
              </w:rPr>
            </w:pPr>
            <w:r w:rsidRPr="00D87226">
              <w:rPr>
                <w:rFonts w:eastAsia="Arial" w:cs="Tahoma"/>
                <w:sz w:val="24"/>
                <w:szCs w:val="24"/>
                <w:lang w:eastAsia="en-US" w:bidi="ar-SA"/>
              </w:rPr>
              <w:t>phẩm</w:t>
            </w:r>
          </w:p>
        </w:tc>
        <w:tc>
          <w:tcPr>
            <w:tcW w:w="1660" w:type="dxa"/>
            <w:vAlign w:val="bottom"/>
          </w:tcPr>
          <w:p w14:paraId="66A3FD76" w14:textId="77777777" w:rsidR="00D4650A" w:rsidRPr="00D87226" w:rsidRDefault="00D4650A" w:rsidP="00A07C87">
            <w:pPr>
              <w:widowControl/>
              <w:suppressAutoHyphens w:val="0"/>
              <w:spacing w:after="0" w:line="0" w:lineRule="atLeast"/>
              <w:jc w:val="left"/>
              <w:rPr>
                <w:rFonts w:eastAsia="Times New Roman" w:cs="Tahoma"/>
                <w:sz w:val="24"/>
                <w:szCs w:val="24"/>
                <w:lang w:eastAsia="en-US" w:bidi="ar-SA"/>
              </w:rPr>
            </w:pPr>
          </w:p>
        </w:tc>
      </w:tr>
      <w:tr w:rsidR="00D4650A" w:rsidRPr="00D87226" w14:paraId="176EB1CA" w14:textId="77777777" w:rsidTr="00A07C87">
        <w:trPr>
          <w:trHeight w:val="322"/>
        </w:trPr>
        <w:tc>
          <w:tcPr>
            <w:tcW w:w="1200" w:type="dxa"/>
            <w:vAlign w:val="bottom"/>
            <w:hideMark/>
          </w:tcPr>
          <w:p w14:paraId="6D8BE9CA" w14:textId="77777777" w:rsidR="00D4650A" w:rsidRPr="00D87226" w:rsidRDefault="00D4650A" w:rsidP="00A07C87">
            <w:pPr>
              <w:widowControl/>
              <w:suppressAutoHyphens w:val="0"/>
              <w:spacing w:after="0" w:line="0" w:lineRule="atLeast"/>
              <w:jc w:val="left"/>
              <w:rPr>
                <w:rFonts w:eastAsia="Arial" w:cs="Tahoma"/>
                <w:sz w:val="24"/>
                <w:szCs w:val="24"/>
                <w:lang w:eastAsia="en-US" w:bidi="ar-SA"/>
              </w:rPr>
            </w:pPr>
            <w:r w:rsidRPr="00D87226">
              <w:rPr>
                <w:rFonts w:eastAsia="Arial" w:cs="Tahoma"/>
                <w:sz w:val="24"/>
                <w:szCs w:val="24"/>
                <w:lang w:eastAsia="en-US" w:bidi="ar-SA"/>
              </w:rPr>
              <w:t>2</w:t>
            </w:r>
          </w:p>
        </w:tc>
        <w:tc>
          <w:tcPr>
            <w:tcW w:w="2360" w:type="dxa"/>
            <w:vAlign w:val="bottom"/>
            <w:hideMark/>
          </w:tcPr>
          <w:p w14:paraId="2B94CE7D" w14:textId="77777777" w:rsidR="00D4650A" w:rsidRPr="00D87226" w:rsidRDefault="00D4650A" w:rsidP="00A07C87">
            <w:pPr>
              <w:widowControl/>
              <w:suppressAutoHyphens w:val="0"/>
              <w:spacing w:after="0" w:line="0" w:lineRule="atLeast"/>
              <w:ind w:left="720"/>
              <w:jc w:val="left"/>
              <w:rPr>
                <w:rFonts w:eastAsia="Arial" w:cs="Tahoma"/>
                <w:sz w:val="24"/>
                <w:szCs w:val="24"/>
                <w:lang w:eastAsia="en-US" w:bidi="ar-SA"/>
              </w:rPr>
            </w:pPr>
            <w:r w:rsidRPr="00D87226">
              <w:rPr>
                <w:rFonts w:eastAsia="Arial" w:cs="Tahoma"/>
                <w:sz w:val="24"/>
                <w:szCs w:val="24"/>
                <w:lang w:eastAsia="en-US" w:bidi="ar-SA"/>
              </w:rPr>
              <w:t>brand_name</w:t>
            </w:r>
          </w:p>
        </w:tc>
        <w:tc>
          <w:tcPr>
            <w:tcW w:w="1980" w:type="dxa"/>
            <w:vAlign w:val="bottom"/>
            <w:hideMark/>
          </w:tcPr>
          <w:p w14:paraId="06C25EAA" w14:textId="77777777" w:rsidR="00D4650A" w:rsidRPr="00D87226" w:rsidRDefault="00D4650A" w:rsidP="00A07C87">
            <w:pPr>
              <w:widowControl/>
              <w:suppressAutoHyphens w:val="0"/>
              <w:spacing w:after="0" w:line="0" w:lineRule="atLeast"/>
              <w:ind w:left="280"/>
              <w:jc w:val="left"/>
              <w:rPr>
                <w:rFonts w:eastAsia="Arial" w:cs="Tahoma"/>
                <w:sz w:val="24"/>
                <w:szCs w:val="24"/>
                <w:lang w:eastAsia="en-US" w:bidi="ar-SA"/>
              </w:rPr>
            </w:pPr>
            <w:proofErr w:type="gramStart"/>
            <w:r w:rsidRPr="00D87226">
              <w:rPr>
                <w:rFonts w:eastAsia="Arial" w:cs="Tahoma"/>
                <w:sz w:val="24"/>
                <w:szCs w:val="24"/>
                <w:lang w:eastAsia="en-US" w:bidi="ar-SA"/>
              </w:rPr>
              <w:t>varchar(</w:t>
            </w:r>
            <w:proofErr w:type="gramEnd"/>
            <w:r w:rsidRPr="00D87226">
              <w:rPr>
                <w:rFonts w:eastAsia="Arial" w:cs="Tahoma"/>
                <w:sz w:val="24"/>
                <w:szCs w:val="24"/>
                <w:lang w:eastAsia="en-US" w:bidi="ar-SA"/>
              </w:rPr>
              <w:t>100)</w:t>
            </w:r>
          </w:p>
        </w:tc>
        <w:tc>
          <w:tcPr>
            <w:tcW w:w="1840" w:type="dxa"/>
            <w:vAlign w:val="bottom"/>
            <w:hideMark/>
          </w:tcPr>
          <w:p w14:paraId="69B65DA5" w14:textId="77777777" w:rsidR="00D4650A" w:rsidRPr="00D87226" w:rsidRDefault="00D4650A" w:rsidP="00A07C87">
            <w:pPr>
              <w:widowControl/>
              <w:suppressAutoHyphens w:val="0"/>
              <w:spacing w:after="0" w:line="0" w:lineRule="atLeast"/>
              <w:ind w:left="200"/>
              <w:jc w:val="left"/>
              <w:rPr>
                <w:rFonts w:eastAsia="Arial" w:cs="Tahoma"/>
                <w:sz w:val="24"/>
                <w:szCs w:val="24"/>
                <w:lang w:eastAsia="en-US" w:bidi="ar-SA"/>
              </w:rPr>
            </w:pPr>
            <w:r w:rsidRPr="00D87226">
              <w:rPr>
                <w:rFonts w:eastAsia="Arial" w:cs="Tahoma"/>
                <w:sz w:val="24"/>
                <w:szCs w:val="24"/>
                <w:lang w:eastAsia="en-US" w:bidi="ar-SA"/>
              </w:rPr>
              <w:t>Tên thương</w:t>
            </w:r>
          </w:p>
        </w:tc>
        <w:tc>
          <w:tcPr>
            <w:tcW w:w="1660" w:type="dxa"/>
            <w:vAlign w:val="bottom"/>
          </w:tcPr>
          <w:p w14:paraId="1433847F" w14:textId="77777777" w:rsidR="00D4650A" w:rsidRPr="00D87226" w:rsidRDefault="00D4650A" w:rsidP="00A07C87">
            <w:pPr>
              <w:widowControl/>
              <w:suppressAutoHyphens w:val="0"/>
              <w:spacing w:after="0" w:line="0" w:lineRule="atLeast"/>
              <w:jc w:val="left"/>
              <w:rPr>
                <w:rFonts w:eastAsia="Times New Roman" w:cs="Tahoma"/>
                <w:sz w:val="24"/>
                <w:szCs w:val="24"/>
                <w:lang w:eastAsia="en-US" w:bidi="ar-SA"/>
              </w:rPr>
            </w:pPr>
          </w:p>
        </w:tc>
      </w:tr>
      <w:tr w:rsidR="00D4650A" w:rsidRPr="00D87226" w14:paraId="2E3C830F" w14:textId="77777777" w:rsidTr="00A07C87">
        <w:trPr>
          <w:trHeight w:val="407"/>
        </w:trPr>
        <w:tc>
          <w:tcPr>
            <w:tcW w:w="1200" w:type="dxa"/>
            <w:vAlign w:val="bottom"/>
          </w:tcPr>
          <w:p w14:paraId="0CA747F6" w14:textId="77777777" w:rsidR="00D4650A" w:rsidRPr="00D87226" w:rsidRDefault="00D4650A" w:rsidP="00A07C87">
            <w:pPr>
              <w:widowControl/>
              <w:suppressAutoHyphens w:val="0"/>
              <w:spacing w:after="0" w:line="0" w:lineRule="atLeast"/>
              <w:jc w:val="left"/>
              <w:rPr>
                <w:rFonts w:eastAsia="Times New Roman" w:cs="Tahoma"/>
                <w:sz w:val="24"/>
                <w:szCs w:val="24"/>
                <w:lang w:eastAsia="en-US" w:bidi="ar-SA"/>
              </w:rPr>
            </w:pPr>
          </w:p>
        </w:tc>
        <w:tc>
          <w:tcPr>
            <w:tcW w:w="2360" w:type="dxa"/>
            <w:vAlign w:val="bottom"/>
          </w:tcPr>
          <w:p w14:paraId="088056FA" w14:textId="77777777" w:rsidR="00D4650A" w:rsidRPr="00D87226" w:rsidRDefault="00D4650A" w:rsidP="00A07C87">
            <w:pPr>
              <w:widowControl/>
              <w:suppressAutoHyphens w:val="0"/>
              <w:spacing w:after="0" w:line="0" w:lineRule="atLeast"/>
              <w:jc w:val="left"/>
              <w:rPr>
                <w:rFonts w:eastAsia="Times New Roman" w:cs="Tahoma"/>
                <w:sz w:val="24"/>
                <w:szCs w:val="24"/>
                <w:lang w:eastAsia="en-US" w:bidi="ar-SA"/>
              </w:rPr>
            </w:pPr>
          </w:p>
        </w:tc>
        <w:tc>
          <w:tcPr>
            <w:tcW w:w="1980" w:type="dxa"/>
            <w:vAlign w:val="bottom"/>
          </w:tcPr>
          <w:p w14:paraId="3E95678C" w14:textId="77777777" w:rsidR="00D4650A" w:rsidRPr="00D87226" w:rsidRDefault="00D4650A" w:rsidP="00A07C87">
            <w:pPr>
              <w:widowControl/>
              <w:suppressAutoHyphens w:val="0"/>
              <w:spacing w:after="0" w:line="0" w:lineRule="atLeast"/>
              <w:jc w:val="left"/>
              <w:rPr>
                <w:rFonts w:eastAsia="Times New Roman" w:cs="Tahoma"/>
                <w:sz w:val="24"/>
                <w:szCs w:val="24"/>
                <w:lang w:eastAsia="en-US" w:bidi="ar-SA"/>
              </w:rPr>
            </w:pPr>
          </w:p>
        </w:tc>
        <w:tc>
          <w:tcPr>
            <w:tcW w:w="1840" w:type="dxa"/>
            <w:vAlign w:val="bottom"/>
            <w:hideMark/>
          </w:tcPr>
          <w:p w14:paraId="04B23E94" w14:textId="77777777" w:rsidR="00D4650A" w:rsidRPr="00D87226" w:rsidRDefault="00D4650A" w:rsidP="00A07C87">
            <w:pPr>
              <w:widowControl/>
              <w:suppressAutoHyphens w:val="0"/>
              <w:spacing w:after="0" w:line="0" w:lineRule="atLeast"/>
              <w:ind w:left="200"/>
              <w:jc w:val="left"/>
              <w:rPr>
                <w:rFonts w:eastAsia="Arial" w:cs="Tahoma"/>
                <w:sz w:val="24"/>
                <w:szCs w:val="24"/>
                <w:lang w:eastAsia="en-US" w:bidi="ar-SA"/>
              </w:rPr>
            </w:pPr>
            <w:r w:rsidRPr="00D87226">
              <w:rPr>
                <w:rFonts w:eastAsia="Arial" w:cs="Tahoma"/>
                <w:sz w:val="24"/>
                <w:szCs w:val="24"/>
                <w:lang w:eastAsia="en-US" w:bidi="ar-SA"/>
              </w:rPr>
              <w:t>hiệu</w:t>
            </w:r>
          </w:p>
        </w:tc>
        <w:tc>
          <w:tcPr>
            <w:tcW w:w="1660" w:type="dxa"/>
            <w:vAlign w:val="bottom"/>
          </w:tcPr>
          <w:p w14:paraId="451769A4" w14:textId="77777777" w:rsidR="00D4650A" w:rsidRPr="00D87226" w:rsidRDefault="00D4650A" w:rsidP="00A07C87">
            <w:pPr>
              <w:widowControl/>
              <w:suppressAutoHyphens w:val="0"/>
              <w:spacing w:after="0" w:line="0" w:lineRule="atLeast"/>
              <w:jc w:val="left"/>
              <w:rPr>
                <w:rFonts w:eastAsia="Times New Roman" w:cs="Tahoma"/>
                <w:sz w:val="24"/>
                <w:szCs w:val="24"/>
                <w:lang w:eastAsia="en-US" w:bidi="ar-SA"/>
              </w:rPr>
            </w:pPr>
          </w:p>
        </w:tc>
      </w:tr>
    </w:tbl>
    <w:p w14:paraId="627C9F0E" w14:textId="77777777" w:rsidR="00D4650A" w:rsidRPr="00D87226" w:rsidRDefault="00D4650A" w:rsidP="00D4650A">
      <w:pPr>
        <w:widowControl/>
        <w:suppressAutoHyphens w:val="0"/>
        <w:spacing w:after="0" w:line="20" w:lineRule="exact"/>
        <w:jc w:val="left"/>
        <w:rPr>
          <w:rFonts w:eastAsia="Times New Roman" w:cs="Tahoma"/>
          <w:sz w:val="24"/>
          <w:szCs w:val="24"/>
          <w:lang w:eastAsia="en-US" w:bidi="ar-SA"/>
        </w:rPr>
      </w:pPr>
      <w:r w:rsidRPr="00D87226">
        <w:rPr>
          <w:rFonts w:eastAsia="Calibri" w:cs="Tahoma"/>
          <w:noProof/>
          <w:sz w:val="24"/>
          <w:szCs w:val="24"/>
          <w:lang w:eastAsia="en-US" w:bidi="ar-SA"/>
        </w:rPr>
        <w:drawing>
          <wp:anchor distT="0" distB="0" distL="114300" distR="114300" simplePos="0" relativeHeight="251670528" behindDoc="1" locked="0" layoutInCell="1" allowOverlap="1" wp14:anchorId="48805D77" wp14:editId="7F8E869A">
            <wp:simplePos x="0" y="0"/>
            <wp:positionH relativeFrom="column">
              <wp:posOffset>-75565</wp:posOffset>
            </wp:positionH>
            <wp:positionV relativeFrom="paragraph">
              <wp:posOffset>-1270635</wp:posOffset>
            </wp:positionV>
            <wp:extent cx="6092190" cy="1258570"/>
            <wp:effectExtent l="0" t="0" r="381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92190" cy="1258570"/>
                    </a:xfrm>
                    <a:prstGeom prst="rect">
                      <a:avLst/>
                    </a:prstGeom>
                    <a:noFill/>
                  </pic:spPr>
                </pic:pic>
              </a:graphicData>
            </a:graphic>
            <wp14:sizeRelH relativeFrom="page">
              <wp14:pctWidth>0</wp14:pctWidth>
            </wp14:sizeRelH>
            <wp14:sizeRelV relativeFrom="page">
              <wp14:pctHeight>0</wp14:pctHeight>
            </wp14:sizeRelV>
          </wp:anchor>
        </w:drawing>
      </w:r>
    </w:p>
    <w:p w14:paraId="61EEB64C" w14:textId="77777777" w:rsidR="00D4650A" w:rsidRPr="00D87226" w:rsidRDefault="00D4650A" w:rsidP="00D4650A">
      <w:pPr>
        <w:widowControl/>
        <w:suppressAutoHyphens w:val="0"/>
        <w:spacing w:after="0" w:line="200" w:lineRule="exact"/>
        <w:jc w:val="left"/>
        <w:rPr>
          <w:rFonts w:eastAsia="Times New Roman" w:cs="Tahoma"/>
          <w:sz w:val="24"/>
          <w:szCs w:val="24"/>
          <w:lang w:eastAsia="en-US" w:bidi="ar-SA"/>
        </w:rPr>
      </w:pPr>
    </w:p>
    <w:p w14:paraId="1DD47620" w14:textId="77777777" w:rsidR="00D4650A" w:rsidRPr="00D87226" w:rsidRDefault="00D4650A" w:rsidP="00D4650A">
      <w:pPr>
        <w:widowControl/>
        <w:suppressAutoHyphens w:val="0"/>
        <w:spacing w:after="0" w:line="211" w:lineRule="exact"/>
        <w:jc w:val="left"/>
        <w:rPr>
          <w:rFonts w:eastAsia="Times New Roman" w:cs="Tahoma"/>
          <w:sz w:val="24"/>
          <w:szCs w:val="24"/>
          <w:lang w:eastAsia="en-US" w:bidi="ar-SA"/>
        </w:rPr>
      </w:pPr>
    </w:p>
    <w:tbl>
      <w:tblPr>
        <w:tblW w:w="0" w:type="auto"/>
        <w:tblLayout w:type="fixed"/>
        <w:tblCellMar>
          <w:left w:w="0" w:type="dxa"/>
          <w:right w:w="0" w:type="dxa"/>
        </w:tblCellMar>
        <w:tblLook w:val="04A0" w:firstRow="1" w:lastRow="0" w:firstColumn="1" w:lastColumn="0" w:noHBand="0" w:noVBand="1"/>
      </w:tblPr>
      <w:tblGrid>
        <w:gridCol w:w="980"/>
        <w:gridCol w:w="2720"/>
        <w:gridCol w:w="1960"/>
        <w:gridCol w:w="1920"/>
        <w:gridCol w:w="1520"/>
      </w:tblGrid>
      <w:tr w:rsidR="00D4650A" w:rsidRPr="00D87226" w14:paraId="72C3EDAA" w14:textId="77777777" w:rsidTr="00A07C87">
        <w:trPr>
          <w:trHeight w:val="407"/>
        </w:trPr>
        <w:tc>
          <w:tcPr>
            <w:tcW w:w="980" w:type="dxa"/>
            <w:vAlign w:val="bottom"/>
          </w:tcPr>
          <w:p w14:paraId="7AC46E68" w14:textId="77777777" w:rsidR="00D4650A" w:rsidRPr="00D87226" w:rsidRDefault="00D4650A" w:rsidP="00A07C87">
            <w:pPr>
              <w:widowControl/>
              <w:suppressAutoHyphens w:val="0"/>
              <w:spacing w:after="0" w:line="0" w:lineRule="atLeast"/>
              <w:jc w:val="left"/>
              <w:rPr>
                <w:rFonts w:eastAsia="Times New Roman" w:cs="Tahoma"/>
                <w:sz w:val="24"/>
                <w:szCs w:val="24"/>
                <w:lang w:eastAsia="en-US" w:bidi="ar-SA"/>
              </w:rPr>
            </w:pPr>
          </w:p>
        </w:tc>
        <w:tc>
          <w:tcPr>
            <w:tcW w:w="2720" w:type="dxa"/>
            <w:vAlign w:val="bottom"/>
            <w:hideMark/>
          </w:tcPr>
          <w:p w14:paraId="5CCC823E" w14:textId="77777777" w:rsidR="00D4650A" w:rsidRPr="00D87226" w:rsidRDefault="00D4650A" w:rsidP="00A07C87">
            <w:pPr>
              <w:widowControl/>
              <w:suppressAutoHyphens w:val="0"/>
              <w:spacing w:after="0" w:line="0" w:lineRule="atLeast"/>
              <w:ind w:left="460"/>
              <w:jc w:val="left"/>
              <w:rPr>
                <w:rFonts w:eastAsia="Arial" w:cs="Tahoma"/>
                <w:sz w:val="24"/>
                <w:szCs w:val="24"/>
                <w:lang w:eastAsia="en-US" w:bidi="ar-SA"/>
              </w:rPr>
            </w:pPr>
            <w:r w:rsidRPr="00D87226">
              <w:rPr>
                <w:rFonts w:eastAsia="Arial" w:cs="Tahoma"/>
                <w:sz w:val="24"/>
                <w:szCs w:val="24"/>
                <w:lang w:eastAsia="en-US" w:bidi="ar-SA"/>
              </w:rPr>
              <w:t>Bảng hóa đơn</w:t>
            </w:r>
          </w:p>
        </w:tc>
        <w:tc>
          <w:tcPr>
            <w:tcW w:w="1960" w:type="dxa"/>
            <w:vAlign w:val="bottom"/>
          </w:tcPr>
          <w:p w14:paraId="2CAD651C" w14:textId="77777777" w:rsidR="00D4650A" w:rsidRPr="00D87226" w:rsidRDefault="00D4650A" w:rsidP="00A07C87">
            <w:pPr>
              <w:widowControl/>
              <w:suppressAutoHyphens w:val="0"/>
              <w:spacing w:after="0" w:line="0" w:lineRule="atLeast"/>
              <w:jc w:val="left"/>
              <w:rPr>
                <w:rFonts w:eastAsia="Times New Roman" w:cs="Tahoma"/>
                <w:sz w:val="24"/>
                <w:szCs w:val="24"/>
                <w:lang w:eastAsia="en-US" w:bidi="ar-SA"/>
              </w:rPr>
            </w:pPr>
          </w:p>
        </w:tc>
        <w:tc>
          <w:tcPr>
            <w:tcW w:w="1920" w:type="dxa"/>
            <w:vAlign w:val="bottom"/>
          </w:tcPr>
          <w:p w14:paraId="130C9BD2" w14:textId="77777777" w:rsidR="00D4650A" w:rsidRPr="00D87226" w:rsidRDefault="00D4650A" w:rsidP="00A07C87">
            <w:pPr>
              <w:widowControl/>
              <w:suppressAutoHyphens w:val="0"/>
              <w:spacing w:after="0" w:line="0" w:lineRule="atLeast"/>
              <w:jc w:val="left"/>
              <w:rPr>
                <w:rFonts w:eastAsia="Times New Roman" w:cs="Tahoma"/>
                <w:sz w:val="24"/>
                <w:szCs w:val="24"/>
                <w:lang w:eastAsia="en-US" w:bidi="ar-SA"/>
              </w:rPr>
            </w:pPr>
          </w:p>
        </w:tc>
        <w:tc>
          <w:tcPr>
            <w:tcW w:w="1520" w:type="dxa"/>
            <w:vAlign w:val="bottom"/>
          </w:tcPr>
          <w:p w14:paraId="65C2870D" w14:textId="77777777" w:rsidR="00D4650A" w:rsidRPr="00D87226" w:rsidRDefault="00D4650A" w:rsidP="00A07C87">
            <w:pPr>
              <w:widowControl/>
              <w:suppressAutoHyphens w:val="0"/>
              <w:spacing w:after="0" w:line="0" w:lineRule="atLeast"/>
              <w:jc w:val="left"/>
              <w:rPr>
                <w:rFonts w:eastAsia="Times New Roman" w:cs="Tahoma"/>
                <w:sz w:val="24"/>
                <w:szCs w:val="24"/>
                <w:lang w:eastAsia="en-US" w:bidi="ar-SA"/>
              </w:rPr>
            </w:pPr>
          </w:p>
        </w:tc>
      </w:tr>
      <w:tr w:rsidR="00D4650A" w:rsidRPr="00D87226" w14:paraId="19725A3F" w14:textId="77777777" w:rsidTr="00A07C87">
        <w:trPr>
          <w:trHeight w:val="407"/>
        </w:trPr>
        <w:tc>
          <w:tcPr>
            <w:tcW w:w="980" w:type="dxa"/>
            <w:vAlign w:val="bottom"/>
          </w:tcPr>
          <w:p w14:paraId="61817AD5" w14:textId="77777777" w:rsidR="00D4650A" w:rsidRPr="00D87226" w:rsidRDefault="00D4650A" w:rsidP="00A07C87">
            <w:pPr>
              <w:widowControl/>
              <w:suppressAutoHyphens w:val="0"/>
              <w:spacing w:after="0" w:line="0" w:lineRule="atLeast"/>
              <w:jc w:val="left"/>
              <w:rPr>
                <w:rFonts w:eastAsia="Times New Roman" w:cs="Tahoma"/>
                <w:sz w:val="24"/>
                <w:szCs w:val="24"/>
                <w:lang w:eastAsia="en-US" w:bidi="ar-SA"/>
              </w:rPr>
            </w:pPr>
          </w:p>
        </w:tc>
        <w:tc>
          <w:tcPr>
            <w:tcW w:w="2720" w:type="dxa"/>
            <w:vAlign w:val="bottom"/>
          </w:tcPr>
          <w:p w14:paraId="3F5222C2" w14:textId="77777777" w:rsidR="00D4650A" w:rsidRPr="00D87226" w:rsidRDefault="00D4650A" w:rsidP="00A07C87">
            <w:pPr>
              <w:widowControl/>
              <w:suppressAutoHyphens w:val="0"/>
              <w:spacing w:after="0" w:line="0" w:lineRule="atLeast"/>
              <w:ind w:left="460"/>
              <w:jc w:val="left"/>
              <w:rPr>
                <w:rFonts w:eastAsia="Arial" w:cs="Tahoma"/>
                <w:sz w:val="24"/>
                <w:szCs w:val="24"/>
                <w:lang w:eastAsia="en-US" w:bidi="ar-SA"/>
              </w:rPr>
            </w:pPr>
          </w:p>
        </w:tc>
        <w:tc>
          <w:tcPr>
            <w:tcW w:w="1960" w:type="dxa"/>
            <w:vAlign w:val="bottom"/>
          </w:tcPr>
          <w:p w14:paraId="4D0C3D19" w14:textId="77777777" w:rsidR="00D4650A" w:rsidRPr="00D87226" w:rsidRDefault="00D4650A" w:rsidP="00A07C87">
            <w:pPr>
              <w:widowControl/>
              <w:suppressAutoHyphens w:val="0"/>
              <w:spacing w:after="0" w:line="0" w:lineRule="atLeast"/>
              <w:jc w:val="left"/>
              <w:rPr>
                <w:rFonts w:eastAsia="Times New Roman" w:cs="Tahoma"/>
                <w:sz w:val="24"/>
                <w:szCs w:val="24"/>
                <w:lang w:eastAsia="en-US" w:bidi="ar-SA"/>
              </w:rPr>
            </w:pPr>
          </w:p>
        </w:tc>
        <w:tc>
          <w:tcPr>
            <w:tcW w:w="1920" w:type="dxa"/>
            <w:vAlign w:val="bottom"/>
          </w:tcPr>
          <w:p w14:paraId="6990D301" w14:textId="77777777" w:rsidR="00D4650A" w:rsidRPr="00D87226" w:rsidRDefault="00D4650A" w:rsidP="00A07C87">
            <w:pPr>
              <w:widowControl/>
              <w:suppressAutoHyphens w:val="0"/>
              <w:spacing w:after="0" w:line="0" w:lineRule="atLeast"/>
              <w:jc w:val="left"/>
              <w:rPr>
                <w:rFonts w:eastAsia="Times New Roman" w:cs="Tahoma"/>
                <w:sz w:val="24"/>
                <w:szCs w:val="24"/>
                <w:lang w:eastAsia="en-US" w:bidi="ar-SA"/>
              </w:rPr>
            </w:pPr>
          </w:p>
        </w:tc>
        <w:tc>
          <w:tcPr>
            <w:tcW w:w="1520" w:type="dxa"/>
            <w:vAlign w:val="bottom"/>
          </w:tcPr>
          <w:p w14:paraId="73FBAEEB" w14:textId="77777777" w:rsidR="00D4650A" w:rsidRPr="00D87226" w:rsidRDefault="00D4650A" w:rsidP="00A07C87">
            <w:pPr>
              <w:widowControl/>
              <w:suppressAutoHyphens w:val="0"/>
              <w:spacing w:after="0" w:line="0" w:lineRule="atLeast"/>
              <w:jc w:val="left"/>
              <w:rPr>
                <w:rFonts w:eastAsia="Times New Roman" w:cs="Tahoma"/>
                <w:sz w:val="24"/>
                <w:szCs w:val="24"/>
                <w:lang w:eastAsia="en-US" w:bidi="ar-SA"/>
              </w:rPr>
            </w:pPr>
          </w:p>
        </w:tc>
      </w:tr>
      <w:tr w:rsidR="00D4650A" w:rsidRPr="00D87226" w14:paraId="6FE2C6A8" w14:textId="77777777" w:rsidTr="00A07C87">
        <w:trPr>
          <w:trHeight w:val="473"/>
        </w:trPr>
        <w:tc>
          <w:tcPr>
            <w:tcW w:w="980" w:type="dxa"/>
            <w:vAlign w:val="bottom"/>
            <w:hideMark/>
          </w:tcPr>
          <w:p w14:paraId="52FCD384" w14:textId="77777777" w:rsidR="00D4650A" w:rsidRPr="00D87226" w:rsidRDefault="00D4650A" w:rsidP="00A07C87">
            <w:pPr>
              <w:widowControl/>
              <w:suppressAutoHyphens w:val="0"/>
              <w:spacing w:after="0" w:line="0" w:lineRule="atLeast"/>
              <w:jc w:val="left"/>
              <w:rPr>
                <w:rFonts w:eastAsia="Arial" w:cs="Tahoma"/>
                <w:sz w:val="24"/>
                <w:szCs w:val="24"/>
                <w:lang w:eastAsia="en-US" w:bidi="ar-SA"/>
              </w:rPr>
            </w:pPr>
            <w:r w:rsidRPr="00D87226">
              <w:rPr>
                <w:rFonts w:eastAsia="Arial" w:cs="Tahoma"/>
                <w:sz w:val="24"/>
                <w:szCs w:val="24"/>
                <w:lang w:eastAsia="en-US" w:bidi="ar-SA"/>
              </w:rPr>
              <w:t>STT</w:t>
            </w:r>
          </w:p>
        </w:tc>
        <w:tc>
          <w:tcPr>
            <w:tcW w:w="2720" w:type="dxa"/>
            <w:vAlign w:val="bottom"/>
            <w:hideMark/>
          </w:tcPr>
          <w:p w14:paraId="484B445F" w14:textId="77777777" w:rsidR="00D4650A" w:rsidRPr="00D87226" w:rsidRDefault="00D4650A" w:rsidP="00A07C87">
            <w:pPr>
              <w:widowControl/>
              <w:suppressAutoHyphens w:val="0"/>
              <w:spacing w:after="0" w:line="0" w:lineRule="atLeast"/>
              <w:ind w:left="860"/>
              <w:jc w:val="left"/>
              <w:rPr>
                <w:rFonts w:eastAsia="Arial" w:cs="Tahoma"/>
                <w:sz w:val="24"/>
                <w:szCs w:val="24"/>
                <w:lang w:eastAsia="en-US" w:bidi="ar-SA"/>
              </w:rPr>
            </w:pPr>
            <w:r w:rsidRPr="00D87226">
              <w:rPr>
                <w:rFonts w:eastAsia="Arial" w:cs="Tahoma"/>
                <w:sz w:val="24"/>
                <w:szCs w:val="24"/>
                <w:lang w:eastAsia="en-US" w:bidi="ar-SA"/>
              </w:rPr>
              <w:t>Thuộc tính</w:t>
            </w:r>
          </w:p>
        </w:tc>
        <w:tc>
          <w:tcPr>
            <w:tcW w:w="1960" w:type="dxa"/>
            <w:vAlign w:val="bottom"/>
            <w:hideMark/>
          </w:tcPr>
          <w:p w14:paraId="0A8ACD0D" w14:textId="77777777" w:rsidR="00D4650A" w:rsidRPr="00D87226" w:rsidRDefault="00D4650A" w:rsidP="00A07C87">
            <w:pPr>
              <w:widowControl/>
              <w:suppressAutoHyphens w:val="0"/>
              <w:spacing w:after="0" w:line="0" w:lineRule="atLeast"/>
              <w:ind w:left="260"/>
              <w:jc w:val="left"/>
              <w:rPr>
                <w:rFonts w:eastAsia="Arial" w:cs="Tahoma"/>
                <w:sz w:val="24"/>
                <w:szCs w:val="24"/>
                <w:lang w:eastAsia="en-US" w:bidi="ar-SA"/>
              </w:rPr>
            </w:pPr>
            <w:r w:rsidRPr="00D87226">
              <w:rPr>
                <w:rFonts w:eastAsia="Arial" w:cs="Tahoma"/>
                <w:sz w:val="24"/>
                <w:szCs w:val="24"/>
                <w:lang w:eastAsia="en-US" w:bidi="ar-SA"/>
              </w:rPr>
              <w:t>Kiểu dữ liệu</w:t>
            </w:r>
          </w:p>
        </w:tc>
        <w:tc>
          <w:tcPr>
            <w:tcW w:w="1920" w:type="dxa"/>
            <w:vAlign w:val="bottom"/>
            <w:hideMark/>
          </w:tcPr>
          <w:p w14:paraId="09E92BB7" w14:textId="77777777" w:rsidR="00D4650A" w:rsidRPr="00D87226" w:rsidRDefault="00D4650A" w:rsidP="00A07C87">
            <w:pPr>
              <w:widowControl/>
              <w:suppressAutoHyphens w:val="0"/>
              <w:spacing w:after="0" w:line="0" w:lineRule="atLeast"/>
              <w:ind w:left="200"/>
              <w:jc w:val="left"/>
              <w:rPr>
                <w:rFonts w:eastAsia="Arial" w:cs="Tahoma"/>
                <w:sz w:val="24"/>
                <w:szCs w:val="24"/>
                <w:lang w:eastAsia="en-US" w:bidi="ar-SA"/>
              </w:rPr>
            </w:pPr>
            <w:r w:rsidRPr="00D87226">
              <w:rPr>
                <w:rFonts w:eastAsia="Arial" w:cs="Tahoma"/>
                <w:sz w:val="24"/>
                <w:szCs w:val="24"/>
                <w:lang w:eastAsia="en-US" w:bidi="ar-SA"/>
              </w:rPr>
              <w:t>Diễn giải</w:t>
            </w:r>
          </w:p>
        </w:tc>
        <w:tc>
          <w:tcPr>
            <w:tcW w:w="1520" w:type="dxa"/>
            <w:vAlign w:val="bottom"/>
            <w:hideMark/>
          </w:tcPr>
          <w:p w14:paraId="513EC39A" w14:textId="77777777" w:rsidR="00D4650A" w:rsidRPr="00D87226" w:rsidRDefault="00D4650A" w:rsidP="00A07C87">
            <w:pPr>
              <w:widowControl/>
              <w:suppressAutoHyphens w:val="0"/>
              <w:spacing w:after="0" w:line="0" w:lineRule="atLeast"/>
              <w:ind w:left="140"/>
              <w:jc w:val="left"/>
              <w:rPr>
                <w:rFonts w:eastAsia="Arial" w:cs="Tahoma"/>
                <w:sz w:val="24"/>
                <w:szCs w:val="24"/>
                <w:lang w:eastAsia="en-US" w:bidi="ar-SA"/>
              </w:rPr>
            </w:pPr>
            <w:r w:rsidRPr="00D87226">
              <w:rPr>
                <w:rFonts w:eastAsia="Arial" w:cs="Tahoma"/>
                <w:sz w:val="24"/>
                <w:szCs w:val="24"/>
                <w:lang w:eastAsia="en-US" w:bidi="ar-SA"/>
              </w:rPr>
              <w:t>Ghi chú</w:t>
            </w:r>
          </w:p>
        </w:tc>
      </w:tr>
      <w:tr w:rsidR="00D4650A" w:rsidRPr="00D87226" w14:paraId="4CF02B1B" w14:textId="77777777" w:rsidTr="00A07C87">
        <w:trPr>
          <w:trHeight w:val="358"/>
        </w:trPr>
        <w:tc>
          <w:tcPr>
            <w:tcW w:w="980" w:type="dxa"/>
            <w:vAlign w:val="bottom"/>
            <w:hideMark/>
          </w:tcPr>
          <w:p w14:paraId="69EC0175" w14:textId="77777777" w:rsidR="00D4650A" w:rsidRPr="00D87226" w:rsidRDefault="00D4650A" w:rsidP="00A07C87">
            <w:pPr>
              <w:widowControl/>
              <w:suppressAutoHyphens w:val="0"/>
              <w:spacing w:after="0" w:line="0" w:lineRule="atLeast"/>
              <w:jc w:val="left"/>
              <w:rPr>
                <w:rFonts w:eastAsia="Arial" w:cs="Tahoma"/>
                <w:sz w:val="24"/>
                <w:szCs w:val="24"/>
                <w:lang w:eastAsia="en-US" w:bidi="ar-SA"/>
              </w:rPr>
            </w:pPr>
            <w:r w:rsidRPr="00D87226">
              <w:rPr>
                <w:rFonts w:eastAsia="Arial" w:cs="Tahoma"/>
                <w:sz w:val="24"/>
                <w:szCs w:val="24"/>
                <w:lang w:eastAsia="en-US" w:bidi="ar-SA"/>
              </w:rPr>
              <w:t>1</w:t>
            </w:r>
          </w:p>
        </w:tc>
        <w:tc>
          <w:tcPr>
            <w:tcW w:w="2720" w:type="dxa"/>
            <w:vAlign w:val="bottom"/>
            <w:hideMark/>
          </w:tcPr>
          <w:p w14:paraId="1E00CB09" w14:textId="77777777" w:rsidR="00D4650A" w:rsidRPr="00D87226" w:rsidRDefault="00D4650A" w:rsidP="00A07C87">
            <w:pPr>
              <w:widowControl/>
              <w:suppressAutoHyphens w:val="0"/>
              <w:spacing w:after="0" w:line="0" w:lineRule="atLeast"/>
              <w:ind w:left="860"/>
              <w:jc w:val="left"/>
              <w:rPr>
                <w:rFonts w:eastAsia="Arial" w:cs="Tahoma"/>
                <w:sz w:val="24"/>
                <w:szCs w:val="24"/>
                <w:lang w:eastAsia="en-US" w:bidi="ar-SA"/>
              </w:rPr>
            </w:pPr>
            <w:r w:rsidRPr="00D87226">
              <w:rPr>
                <w:rFonts w:eastAsia="Arial" w:cs="Tahoma"/>
                <w:sz w:val="24"/>
                <w:szCs w:val="24"/>
                <w:lang w:eastAsia="en-US" w:bidi="ar-SA"/>
              </w:rPr>
              <w:t>id</w:t>
            </w:r>
          </w:p>
        </w:tc>
        <w:tc>
          <w:tcPr>
            <w:tcW w:w="1960" w:type="dxa"/>
            <w:vAlign w:val="bottom"/>
            <w:hideMark/>
          </w:tcPr>
          <w:p w14:paraId="1F79D078" w14:textId="77777777" w:rsidR="00D4650A" w:rsidRPr="00D87226" w:rsidRDefault="00D4650A" w:rsidP="00A07C87">
            <w:pPr>
              <w:widowControl/>
              <w:suppressAutoHyphens w:val="0"/>
              <w:spacing w:after="0" w:line="0" w:lineRule="atLeast"/>
              <w:ind w:left="260"/>
              <w:jc w:val="left"/>
              <w:rPr>
                <w:rFonts w:eastAsia="Arial" w:cs="Tahoma"/>
                <w:sz w:val="24"/>
                <w:szCs w:val="24"/>
                <w:lang w:eastAsia="en-US" w:bidi="ar-SA"/>
              </w:rPr>
            </w:pPr>
            <w:proofErr w:type="gramStart"/>
            <w:r w:rsidRPr="00D87226">
              <w:rPr>
                <w:rFonts w:eastAsia="Arial" w:cs="Tahoma"/>
                <w:sz w:val="24"/>
                <w:szCs w:val="24"/>
                <w:lang w:eastAsia="en-US" w:bidi="ar-SA"/>
              </w:rPr>
              <w:t>int(</w:t>
            </w:r>
            <w:proofErr w:type="gramEnd"/>
            <w:r w:rsidRPr="00D87226">
              <w:rPr>
                <w:rFonts w:eastAsia="Arial" w:cs="Tahoma"/>
                <w:sz w:val="24"/>
                <w:szCs w:val="24"/>
                <w:lang w:eastAsia="en-US" w:bidi="ar-SA"/>
              </w:rPr>
              <w:t>11)</w:t>
            </w:r>
          </w:p>
        </w:tc>
        <w:tc>
          <w:tcPr>
            <w:tcW w:w="1920" w:type="dxa"/>
            <w:vAlign w:val="bottom"/>
            <w:hideMark/>
          </w:tcPr>
          <w:p w14:paraId="1F3F47EA" w14:textId="77777777" w:rsidR="00D4650A" w:rsidRPr="00D87226" w:rsidRDefault="00D4650A" w:rsidP="00A07C87">
            <w:pPr>
              <w:widowControl/>
              <w:suppressAutoHyphens w:val="0"/>
              <w:spacing w:after="0" w:line="0" w:lineRule="atLeast"/>
              <w:ind w:left="200"/>
              <w:jc w:val="left"/>
              <w:rPr>
                <w:rFonts w:eastAsia="Arial" w:cs="Tahoma"/>
                <w:sz w:val="24"/>
                <w:szCs w:val="24"/>
                <w:lang w:eastAsia="en-US" w:bidi="ar-SA"/>
              </w:rPr>
            </w:pPr>
            <w:r w:rsidRPr="00D87226">
              <w:rPr>
                <w:rFonts w:eastAsia="Arial" w:cs="Tahoma"/>
                <w:sz w:val="24"/>
                <w:szCs w:val="24"/>
                <w:lang w:eastAsia="en-US" w:bidi="ar-SA"/>
              </w:rPr>
              <w:t>Id hóa đơn</w:t>
            </w:r>
          </w:p>
        </w:tc>
        <w:tc>
          <w:tcPr>
            <w:tcW w:w="1520" w:type="dxa"/>
            <w:vAlign w:val="bottom"/>
            <w:hideMark/>
          </w:tcPr>
          <w:p w14:paraId="59B697F3" w14:textId="77777777" w:rsidR="00D4650A" w:rsidRPr="00D87226" w:rsidRDefault="00D4650A" w:rsidP="00A07C87">
            <w:pPr>
              <w:widowControl/>
              <w:suppressAutoHyphens w:val="0"/>
              <w:spacing w:after="0" w:line="0" w:lineRule="atLeast"/>
              <w:ind w:left="140"/>
              <w:jc w:val="left"/>
              <w:rPr>
                <w:rFonts w:eastAsia="Arial" w:cs="Tahoma"/>
                <w:w w:val="90"/>
                <w:sz w:val="24"/>
                <w:szCs w:val="24"/>
                <w:lang w:eastAsia="en-US" w:bidi="ar-SA"/>
              </w:rPr>
            </w:pPr>
            <w:r w:rsidRPr="00D87226">
              <w:rPr>
                <w:rFonts w:eastAsia="Arial" w:cs="Tahoma"/>
                <w:w w:val="90"/>
                <w:sz w:val="24"/>
                <w:szCs w:val="24"/>
                <w:lang w:eastAsia="en-US" w:bidi="ar-SA"/>
              </w:rPr>
              <w:t>Khóa chính,</w:t>
            </w:r>
          </w:p>
        </w:tc>
      </w:tr>
      <w:tr w:rsidR="00D4650A" w:rsidRPr="00D87226" w14:paraId="481C8B0A" w14:textId="77777777" w:rsidTr="00A07C87">
        <w:trPr>
          <w:trHeight w:val="332"/>
        </w:trPr>
        <w:tc>
          <w:tcPr>
            <w:tcW w:w="980" w:type="dxa"/>
            <w:vAlign w:val="bottom"/>
          </w:tcPr>
          <w:p w14:paraId="34B27EE1" w14:textId="77777777" w:rsidR="00D4650A" w:rsidRPr="00D87226" w:rsidRDefault="00D4650A" w:rsidP="00A07C87">
            <w:pPr>
              <w:widowControl/>
              <w:suppressAutoHyphens w:val="0"/>
              <w:spacing w:after="0" w:line="0" w:lineRule="atLeast"/>
              <w:jc w:val="left"/>
              <w:rPr>
                <w:rFonts w:eastAsia="Times New Roman" w:cs="Tahoma"/>
                <w:sz w:val="24"/>
                <w:szCs w:val="24"/>
                <w:lang w:eastAsia="en-US" w:bidi="ar-SA"/>
              </w:rPr>
            </w:pPr>
          </w:p>
        </w:tc>
        <w:tc>
          <w:tcPr>
            <w:tcW w:w="2720" w:type="dxa"/>
            <w:vAlign w:val="bottom"/>
          </w:tcPr>
          <w:p w14:paraId="3EBA4FEF" w14:textId="77777777" w:rsidR="00D4650A" w:rsidRPr="00D87226" w:rsidRDefault="00D4650A" w:rsidP="00A07C87">
            <w:pPr>
              <w:widowControl/>
              <w:suppressAutoHyphens w:val="0"/>
              <w:spacing w:after="0" w:line="0" w:lineRule="atLeast"/>
              <w:jc w:val="left"/>
              <w:rPr>
                <w:rFonts w:eastAsia="Times New Roman" w:cs="Tahoma"/>
                <w:sz w:val="24"/>
                <w:szCs w:val="24"/>
                <w:lang w:eastAsia="en-US" w:bidi="ar-SA"/>
              </w:rPr>
            </w:pPr>
          </w:p>
        </w:tc>
        <w:tc>
          <w:tcPr>
            <w:tcW w:w="1960" w:type="dxa"/>
            <w:vAlign w:val="bottom"/>
          </w:tcPr>
          <w:p w14:paraId="0C9967A2" w14:textId="77777777" w:rsidR="00D4650A" w:rsidRPr="00D87226" w:rsidRDefault="00D4650A" w:rsidP="00A07C87">
            <w:pPr>
              <w:widowControl/>
              <w:suppressAutoHyphens w:val="0"/>
              <w:spacing w:after="0" w:line="0" w:lineRule="atLeast"/>
              <w:jc w:val="left"/>
              <w:rPr>
                <w:rFonts w:eastAsia="Times New Roman" w:cs="Tahoma"/>
                <w:sz w:val="24"/>
                <w:szCs w:val="24"/>
                <w:lang w:eastAsia="en-US" w:bidi="ar-SA"/>
              </w:rPr>
            </w:pPr>
          </w:p>
        </w:tc>
        <w:tc>
          <w:tcPr>
            <w:tcW w:w="1920" w:type="dxa"/>
            <w:vMerge w:val="restart"/>
            <w:vAlign w:val="bottom"/>
            <w:hideMark/>
          </w:tcPr>
          <w:p w14:paraId="7429633A" w14:textId="77777777" w:rsidR="00D4650A" w:rsidRPr="00D87226" w:rsidRDefault="00D4650A" w:rsidP="00A07C87">
            <w:pPr>
              <w:widowControl/>
              <w:suppressAutoHyphens w:val="0"/>
              <w:spacing w:after="0" w:line="0" w:lineRule="atLeast"/>
              <w:ind w:left="200"/>
              <w:jc w:val="left"/>
              <w:rPr>
                <w:rFonts w:eastAsia="Arial" w:cs="Tahoma"/>
                <w:sz w:val="24"/>
                <w:szCs w:val="24"/>
                <w:lang w:eastAsia="en-US" w:bidi="ar-SA"/>
              </w:rPr>
            </w:pPr>
            <w:r w:rsidRPr="00D87226">
              <w:rPr>
                <w:rFonts w:eastAsia="Arial" w:cs="Tahoma"/>
                <w:sz w:val="24"/>
                <w:szCs w:val="24"/>
                <w:lang w:eastAsia="en-US" w:bidi="ar-SA"/>
              </w:rPr>
              <w:t>Id người mua</w:t>
            </w:r>
          </w:p>
        </w:tc>
        <w:tc>
          <w:tcPr>
            <w:tcW w:w="1520" w:type="dxa"/>
            <w:vAlign w:val="bottom"/>
            <w:hideMark/>
          </w:tcPr>
          <w:p w14:paraId="72D09CCE" w14:textId="77777777" w:rsidR="00D4650A" w:rsidRPr="00D87226" w:rsidRDefault="00D4650A" w:rsidP="00A07C87">
            <w:pPr>
              <w:widowControl/>
              <w:suppressAutoHyphens w:val="0"/>
              <w:spacing w:after="0" w:line="0" w:lineRule="atLeast"/>
              <w:ind w:left="140"/>
              <w:jc w:val="left"/>
              <w:rPr>
                <w:rFonts w:eastAsia="Arial" w:cs="Tahoma"/>
                <w:sz w:val="24"/>
                <w:szCs w:val="24"/>
                <w:lang w:eastAsia="en-US" w:bidi="ar-SA"/>
              </w:rPr>
            </w:pPr>
            <w:r w:rsidRPr="00D87226">
              <w:rPr>
                <w:rFonts w:eastAsia="Arial" w:cs="Tahoma"/>
                <w:sz w:val="24"/>
                <w:szCs w:val="24"/>
                <w:lang w:eastAsia="en-US" w:bidi="ar-SA"/>
              </w:rPr>
              <w:t>auto</w:t>
            </w:r>
          </w:p>
        </w:tc>
      </w:tr>
      <w:tr w:rsidR="00D4650A" w:rsidRPr="00D87226" w14:paraId="52736905" w14:textId="77777777" w:rsidTr="00A07C87">
        <w:trPr>
          <w:trHeight w:val="332"/>
        </w:trPr>
        <w:tc>
          <w:tcPr>
            <w:tcW w:w="980" w:type="dxa"/>
            <w:vAlign w:val="bottom"/>
            <w:hideMark/>
          </w:tcPr>
          <w:p w14:paraId="0A0ED062" w14:textId="77777777" w:rsidR="00D4650A" w:rsidRPr="00D87226" w:rsidRDefault="00D4650A" w:rsidP="00A07C87">
            <w:pPr>
              <w:widowControl/>
              <w:suppressAutoHyphens w:val="0"/>
              <w:spacing w:after="0" w:line="0" w:lineRule="atLeast"/>
              <w:jc w:val="left"/>
              <w:rPr>
                <w:rFonts w:eastAsia="Arial" w:cs="Tahoma"/>
                <w:sz w:val="24"/>
                <w:szCs w:val="24"/>
                <w:lang w:eastAsia="en-US" w:bidi="ar-SA"/>
              </w:rPr>
            </w:pPr>
            <w:r w:rsidRPr="00D87226">
              <w:rPr>
                <w:rFonts w:eastAsia="Arial" w:cs="Tahoma"/>
                <w:sz w:val="24"/>
                <w:szCs w:val="24"/>
                <w:lang w:eastAsia="en-US" w:bidi="ar-SA"/>
              </w:rPr>
              <w:t>2</w:t>
            </w:r>
          </w:p>
        </w:tc>
        <w:tc>
          <w:tcPr>
            <w:tcW w:w="2720" w:type="dxa"/>
            <w:vAlign w:val="bottom"/>
            <w:hideMark/>
          </w:tcPr>
          <w:p w14:paraId="755CF998" w14:textId="77777777" w:rsidR="00D4650A" w:rsidRPr="00D87226" w:rsidRDefault="00D4650A" w:rsidP="00A07C87">
            <w:pPr>
              <w:widowControl/>
              <w:suppressAutoHyphens w:val="0"/>
              <w:spacing w:after="0" w:line="0" w:lineRule="atLeast"/>
              <w:ind w:left="860"/>
              <w:jc w:val="left"/>
              <w:rPr>
                <w:rFonts w:eastAsia="Arial" w:cs="Tahoma"/>
                <w:sz w:val="24"/>
                <w:szCs w:val="24"/>
                <w:lang w:eastAsia="en-US" w:bidi="ar-SA"/>
              </w:rPr>
            </w:pPr>
            <w:r w:rsidRPr="00D87226">
              <w:rPr>
                <w:rFonts w:eastAsia="Arial" w:cs="Tahoma"/>
                <w:sz w:val="24"/>
                <w:szCs w:val="24"/>
                <w:lang w:eastAsia="en-US" w:bidi="ar-SA"/>
              </w:rPr>
              <w:t>cus_id</w:t>
            </w:r>
          </w:p>
        </w:tc>
        <w:tc>
          <w:tcPr>
            <w:tcW w:w="1960" w:type="dxa"/>
            <w:vAlign w:val="bottom"/>
            <w:hideMark/>
          </w:tcPr>
          <w:p w14:paraId="0AE02CB1" w14:textId="77777777" w:rsidR="00D4650A" w:rsidRPr="00D87226" w:rsidRDefault="00D4650A" w:rsidP="00A07C87">
            <w:pPr>
              <w:widowControl/>
              <w:suppressAutoHyphens w:val="0"/>
              <w:spacing w:after="0" w:line="0" w:lineRule="atLeast"/>
              <w:ind w:left="260"/>
              <w:jc w:val="left"/>
              <w:rPr>
                <w:rFonts w:eastAsia="Arial" w:cs="Tahoma"/>
                <w:sz w:val="24"/>
                <w:szCs w:val="24"/>
                <w:lang w:eastAsia="en-US" w:bidi="ar-SA"/>
              </w:rPr>
            </w:pPr>
            <w:proofErr w:type="gramStart"/>
            <w:r w:rsidRPr="00D87226">
              <w:rPr>
                <w:rFonts w:eastAsia="Arial" w:cs="Tahoma"/>
                <w:sz w:val="24"/>
                <w:szCs w:val="24"/>
                <w:lang w:eastAsia="en-US" w:bidi="ar-SA"/>
              </w:rPr>
              <w:t>int(</w:t>
            </w:r>
            <w:proofErr w:type="gramEnd"/>
            <w:r w:rsidRPr="00D87226">
              <w:rPr>
                <w:rFonts w:eastAsia="Arial" w:cs="Tahoma"/>
                <w:sz w:val="24"/>
                <w:szCs w:val="24"/>
                <w:lang w:eastAsia="en-US" w:bidi="ar-SA"/>
              </w:rPr>
              <w:t>11)</w:t>
            </w:r>
          </w:p>
        </w:tc>
        <w:tc>
          <w:tcPr>
            <w:tcW w:w="1920" w:type="dxa"/>
            <w:vMerge/>
            <w:vAlign w:val="center"/>
            <w:hideMark/>
          </w:tcPr>
          <w:p w14:paraId="551F2823" w14:textId="77777777" w:rsidR="00D4650A" w:rsidRPr="00D87226" w:rsidRDefault="00D4650A" w:rsidP="00A07C87">
            <w:pPr>
              <w:widowControl/>
              <w:suppressAutoHyphens w:val="0"/>
              <w:spacing w:after="0" w:line="240" w:lineRule="auto"/>
              <w:jc w:val="left"/>
              <w:rPr>
                <w:rFonts w:eastAsia="Arial" w:cs="Tahoma"/>
                <w:sz w:val="24"/>
                <w:szCs w:val="24"/>
                <w:lang w:eastAsia="en-US" w:bidi="ar-SA"/>
              </w:rPr>
            </w:pPr>
          </w:p>
        </w:tc>
        <w:tc>
          <w:tcPr>
            <w:tcW w:w="1520" w:type="dxa"/>
            <w:vAlign w:val="bottom"/>
            <w:hideMark/>
          </w:tcPr>
          <w:p w14:paraId="2753BC81" w14:textId="77777777" w:rsidR="00D4650A" w:rsidRPr="00D87226" w:rsidRDefault="00D4650A" w:rsidP="00A07C87">
            <w:pPr>
              <w:widowControl/>
              <w:suppressAutoHyphens w:val="0"/>
              <w:spacing w:after="0" w:line="0" w:lineRule="atLeast"/>
              <w:ind w:left="140"/>
              <w:jc w:val="left"/>
              <w:rPr>
                <w:rFonts w:eastAsia="Arial" w:cs="Tahoma"/>
                <w:w w:val="95"/>
                <w:sz w:val="24"/>
                <w:szCs w:val="24"/>
                <w:lang w:eastAsia="en-US" w:bidi="ar-SA"/>
              </w:rPr>
            </w:pPr>
            <w:r w:rsidRPr="00D87226">
              <w:rPr>
                <w:rFonts w:eastAsia="Arial" w:cs="Tahoma"/>
                <w:w w:val="95"/>
                <w:sz w:val="24"/>
                <w:szCs w:val="24"/>
                <w:lang w:eastAsia="en-US" w:bidi="ar-SA"/>
              </w:rPr>
              <w:t>Khóa ngoài</w:t>
            </w:r>
          </w:p>
        </w:tc>
      </w:tr>
      <w:tr w:rsidR="00D4650A" w:rsidRPr="00D87226" w14:paraId="452F1F5F" w14:textId="77777777" w:rsidTr="00A07C87">
        <w:trPr>
          <w:trHeight w:val="286"/>
        </w:trPr>
        <w:tc>
          <w:tcPr>
            <w:tcW w:w="980" w:type="dxa"/>
            <w:vAlign w:val="bottom"/>
            <w:hideMark/>
          </w:tcPr>
          <w:p w14:paraId="3090BB96" w14:textId="77777777" w:rsidR="00D4650A" w:rsidRPr="00D87226" w:rsidRDefault="00D4650A" w:rsidP="00A07C87">
            <w:pPr>
              <w:widowControl/>
              <w:suppressAutoHyphens w:val="0"/>
              <w:spacing w:after="0" w:line="286" w:lineRule="exact"/>
              <w:jc w:val="left"/>
              <w:rPr>
                <w:rFonts w:eastAsia="Arial" w:cs="Tahoma"/>
                <w:sz w:val="24"/>
                <w:szCs w:val="24"/>
                <w:lang w:eastAsia="en-US" w:bidi="ar-SA"/>
              </w:rPr>
            </w:pPr>
            <w:r w:rsidRPr="00D87226">
              <w:rPr>
                <w:rFonts w:eastAsia="Arial" w:cs="Tahoma"/>
                <w:sz w:val="24"/>
                <w:szCs w:val="24"/>
                <w:lang w:eastAsia="en-US" w:bidi="ar-SA"/>
              </w:rPr>
              <w:t>3</w:t>
            </w:r>
          </w:p>
        </w:tc>
        <w:tc>
          <w:tcPr>
            <w:tcW w:w="2720" w:type="dxa"/>
            <w:vAlign w:val="bottom"/>
            <w:hideMark/>
          </w:tcPr>
          <w:p w14:paraId="3B792A02" w14:textId="77777777" w:rsidR="00D4650A" w:rsidRPr="00D87226" w:rsidRDefault="00D4650A" w:rsidP="00A07C87">
            <w:pPr>
              <w:widowControl/>
              <w:suppressAutoHyphens w:val="0"/>
              <w:spacing w:after="0" w:line="286" w:lineRule="exact"/>
              <w:ind w:left="860"/>
              <w:jc w:val="left"/>
              <w:rPr>
                <w:rFonts w:eastAsia="Arial" w:cs="Tahoma"/>
                <w:sz w:val="24"/>
                <w:szCs w:val="24"/>
                <w:lang w:eastAsia="en-US" w:bidi="ar-SA"/>
              </w:rPr>
            </w:pPr>
            <w:r w:rsidRPr="00D87226">
              <w:rPr>
                <w:rFonts w:eastAsia="Arial" w:cs="Tahoma"/>
                <w:sz w:val="24"/>
                <w:szCs w:val="24"/>
                <w:lang w:eastAsia="en-US" w:bidi="ar-SA"/>
              </w:rPr>
              <w:t>emp_id</w:t>
            </w:r>
          </w:p>
        </w:tc>
        <w:tc>
          <w:tcPr>
            <w:tcW w:w="1960" w:type="dxa"/>
            <w:vAlign w:val="bottom"/>
            <w:hideMark/>
          </w:tcPr>
          <w:p w14:paraId="324D5144" w14:textId="77777777" w:rsidR="00D4650A" w:rsidRPr="00D87226" w:rsidRDefault="00D4650A" w:rsidP="00A07C87">
            <w:pPr>
              <w:widowControl/>
              <w:suppressAutoHyphens w:val="0"/>
              <w:spacing w:after="0" w:line="286" w:lineRule="exact"/>
              <w:ind w:left="260"/>
              <w:jc w:val="left"/>
              <w:rPr>
                <w:rFonts w:eastAsia="Arial" w:cs="Tahoma"/>
                <w:sz w:val="24"/>
                <w:szCs w:val="24"/>
                <w:lang w:eastAsia="en-US" w:bidi="ar-SA"/>
              </w:rPr>
            </w:pPr>
            <w:proofErr w:type="gramStart"/>
            <w:r w:rsidRPr="00D87226">
              <w:rPr>
                <w:rFonts w:eastAsia="Arial" w:cs="Tahoma"/>
                <w:sz w:val="24"/>
                <w:szCs w:val="24"/>
                <w:lang w:eastAsia="en-US" w:bidi="ar-SA"/>
              </w:rPr>
              <w:t>int(</w:t>
            </w:r>
            <w:proofErr w:type="gramEnd"/>
            <w:r w:rsidRPr="00D87226">
              <w:rPr>
                <w:rFonts w:eastAsia="Arial" w:cs="Tahoma"/>
                <w:sz w:val="24"/>
                <w:szCs w:val="24"/>
                <w:lang w:eastAsia="en-US" w:bidi="ar-SA"/>
              </w:rPr>
              <w:t>11)</w:t>
            </w:r>
          </w:p>
        </w:tc>
        <w:tc>
          <w:tcPr>
            <w:tcW w:w="1920" w:type="dxa"/>
            <w:vAlign w:val="bottom"/>
            <w:hideMark/>
          </w:tcPr>
          <w:p w14:paraId="5B335C91" w14:textId="77777777" w:rsidR="00D4650A" w:rsidRPr="00D87226" w:rsidRDefault="00D4650A" w:rsidP="00A07C87">
            <w:pPr>
              <w:widowControl/>
              <w:suppressAutoHyphens w:val="0"/>
              <w:spacing w:after="0" w:line="286" w:lineRule="exact"/>
              <w:ind w:left="200"/>
              <w:jc w:val="left"/>
              <w:rPr>
                <w:rFonts w:eastAsia="Arial" w:cs="Tahoma"/>
                <w:sz w:val="24"/>
                <w:szCs w:val="24"/>
                <w:lang w:eastAsia="en-US" w:bidi="ar-SA"/>
              </w:rPr>
            </w:pPr>
            <w:r w:rsidRPr="00D87226">
              <w:rPr>
                <w:rFonts w:eastAsia="Arial" w:cs="Tahoma"/>
                <w:sz w:val="24"/>
                <w:szCs w:val="24"/>
                <w:lang w:eastAsia="en-US" w:bidi="ar-SA"/>
              </w:rPr>
              <w:t>Id nhân viên</w:t>
            </w:r>
          </w:p>
        </w:tc>
        <w:tc>
          <w:tcPr>
            <w:tcW w:w="1520" w:type="dxa"/>
            <w:vAlign w:val="bottom"/>
            <w:hideMark/>
          </w:tcPr>
          <w:p w14:paraId="5C730FB9" w14:textId="77777777" w:rsidR="00D4650A" w:rsidRPr="00D87226" w:rsidRDefault="00D4650A" w:rsidP="00A07C87">
            <w:pPr>
              <w:widowControl/>
              <w:suppressAutoHyphens w:val="0"/>
              <w:spacing w:after="0" w:line="286" w:lineRule="exact"/>
              <w:ind w:left="140"/>
              <w:jc w:val="left"/>
              <w:rPr>
                <w:rFonts w:eastAsia="Arial" w:cs="Tahoma"/>
                <w:w w:val="95"/>
                <w:sz w:val="24"/>
                <w:szCs w:val="24"/>
                <w:lang w:eastAsia="en-US" w:bidi="ar-SA"/>
              </w:rPr>
            </w:pPr>
            <w:r w:rsidRPr="00D87226">
              <w:rPr>
                <w:rFonts w:eastAsia="Arial" w:cs="Tahoma"/>
                <w:w w:val="95"/>
                <w:sz w:val="24"/>
                <w:szCs w:val="24"/>
                <w:lang w:eastAsia="en-US" w:bidi="ar-SA"/>
              </w:rPr>
              <w:t>Khóa ngoài</w:t>
            </w:r>
          </w:p>
        </w:tc>
      </w:tr>
      <w:tr w:rsidR="00D4650A" w:rsidRPr="00D87226" w14:paraId="57F6139F" w14:textId="77777777" w:rsidTr="00A07C87">
        <w:trPr>
          <w:trHeight w:val="358"/>
        </w:trPr>
        <w:tc>
          <w:tcPr>
            <w:tcW w:w="980" w:type="dxa"/>
            <w:vAlign w:val="bottom"/>
          </w:tcPr>
          <w:p w14:paraId="3BD36052" w14:textId="77777777" w:rsidR="00D4650A" w:rsidRPr="00D87226" w:rsidRDefault="00D4650A" w:rsidP="00A07C87">
            <w:pPr>
              <w:widowControl/>
              <w:suppressAutoHyphens w:val="0"/>
              <w:spacing w:after="0" w:line="0" w:lineRule="atLeast"/>
              <w:jc w:val="left"/>
              <w:rPr>
                <w:rFonts w:eastAsia="Times New Roman" w:cs="Tahoma"/>
                <w:sz w:val="24"/>
                <w:szCs w:val="24"/>
                <w:lang w:eastAsia="en-US" w:bidi="ar-SA"/>
              </w:rPr>
            </w:pPr>
          </w:p>
        </w:tc>
        <w:tc>
          <w:tcPr>
            <w:tcW w:w="2720" w:type="dxa"/>
            <w:vAlign w:val="bottom"/>
          </w:tcPr>
          <w:p w14:paraId="3722F757" w14:textId="77777777" w:rsidR="00D4650A" w:rsidRPr="00D87226" w:rsidRDefault="00D4650A" w:rsidP="00A07C87">
            <w:pPr>
              <w:widowControl/>
              <w:suppressAutoHyphens w:val="0"/>
              <w:spacing w:after="0" w:line="0" w:lineRule="atLeast"/>
              <w:jc w:val="left"/>
              <w:rPr>
                <w:rFonts w:eastAsia="Times New Roman" w:cs="Tahoma"/>
                <w:sz w:val="24"/>
                <w:szCs w:val="24"/>
                <w:lang w:eastAsia="en-US" w:bidi="ar-SA"/>
              </w:rPr>
            </w:pPr>
          </w:p>
        </w:tc>
        <w:tc>
          <w:tcPr>
            <w:tcW w:w="1960" w:type="dxa"/>
            <w:vAlign w:val="bottom"/>
          </w:tcPr>
          <w:p w14:paraId="53779E5E" w14:textId="77777777" w:rsidR="00D4650A" w:rsidRPr="00D87226" w:rsidRDefault="00D4650A" w:rsidP="00A07C87">
            <w:pPr>
              <w:widowControl/>
              <w:suppressAutoHyphens w:val="0"/>
              <w:spacing w:after="0" w:line="0" w:lineRule="atLeast"/>
              <w:jc w:val="left"/>
              <w:rPr>
                <w:rFonts w:eastAsia="Times New Roman" w:cs="Tahoma"/>
                <w:sz w:val="24"/>
                <w:szCs w:val="24"/>
                <w:lang w:eastAsia="en-US" w:bidi="ar-SA"/>
              </w:rPr>
            </w:pPr>
          </w:p>
        </w:tc>
        <w:tc>
          <w:tcPr>
            <w:tcW w:w="1920" w:type="dxa"/>
            <w:vAlign w:val="bottom"/>
            <w:hideMark/>
          </w:tcPr>
          <w:p w14:paraId="2F036D37" w14:textId="77777777" w:rsidR="00D4650A" w:rsidRPr="00D87226" w:rsidRDefault="00D4650A" w:rsidP="00A07C87">
            <w:pPr>
              <w:widowControl/>
              <w:suppressAutoHyphens w:val="0"/>
              <w:spacing w:after="0" w:line="0" w:lineRule="atLeast"/>
              <w:ind w:left="200"/>
              <w:jc w:val="left"/>
              <w:rPr>
                <w:rFonts w:eastAsia="Arial" w:cs="Tahoma"/>
                <w:sz w:val="24"/>
                <w:szCs w:val="24"/>
                <w:lang w:eastAsia="en-US" w:bidi="ar-SA"/>
              </w:rPr>
            </w:pPr>
            <w:r w:rsidRPr="00D87226">
              <w:rPr>
                <w:rFonts w:eastAsia="Arial" w:cs="Tahoma"/>
                <w:sz w:val="24"/>
                <w:szCs w:val="24"/>
                <w:lang w:eastAsia="en-US" w:bidi="ar-SA"/>
              </w:rPr>
              <w:t>xử lý đơn</w:t>
            </w:r>
          </w:p>
        </w:tc>
        <w:tc>
          <w:tcPr>
            <w:tcW w:w="1520" w:type="dxa"/>
            <w:vAlign w:val="bottom"/>
          </w:tcPr>
          <w:p w14:paraId="3181B47E" w14:textId="77777777" w:rsidR="00D4650A" w:rsidRPr="00D87226" w:rsidRDefault="00D4650A" w:rsidP="00A07C87">
            <w:pPr>
              <w:widowControl/>
              <w:suppressAutoHyphens w:val="0"/>
              <w:spacing w:after="0" w:line="0" w:lineRule="atLeast"/>
              <w:jc w:val="left"/>
              <w:rPr>
                <w:rFonts w:eastAsia="Times New Roman" w:cs="Tahoma"/>
                <w:sz w:val="24"/>
                <w:szCs w:val="24"/>
                <w:lang w:eastAsia="en-US" w:bidi="ar-SA"/>
              </w:rPr>
            </w:pPr>
          </w:p>
        </w:tc>
      </w:tr>
      <w:tr w:rsidR="00D4650A" w:rsidRPr="00D87226" w14:paraId="582495DD" w14:textId="77777777" w:rsidTr="00A07C87">
        <w:trPr>
          <w:trHeight w:val="296"/>
        </w:trPr>
        <w:tc>
          <w:tcPr>
            <w:tcW w:w="980" w:type="dxa"/>
            <w:vAlign w:val="bottom"/>
          </w:tcPr>
          <w:p w14:paraId="165BB067" w14:textId="77777777" w:rsidR="00D4650A" w:rsidRPr="00D87226" w:rsidRDefault="00D4650A" w:rsidP="00A07C87">
            <w:pPr>
              <w:widowControl/>
              <w:suppressAutoHyphens w:val="0"/>
              <w:spacing w:after="0" w:line="0" w:lineRule="atLeast"/>
              <w:jc w:val="left"/>
              <w:rPr>
                <w:rFonts w:eastAsia="Times New Roman" w:cs="Tahoma"/>
                <w:sz w:val="24"/>
                <w:szCs w:val="24"/>
                <w:lang w:eastAsia="en-US" w:bidi="ar-SA"/>
              </w:rPr>
            </w:pPr>
          </w:p>
        </w:tc>
        <w:tc>
          <w:tcPr>
            <w:tcW w:w="2720" w:type="dxa"/>
            <w:vAlign w:val="bottom"/>
          </w:tcPr>
          <w:p w14:paraId="568B19A3" w14:textId="77777777" w:rsidR="00D4650A" w:rsidRPr="00D87226" w:rsidRDefault="00D4650A" w:rsidP="00A07C87">
            <w:pPr>
              <w:widowControl/>
              <w:suppressAutoHyphens w:val="0"/>
              <w:spacing w:after="0" w:line="0" w:lineRule="atLeast"/>
              <w:jc w:val="left"/>
              <w:rPr>
                <w:rFonts w:eastAsia="Times New Roman" w:cs="Tahoma"/>
                <w:sz w:val="24"/>
                <w:szCs w:val="24"/>
                <w:lang w:eastAsia="en-US" w:bidi="ar-SA"/>
              </w:rPr>
            </w:pPr>
          </w:p>
        </w:tc>
        <w:tc>
          <w:tcPr>
            <w:tcW w:w="1960" w:type="dxa"/>
            <w:vAlign w:val="bottom"/>
          </w:tcPr>
          <w:p w14:paraId="3163613A" w14:textId="77777777" w:rsidR="00D4650A" w:rsidRPr="00D87226" w:rsidRDefault="00D4650A" w:rsidP="00A07C87">
            <w:pPr>
              <w:widowControl/>
              <w:suppressAutoHyphens w:val="0"/>
              <w:spacing w:after="0" w:line="0" w:lineRule="atLeast"/>
              <w:jc w:val="left"/>
              <w:rPr>
                <w:rFonts w:eastAsia="Times New Roman" w:cs="Tahoma"/>
                <w:sz w:val="24"/>
                <w:szCs w:val="24"/>
                <w:lang w:eastAsia="en-US" w:bidi="ar-SA"/>
              </w:rPr>
            </w:pPr>
          </w:p>
        </w:tc>
        <w:tc>
          <w:tcPr>
            <w:tcW w:w="1920" w:type="dxa"/>
            <w:vAlign w:val="bottom"/>
            <w:hideMark/>
          </w:tcPr>
          <w:p w14:paraId="4C95ADD5" w14:textId="77777777" w:rsidR="00D4650A" w:rsidRPr="00D87226" w:rsidRDefault="00D4650A" w:rsidP="00A07C87">
            <w:pPr>
              <w:widowControl/>
              <w:suppressAutoHyphens w:val="0"/>
              <w:spacing w:after="0" w:line="296" w:lineRule="exact"/>
              <w:ind w:left="200"/>
              <w:jc w:val="left"/>
              <w:rPr>
                <w:rFonts w:eastAsia="Arial" w:cs="Tahoma"/>
                <w:sz w:val="24"/>
                <w:szCs w:val="24"/>
                <w:lang w:eastAsia="en-US" w:bidi="ar-SA"/>
              </w:rPr>
            </w:pPr>
            <w:r w:rsidRPr="00D87226">
              <w:rPr>
                <w:rFonts w:eastAsia="Arial" w:cs="Tahoma"/>
                <w:sz w:val="24"/>
                <w:szCs w:val="24"/>
                <w:lang w:eastAsia="en-US" w:bidi="ar-SA"/>
              </w:rPr>
              <w:t>hàng</w:t>
            </w:r>
          </w:p>
        </w:tc>
        <w:tc>
          <w:tcPr>
            <w:tcW w:w="1520" w:type="dxa"/>
            <w:vAlign w:val="bottom"/>
          </w:tcPr>
          <w:p w14:paraId="253AB453" w14:textId="77777777" w:rsidR="00D4650A" w:rsidRPr="00D87226" w:rsidRDefault="00D4650A" w:rsidP="00A07C87">
            <w:pPr>
              <w:widowControl/>
              <w:suppressAutoHyphens w:val="0"/>
              <w:spacing w:after="0" w:line="0" w:lineRule="atLeast"/>
              <w:jc w:val="left"/>
              <w:rPr>
                <w:rFonts w:eastAsia="Times New Roman" w:cs="Tahoma"/>
                <w:sz w:val="24"/>
                <w:szCs w:val="24"/>
                <w:lang w:eastAsia="en-US" w:bidi="ar-SA"/>
              </w:rPr>
            </w:pPr>
          </w:p>
        </w:tc>
      </w:tr>
      <w:tr w:rsidR="00D4650A" w:rsidRPr="00D87226" w14:paraId="11A2B451" w14:textId="77777777" w:rsidTr="00A07C87">
        <w:trPr>
          <w:trHeight w:val="368"/>
        </w:trPr>
        <w:tc>
          <w:tcPr>
            <w:tcW w:w="980" w:type="dxa"/>
            <w:vAlign w:val="bottom"/>
            <w:hideMark/>
          </w:tcPr>
          <w:p w14:paraId="0E962497" w14:textId="77777777" w:rsidR="00D4650A" w:rsidRPr="00D87226" w:rsidRDefault="00D4650A" w:rsidP="00A07C87">
            <w:pPr>
              <w:widowControl/>
              <w:suppressAutoHyphens w:val="0"/>
              <w:spacing w:after="0" w:line="0" w:lineRule="atLeast"/>
              <w:jc w:val="left"/>
              <w:rPr>
                <w:rFonts w:eastAsia="Arial" w:cs="Tahoma"/>
                <w:sz w:val="24"/>
                <w:szCs w:val="24"/>
                <w:lang w:eastAsia="en-US" w:bidi="ar-SA"/>
              </w:rPr>
            </w:pPr>
            <w:r w:rsidRPr="00D87226">
              <w:rPr>
                <w:rFonts w:eastAsia="Arial" w:cs="Tahoma"/>
                <w:sz w:val="24"/>
                <w:szCs w:val="24"/>
                <w:lang w:eastAsia="en-US" w:bidi="ar-SA"/>
              </w:rPr>
              <w:t>4</w:t>
            </w:r>
          </w:p>
        </w:tc>
        <w:tc>
          <w:tcPr>
            <w:tcW w:w="2720" w:type="dxa"/>
            <w:vAlign w:val="bottom"/>
            <w:hideMark/>
          </w:tcPr>
          <w:p w14:paraId="31067E83" w14:textId="77777777" w:rsidR="00D4650A" w:rsidRPr="00D87226" w:rsidRDefault="00D4650A" w:rsidP="00A07C87">
            <w:pPr>
              <w:widowControl/>
              <w:suppressAutoHyphens w:val="0"/>
              <w:spacing w:after="0" w:line="0" w:lineRule="atLeast"/>
              <w:ind w:left="860"/>
              <w:jc w:val="left"/>
              <w:rPr>
                <w:rFonts w:eastAsia="Arial" w:cs="Tahoma"/>
                <w:sz w:val="24"/>
                <w:szCs w:val="24"/>
                <w:lang w:eastAsia="en-US" w:bidi="ar-SA"/>
              </w:rPr>
            </w:pPr>
            <w:r w:rsidRPr="00D87226">
              <w:rPr>
                <w:rFonts w:eastAsia="Arial" w:cs="Tahoma"/>
                <w:sz w:val="24"/>
                <w:szCs w:val="24"/>
                <w:lang w:eastAsia="en-US" w:bidi="ar-SA"/>
              </w:rPr>
              <w:t>total</w:t>
            </w:r>
          </w:p>
        </w:tc>
        <w:tc>
          <w:tcPr>
            <w:tcW w:w="1960" w:type="dxa"/>
            <w:vAlign w:val="bottom"/>
            <w:hideMark/>
          </w:tcPr>
          <w:p w14:paraId="61303045" w14:textId="77777777" w:rsidR="00D4650A" w:rsidRPr="00D87226" w:rsidRDefault="00D4650A" w:rsidP="00A07C87">
            <w:pPr>
              <w:widowControl/>
              <w:suppressAutoHyphens w:val="0"/>
              <w:spacing w:after="0" w:line="0" w:lineRule="atLeast"/>
              <w:ind w:left="260"/>
              <w:jc w:val="left"/>
              <w:rPr>
                <w:rFonts w:eastAsia="Arial" w:cs="Tahoma"/>
                <w:sz w:val="24"/>
                <w:szCs w:val="24"/>
                <w:lang w:eastAsia="en-US" w:bidi="ar-SA"/>
              </w:rPr>
            </w:pPr>
            <w:r w:rsidRPr="00D87226">
              <w:rPr>
                <w:rFonts w:eastAsia="Arial" w:cs="Tahoma"/>
                <w:sz w:val="24"/>
                <w:szCs w:val="24"/>
                <w:lang w:eastAsia="en-US" w:bidi="ar-SA"/>
              </w:rPr>
              <w:t>double</w:t>
            </w:r>
          </w:p>
        </w:tc>
        <w:tc>
          <w:tcPr>
            <w:tcW w:w="1920" w:type="dxa"/>
            <w:vAlign w:val="bottom"/>
            <w:hideMark/>
          </w:tcPr>
          <w:p w14:paraId="10B8A840" w14:textId="77777777" w:rsidR="00D4650A" w:rsidRPr="00D87226" w:rsidRDefault="00D4650A" w:rsidP="00A07C87">
            <w:pPr>
              <w:widowControl/>
              <w:suppressAutoHyphens w:val="0"/>
              <w:spacing w:after="0" w:line="0" w:lineRule="atLeast"/>
              <w:ind w:left="200"/>
              <w:jc w:val="left"/>
              <w:rPr>
                <w:rFonts w:eastAsia="Arial" w:cs="Tahoma"/>
                <w:sz w:val="24"/>
                <w:szCs w:val="24"/>
                <w:lang w:eastAsia="en-US" w:bidi="ar-SA"/>
              </w:rPr>
            </w:pPr>
            <w:r w:rsidRPr="00D87226">
              <w:rPr>
                <w:rFonts w:eastAsia="Arial" w:cs="Tahoma"/>
                <w:sz w:val="24"/>
                <w:szCs w:val="24"/>
                <w:lang w:eastAsia="en-US" w:bidi="ar-SA"/>
              </w:rPr>
              <w:t>Tổng tiền</w:t>
            </w:r>
          </w:p>
        </w:tc>
        <w:tc>
          <w:tcPr>
            <w:tcW w:w="1520" w:type="dxa"/>
            <w:vAlign w:val="bottom"/>
          </w:tcPr>
          <w:p w14:paraId="171B6948" w14:textId="77777777" w:rsidR="00D4650A" w:rsidRPr="00D87226" w:rsidRDefault="00D4650A" w:rsidP="00A07C87">
            <w:pPr>
              <w:widowControl/>
              <w:suppressAutoHyphens w:val="0"/>
              <w:spacing w:after="0" w:line="0" w:lineRule="atLeast"/>
              <w:jc w:val="left"/>
              <w:rPr>
                <w:rFonts w:eastAsia="Times New Roman" w:cs="Tahoma"/>
                <w:sz w:val="24"/>
                <w:szCs w:val="24"/>
                <w:lang w:eastAsia="en-US" w:bidi="ar-SA"/>
              </w:rPr>
            </w:pPr>
          </w:p>
        </w:tc>
      </w:tr>
      <w:tr w:rsidR="00D4650A" w:rsidRPr="00D87226" w14:paraId="16268E64" w14:textId="77777777" w:rsidTr="00A07C87">
        <w:trPr>
          <w:trHeight w:val="296"/>
        </w:trPr>
        <w:tc>
          <w:tcPr>
            <w:tcW w:w="980" w:type="dxa"/>
            <w:vAlign w:val="bottom"/>
            <w:hideMark/>
          </w:tcPr>
          <w:p w14:paraId="29EC5401" w14:textId="77777777" w:rsidR="00D4650A" w:rsidRPr="00D87226" w:rsidRDefault="00D4650A" w:rsidP="00A07C87">
            <w:pPr>
              <w:widowControl/>
              <w:suppressAutoHyphens w:val="0"/>
              <w:spacing w:after="0" w:line="296" w:lineRule="exact"/>
              <w:jc w:val="left"/>
              <w:rPr>
                <w:rFonts w:eastAsia="Arial" w:cs="Tahoma"/>
                <w:sz w:val="24"/>
                <w:szCs w:val="24"/>
                <w:lang w:eastAsia="en-US" w:bidi="ar-SA"/>
              </w:rPr>
            </w:pPr>
            <w:r w:rsidRPr="00D87226">
              <w:rPr>
                <w:rFonts w:eastAsia="Arial" w:cs="Tahoma"/>
                <w:sz w:val="24"/>
                <w:szCs w:val="24"/>
                <w:lang w:eastAsia="en-US" w:bidi="ar-SA"/>
              </w:rPr>
              <w:t>5</w:t>
            </w:r>
          </w:p>
        </w:tc>
        <w:tc>
          <w:tcPr>
            <w:tcW w:w="2720" w:type="dxa"/>
            <w:vAlign w:val="bottom"/>
            <w:hideMark/>
          </w:tcPr>
          <w:p w14:paraId="6A5F7643" w14:textId="77777777" w:rsidR="00D4650A" w:rsidRPr="00D87226" w:rsidRDefault="00D4650A" w:rsidP="00A07C87">
            <w:pPr>
              <w:widowControl/>
              <w:suppressAutoHyphens w:val="0"/>
              <w:spacing w:after="0" w:line="296" w:lineRule="exact"/>
              <w:ind w:left="860"/>
              <w:jc w:val="left"/>
              <w:rPr>
                <w:rFonts w:eastAsia="Arial" w:cs="Tahoma"/>
                <w:sz w:val="24"/>
                <w:szCs w:val="24"/>
                <w:lang w:eastAsia="en-US" w:bidi="ar-SA"/>
              </w:rPr>
            </w:pPr>
            <w:r w:rsidRPr="00D87226">
              <w:rPr>
                <w:rFonts w:eastAsia="Arial" w:cs="Tahoma"/>
                <w:sz w:val="24"/>
                <w:szCs w:val="24"/>
                <w:lang w:eastAsia="en-US" w:bidi="ar-SA"/>
              </w:rPr>
              <w:t>buy_date</w:t>
            </w:r>
          </w:p>
        </w:tc>
        <w:tc>
          <w:tcPr>
            <w:tcW w:w="1960" w:type="dxa"/>
            <w:vAlign w:val="bottom"/>
            <w:hideMark/>
          </w:tcPr>
          <w:p w14:paraId="6B48E89D" w14:textId="77777777" w:rsidR="00D4650A" w:rsidRPr="00D87226" w:rsidRDefault="00D4650A" w:rsidP="00A07C87">
            <w:pPr>
              <w:widowControl/>
              <w:suppressAutoHyphens w:val="0"/>
              <w:spacing w:after="0" w:line="296" w:lineRule="exact"/>
              <w:ind w:left="260"/>
              <w:jc w:val="left"/>
              <w:rPr>
                <w:rFonts w:eastAsia="Arial" w:cs="Tahoma"/>
                <w:sz w:val="24"/>
                <w:szCs w:val="24"/>
                <w:lang w:eastAsia="en-US" w:bidi="ar-SA"/>
              </w:rPr>
            </w:pPr>
            <w:r w:rsidRPr="00D87226">
              <w:rPr>
                <w:rFonts w:eastAsia="Arial" w:cs="Tahoma"/>
                <w:sz w:val="24"/>
                <w:szCs w:val="24"/>
                <w:lang w:eastAsia="en-US" w:bidi="ar-SA"/>
              </w:rPr>
              <w:t>date</w:t>
            </w:r>
          </w:p>
        </w:tc>
        <w:tc>
          <w:tcPr>
            <w:tcW w:w="1920" w:type="dxa"/>
            <w:vAlign w:val="bottom"/>
            <w:hideMark/>
          </w:tcPr>
          <w:p w14:paraId="6710CE09" w14:textId="77777777" w:rsidR="00D4650A" w:rsidRPr="00D87226" w:rsidRDefault="00D4650A" w:rsidP="00A07C87">
            <w:pPr>
              <w:widowControl/>
              <w:suppressAutoHyphens w:val="0"/>
              <w:spacing w:after="0" w:line="296" w:lineRule="exact"/>
              <w:ind w:left="200"/>
              <w:jc w:val="left"/>
              <w:rPr>
                <w:rFonts w:eastAsia="Arial" w:cs="Tahoma"/>
                <w:sz w:val="24"/>
                <w:szCs w:val="24"/>
                <w:lang w:eastAsia="en-US" w:bidi="ar-SA"/>
              </w:rPr>
            </w:pPr>
            <w:r w:rsidRPr="00D87226">
              <w:rPr>
                <w:rFonts w:eastAsia="Arial" w:cs="Tahoma"/>
                <w:sz w:val="24"/>
                <w:szCs w:val="24"/>
                <w:lang w:eastAsia="en-US" w:bidi="ar-SA"/>
              </w:rPr>
              <w:t>Ngày mua</w:t>
            </w:r>
          </w:p>
        </w:tc>
        <w:tc>
          <w:tcPr>
            <w:tcW w:w="1520" w:type="dxa"/>
            <w:vAlign w:val="bottom"/>
          </w:tcPr>
          <w:p w14:paraId="0ABD2AFB" w14:textId="77777777" w:rsidR="00D4650A" w:rsidRPr="00D87226" w:rsidRDefault="00D4650A" w:rsidP="00A07C87">
            <w:pPr>
              <w:widowControl/>
              <w:suppressAutoHyphens w:val="0"/>
              <w:spacing w:after="0" w:line="0" w:lineRule="atLeast"/>
              <w:jc w:val="left"/>
              <w:rPr>
                <w:rFonts w:eastAsia="Times New Roman" w:cs="Tahoma"/>
                <w:sz w:val="24"/>
                <w:szCs w:val="24"/>
                <w:lang w:eastAsia="en-US" w:bidi="ar-SA"/>
              </w:rPr>
            </w:pPr>
          </w:p>
        </w:tc>
      </w:tr>
      <w:tr w:rsidR="00D4650A" w:rsidRPr="00D87226" w14:paraId="22F4A1B0" w14:textId="77777777" w:rsidTr="00A07C87">
        <w:trPr>
          <w:trHeight w:val="407"/>
        </w:trPr>
        <w:tc>
          <w:tcPr>
            <w:tcW w:w="980" w:type="dxa"/>
            <w:vAlign w:val="bottom"/>
            <w:hideMark/>
          </w:tcPr>
          <w:p w14:paraId="60315670" w14:textId="77777777" w:rsidR="00D4650A" w:rsidRPr="00D87226" w:rsidRDefault="00D4650A" w:rsidP="00A07C87">
            <w:pPr>
              <w:widowControl/>
              <w:suppressAutoHyphens w:val="0"/>
              <w:spacing w:after="0" w:line="0" w:lineRule="atLeast"/>
              <w:jc w:val="left"/>
              <w:rPr>
                <w:rFonts w:eastAsia="Arial" w:cs="Tahoma"/>
                <w:sz w:val="24"/>
                <w:szCs w:val="24"/>
                <w:lang w:eastAsia="en-US" w:bidi="ar-SA"/>
              </w:rPr>
            </w:pPr>
            <w:r w:rsidRPr="00D87226">
              <w:rPr>
                <w:rFonts w:eastAsia="Arial" w:cs="Tahoma"/>
                <w:sz w:val="24"/>
                <w:szCs w:val="24"/>
                <w:lang w:eastAsia="en-US" w:bidi="ar-SA"/>
              </w:rPr>
              <w:t>6</w:t>
            </w:r>
          </w:p>
        </w:tc>
        <w:tc>
          <w:tcPr>
            <w:tcW w:w="2720" w:type="dxa"/>
            <w:vAlign w:val="bottom"/>
            <w:hideMark/>
          </w:tcPr>
          <w:p w14:paraId="5FCDE4CC" w14:textId="77777777" w:rsidR="00D4650A" w:rsidRPr="00D87226" w:rsidRDefault="00D4650A" w:rsidP="00A07C87">
            <w:pPr>
              <w:widowControl/>
              <w:suppressAutoHyphens w:val="0"/>
              <w:spacing w:after="0" w:line="0" w:lineRule="atLeast"/>
              <w:ind w:left="860"/>
              <w:jc w:val="left"/>
              <w:rPr>
                <w:rFonts w:eastAsia="Arial" w:cs="Tahoma"/>
                <w:sz w:val="24"/>
                <w:szCs w:val="24"/>
                <w:lang w:eastAsia="en-US" w:bidi="ar-SA"/>
              </w:rPr>
            </w:pPr>
            <w:r w:rsidRPr="00D87226">
              <w:rPr>
                <w:rFonts w:eastAsia="Arial" w:cs="Tahoma"/>
                <w:sz w:val="24"/>
                <w:szCs w:val="24"/>
                <w:lang w:eastAsia="en-US" w:bidi="ar-SA"/>
              </w:rPr>
              <w:t>process_date</w:t>
            </w:r>
          </w:p>
        </w:tc>
        <w:tc>
          <w:tcPr>
            <w:tcW w:w="1960" w:type="dxa"/>
            <w:vAlign w:val="bottom"/>
            <w:hideMark/>
          </w:tcPr>
          <w:p w14:paraId="78CF4557" w14:textId="77777777" w:rsidR="00D4650A" w:rsidRPr="00D87226" w:rsidRDefault="00D4650A" w:rsidP="00A07C87">
            <w:pPr>
              <w:widowControl/>
              <w:suppressAutoHyphens w:val="0"/>
              <w:spacing w:after="0" w:line="0" w:lineRule="atLeast"/>
              <w:ind w:left="260"/>
              <w:jc w:val="left"/>
              <w:rPr>
                <w:rFonts w:eastAsia="Arial" w:cs="Tahoma"/>
                <w:sz w:val="24"/>
                <w:szCs w:val="24"/>
                <w:lang w:eastAsia="en-US" w:bidi="ar-SA"/>
              </w:rPr>
            </w:pPr>
            <w:r w:rsidRPr="00D87226">
              <w:rPr>
                <w:rFonts w:eastAsia="Arial" w:cs="Tahoma"/>
                <w:sz w:val="24"/>
                <w:szCs w:val="24"/>
                <w:lang w:eastAsia="en-US" w:bidi="ar-SA"/>
              </w:rPr>
              <w:t>date</w:t>
            </w:r>
          </w:p>
        </w:tc>
        <w:tc>
          <w:tcPr>
            <w:tcW w:w="1920" w:type="dxa"/>
            <w:vAlign w:val="bottom"/>
            <w:hideMark/>
          </w:tcPr>
          <w:p w14:paraId="42A415A3" w14:textId="77777777" w:rsidR="00D4650A" w:rsidRPr="00D87226" w:rsidRDefault="00D4650A" w:rsidP="00A07C87">
            <w:pPr>
              <w:widowControl/>
              <w:suppressAutoHyphens w:val="0"/>
              <w:spacing w:after="0" w:line="0" w:lineRule="atLeast"/>
              <w:ind w:left="200"/>
              <w:jc w:val="left"/>
              <w:rPr>
                <w:rFonts w:eastAsia="Arial" w:cs="Tahoma"/>
                <w:sz w:val="24"/>
                <w:szCs w:val="24"/>
                <w:lang w:eastAsia="en-US" w:bidi="ar-SA"/>
              </w:rPr>
            </w:pPr>
            <w:r w:rsidRPr="00D87226">
              <w:rPr>
                <w:rFonts w:eastAsia="Arial" w:cs="Tahoma"/>
                <w:sz w:val="24"/>
                <w:szCs w:val="24"/>
                <w:lang w:eastAsia="en-US" w:bidi="ar-SA"/>
              </w:rPr>
              <w:t>Ngày xử lý</w:t>
            </w:r>
          </w:p>
        </w:tc>
        <w:tc>
          <w:tcPr>
            <w:tcW w:w="1520" w:type="dxa"/>
            <w:vAlign w:val="bottom"/>
          </w:tcPr>
          <w:p w14:paraId="2BDEF1F2" w14:textId="77777777" w:rsidR="00D4650A" w:rsidRPr="00D87226" w:rsidRDefault="00D4650A" w:rsidP="00A07C87">
            <w:pPr>
              <w:widowControl/>
              <w:suppressAutoHyphens w:val="0"/>
              <w:spacing w:after="0" w:line="0" w:lineRule="atLeast"/>
              <w:jc w:val="left"/>
              <w:rPr>
                <w:rFonts w:eastAsia="Times New Roman" w:cs="Tahoma"/>
                <w:sz w:val="24"/>
                <w:szCs w:val="24"/>
                <w:lang w:eastAsia="en-US" w:bidi="ar-SA"/>
              </w:rPr>
            </w:pPr>
          </w:p>
        </w:tc>
      </w:tr>
    </w:tbl>
    <w:p w14:paraId="1DEBAF70" w14:textId="77777777" w:rsidR="00D4650A" w:rsidRPr="00D87226" w:rsidRDefault="00D4650A" w:rsidP="00D4650A">
      <w:pPr>
        <w:widowControl/>
        <w:suppressAutoHyphens w:val="0"/>
        <w:spacing w:after="0" w:line="20" w:lineRule="exact"/>
        <w:jc w:val="left"/>
        <w:rPr>
          <w:rFonts w:eastAsia="Times New Roman" w:cs="Tahoma"/>
          <w:sz w:val="24"/>
          <w:szCs w:val="24"/>
          <w:lang w:eastAsia="en-US" w:bidi="ar-SA"/>
        </w:rPr>
      </w:pPr>
      <w:r w:rsidRPr="00D87226">
        <w:rPr>
          <w:rFonts w:eastAsia="Calibri" w:cs="Tahoma"/>
          <w:noProof/>
          <w:sz w:val="24"/>
          <w:szCs w:val="24"/>
          <w:lang w:eastAsia="en-US" w:bidi="ar-SA"/>
        </w:rPr>
        <w:drawing>
          <wp:anchor distT="0" distB="0" distL="114300" distR="114300" simplePos="0" relativeHeight="251671552" behindDoc="1" locked="0" layoutInCell="1" allowOverlap="1" wp14:anchorId="19CEC320" wp14:editId="2C205BCC">
            <wp:simplePos x="0" y="0"/>
            <wp:positionH relativeFrom="column">
              <wp:posOffset>-75565</wp:posOffset>
            </wp:positionH>
            <wp:positionV relativeFrom="paragraph">
              <wp:posOffset>-2113915</wp:posOffset>
            </wp:positionV>
            <wp:extent cx="6092190" cy="2101850"/>
            <wp:effectExtent l="0" t="0" r="3810"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92190" cy="2101850"/>
                    </a:xfrm>
                    <a:prstGeom prst="rect">
                      <a:avLst/>
                    </a:prstGeom>
                    <a:noFill/>
                  </pic:spPr>
                </pic:pic>
              </a:graphicData>
            </a:graphic>
            <wp14:sizeRelH relativeFrom="page">
              <wp14:pctWidth>0</wp14:pctWidth>
            </wp14:sizeRelH>
            <wp14:sizeRelV relativeFrom="page">
              <wp14:pctHeight>0</wp14:pctHeight>
            </wp14:sizeRelV>
          </wp:anchor>
        </w:drawing>
      </w:r>
    </w:p>
    <w:p w14:paraId="75B60EA3" w14:textId="77777777" w:rsidR="00D4650A" w:rsidRPr="00D87226" w:rsidRDefault="00D4650A" w:rsidP="00D4650A">
      <w:pPr>
        <w:widowControl/>
        <w:suppressAutoHyphens w:val="0"/>
        <w:spacing w:after="0" w:line="240" w:lineRule="auto"/>
        <w:jc w:val="left"/>
        <w:rPr>
          <w:rFonts w:eastAsia="Times New Roman" w:cs="Tahoma"/>
          <w:sz w:val="24"/>
          <w:szCs w:val="24"/>
          <w:lang w:eastAsia="en-US" w:bidi="ar-SA"/>
        </w:rPr>
        <w:sectPr w:rsidR="00D4650A" w:rsidRPr="00D87226">
          <w:pgSz w:w="12240" w:h="15840"/>
          <w:pgMar w:top="1401" w:right="1440" w:bottom="482" w:left="1440" w:header="0" w:footer="0" w:gutter="0"/>
          <w:cols w:space="720"/>
        </w:sectPr>
      </w:pPr>
    </w:p>
    <w:p w14:paraId="645C70D5" w14:textId="77777777" w:rsidR="00D4650A" w:rsidRPr="00D87226" w:rsidRDefault="00D4650A" w:rsidP="00D4650A">
      <w:pPr>
        <w:widowControl/>
        <w:suppressAutoHyphens w:val="0"/>
        <w:spacing w:after="0" w:line="159" w:lineRule="exact"/>
        <w:jc w:val="left"/>
        <w:rPr>
          <w:rFonts w:eastAsia="Times New Roman" w:cs="Tahoma"/>
          <w:sz w:val="24"/>
          <w:szCs w:val="24"/>
          <w:lang w:eastAsia="en-US" w:bidi="ar-SA"/>
        </w:rPr>
      </w:pPr>
    </w:p>
    <w:p w14:paraId="496191B1" w14:textId="77777777" w:rsidR="00D4650A" w:rsidRPr="00D87226" w:rsidRDefault="00D4650A" w:rsidP="00D4650A">
      <w:pPr>
        <w:widowControl/>
        <w:suppressAutoHyphens w:val="0"/>
        <w:spacing w:after="0" w:line="0" w:lineRule="atLeast"/>
        <w:ind w:left="9080"/>
        <w:jc w:val="left"/>
        <w:rPr>
          <w:rFonts w:eastAsia="Arial" w:cs="Tahoma"/>
          <w:sz w:val="24"/>
          <w:szCs w:val="24"/>
          <w:lang w:eastAsia="en-US" w:bidi="ar-SA"/>
        </w:rPr>
      </w:pPr>
      <w:r w:rsidRPr="00D87226">
        <w:rPr>
          <w:rFonts w:eastAsia="Arial" w:cs="Tahoma"/>
          <w:sz w:val="24"/>
          <w:szCs w:val="24"/>
          <w:lang w:eastAsia="en-US" w:bidi="ar-SA"/>
        </w:rPr>
        <w:t>60</w:t>
      </w:r>
    </w:p>
    <w:p w14:paraId="3F1F05DF" w14:textId="77777777" w:rsidR="00D4650A" w:rsidRPr="00D87226" w:rsidRDefault="00D4650A" w:rsidP="00D4650A">
      <w:pPr>
        <w:widowControl/>
        <w:suppressAutoHyphens w:val="0"/>
        <w:spacing w:after="0" w:line="240" w:lineRule="auto"/>
        <w:jc w:val="left"/>
        <w:rPr>
          <w:rFonts w:eastAsia="Arial" w:cs="Tahoma"/>
          <w:sz w:val="24"/>
          <w:szCs w:val="24"/>
          <w:lang w:eastAsia="en-US" w:bidi="ar-SA"/>
        </w:rPr>
        <w:sectPr w:rsidR="00D4650A" w:rsidRPr="00D87226">
          <w:type w:val="continuous"/>
          <w:pgSz w:w="12240" w:h="15840"/>
          <w:pgMar w:top="1401" w:right="1440" w:bottom="482" w:left="1440" w:header="0" w:footer="0" w:gutter="0"/>
          <w:cols w:space="720"/>
        </w:sectPr>
      </w:pPr>
    </w:p>
    <w:tbl>
      <w:tblPr>
        <w:tblW w:w="0" w:type="auto"/>
        <w:tblLayout w:type="fixed"/>
        <w:tblCellMar>
          <w:left w:w="0" w:type="dxa"/>
          <w:right w:w="0" w:type="dxa"/>
        </w:tblCellMar>
        <w:tblLook w:val="04A0" w:firstRow="1" w:lastRow="0" w:firstColumn="1" w:lastColumn="0" w:noHBand="0" w:noVBand="1"/>
      </w:tblPr>
      <w:tblGrid>
        <w:gridCol w:w="1000"/>
        <w:gridCol w:w="2800"/>
        <w:gridCol w:w="1840"/>
        <w:gridCol w:w="1620"/>
      </w:tblGrid>
      <w:tr w:rsidR="00D4650A" w:rsidRPr="00D87226" w14:paraId="3E7A3569" w14:textId="77777777" w:rsidTr="00A07C87">
        <w:trPr>
          <w:trHeight w:val="322"/>
        </w:trPr>
        <w:tc>
          <w:tcPr>
            <w:tcW w:w="1000" w:type="dxa"/>
            <w:vAlign w:val="bottom"/>
            <w:hideMark/>
          </w:tcPr>
          <w:p w14:paraId="24311C4C" w14:textId="77777777" w:rsidR="00D4650A" w:rsidRPr="00D87226" w:rsidRDefault="00D4650A" w:rsidP="00A07C87">
            <w:pPr>
              <w:widowControl/>
              <w:suppressAutoHyphens w:val="0"/>
              <w:spacing w:after="0" w:line="0" w:lineRule="atLeast"/>
              <w:ind w:right="720"/>
              <w:jc w:val="right"/>
              <w:rPr>
                <w:rFonts w:eastAsia="Arial" w:cs="Tahoma"/>
                <w:w w:val="76"/>
                <w:sz w:val="24"/>
                <w:szCs w:val="24"/>
                <w:lang w:eastAsia="en-US" w:bidi="ar-SA"/>
              </w:rPr>
            </w:pPr>
            <w:bookmarkStart w:id="29" w:name="page61"/>
            <w:bookmarkEnd w:id="29"/>
            <w:r w:rsidRPr="00D87226">
              <w:rPr>
                <w:rFonts w:eastAsia="Arial" w:cs="Tahoma"/>
                <w:w w:val="76"/>
                <w:sz w:val="24"/>
                <w:szCs w:val="24"/>
                <w:lang w:eastAsia="en-US" w:bidi="ar-SA"/>
              </w:rPr>
              <w:lastRenderedPageBreak/>
              <w:t>7</w:t>
            </w:r>
          </w:p>
        </w:tc>
        <w:tc>
          <w:tcPr>
            <w:tcW w:w="2800" w:type="dxa"/>
            <w:vAlign w:val="bottom"/>
            <w:hideMark/>
          </w:tcPr>
          <w:p w14:paraId="0B1752C0" w14:textId="77777777" w:rsidR="00D4650A" w:rsidRPr="00D87226" w:rsidRDefault="00D4650A" w:rsidP="00A07C87">
            <w:pPr>
              <w:widowControl/>
              <w:suppressAutoHyphens w:val="0"/>
              <w:spacing w:after="0" w:line="0" w:lineRule="atLeast"/>
              <w:ind w:left="840"/>
              <w:jc w:val="left"/>
              <w:rPr>
                <w:rFonts w:eastAsia="Arial" w:cs="Tahoma"/>
                <w:i/>
                <w:sz w:val="24"/>
                <w:szCs w:val="24"/>
                <w:lang w:eastAsia="en-US" w:bidi="ar-SA"/>
              </w:rPr>
            </w:pPr>
            <w:r w:rsidRPr="00D87226">
              <w:rPr>
                <w:rFonts w:eastAsia="Arial" w:cs="Tahoma"/>
                <w:i/>
                <w:sz w:val="24"/>
                <w:szCs w:val="24"/>
                <w:lang w:eastAsia="en-US" w:bidi="ar-SA"/>
              </w:rPr>
              <w:t>status</w:t>
            </w:r>
          </w:p>
        </w:tc>
        <w:tc>
          <w:tcPr>
            <w:tcW w:w="1840" w:type="dxa"/>
            <w:vAlign w:val="bottom"/>
            <w:hideMark/>
          </w:tcPr>
          <w:p w14:paraId="18CE39A3" w14:textId="77777777" w:rsidR="00D4650A" w:rsidRPr="00D87226" w:rsidRDefault="00D4650A" w:rsidP="00A07C87">
            <w:pPr>
              <w:widowControl/>
              <w:suppressAutoHyphens w:val="0"/>
              <w:spacing w:after="0" w:line="0" w:lineRule="atLeast"/>
              <w:ind w:left="160"/>
              <w:jc w:val="left"/>
              <w:rPr>
                <w:rFonts w:eastAsia="Arial" w:cs="Tahoma"/>
                <w:sz w:val="24"/>
                <w:szCs w:val="24"/>
                <w:lang w:eastAsia="en-US" w:bidi="ar-SA"/>
              </w:rPr>
            </w:pPr>
            <w:proofErr w:type="gramStart"/>
            <w:r w:rsidRPr="00D87226">
              <w:rPr>
                <w:rFonts w:eastAsia="Arial" w:cs="Tahoma"/>
                <w:sz w:val="24"/>
                <w:szCs w:val="24"/>
                <w:lang w:eastAsia="en-US" w:bidi="ar-SA"/>
              </w:rPr>
              <w:t>varchar(</w:t>
            </w:r>
            <w:proofErr w:type="gramEnd"/>
            <w:r w:rsidRPr="00D87226">
              <w:rPr>
                <w:rFonts w:eastAsia="Arial" w:cs="Tahoma"/>
                <w:sz w:val="24"/>
                <w:szCs w:val="24"/>
                <w:lang w:eastAsia="en-US" w:bidi="ar-SA"/>
              </w:rPr>
              <w:t>100)</w:t>
            </w:r>
          </w:p>
        </w:tc>
        <w:tc>
          <w:tcPr>
            <w:tcW w:w="1620" w:type="dxa"/>
            <w:vAlign w:val="bottom"/>
            <w:hideMark/>
          </w:tcPr>
          <w:p w14:paraId="3A85EA4C" w14:textId="77777777" w:rsidR="00D4650A" w:rsidRPr="00D87226" w:rsidRDefault="00D4650A" w:rsidP="00A07C87">
            <w:pPr>
              <w:widowControl/>
              <w:suppressAutoHyphens w:val="0"/>
              <w:spacing w:after="0" w:line="0" w:lineRule="atLeast"/>
              <w:ind w:left="220"/>
              <w:jc w:val="left"/>
              <w:rPr>
                <w:rFonts w:eastAsia="Arial" w:cs="Tahoma"/>
                <w:sz w:val="24"/>
                <w:szCs w:val="24"/>
                <w:lang w:eastAsia="en-US" w:bidi="ar-SA"/>
              </w:rPr>
            </w:pPr>
            <w:r w:rsidRPr="00D87226">
              <w:rPr>
                <w:rFonts w:eastAsia="Arial" w:cs="Tahoma"/>
                <w:sz w:val="24"/>
                <w:szCs w:val="24"/>
                <w:lang w:eastAsia="en-US" w:bidi="ar-SA"/>
              </w:rPr>
              <w:t>Trạng thái</w:t>
            </w:r>
          </w:p>
        </w:tc>
      </w:tr>
      <w:tr w:rsidR="00D4650A" w:rsidRPr="00D87226" w14:paraId="570A9665" w14:textId="77777777" w:rsidTr="00A07C87">
        <w:trPr>
          <w:trHeight w:val="332"/>
        </w:trPr>
        <w:tc>
          <w:tcPr>
            <w:tcW w:w="1000" w:type="dxa"/>
            <w:vAlign w:val="bottom"/>
          </w:tcPr>
          <w:p w14:paraId="715FC1C7" w14:textId="77777777" w:rsidR="00D4650A" w:rsidRPr="00D87226" w:rsidRDefault="00D4650A" w:rsidP="00A07C87">
            <w:pPr>
              <w:widowControl/>
              <w:suppressAutoHyphens w:val="0"/>
              <w:spacing w:after="0" w:line="0" w:lineRule="atLeast"/>
              <w:jc w:val="left"/>
              <w:rPr>
                <w:rFonts w:eastAsia="Times New Roman" w:cs="Tahoma"/>
                <w:sz w:val="24"/>
                <w:szCs w:val="24"/>
                <w:lang w:eastAsia="en-US" w:bidi="ar-SA"/>
              </w:rPr>
            </w:pPr>
          </w:p>
        </w:tc>
        <w:tc>
          <w:tcPr>
            <w:tcW w:w="2800" w:type="dxa"/>
            <w:vAlign w:val="bottom"/>
          </w:tcPr>
          <w:p w14:paraId="0199D7D2" w14:textId="77777777" w:rsidR="00D4650A" w:rsidRPr="00D87226" w:rsidRDefault="00D4650A" w:rsidP="00A07C87">
            <w:pPr>
              <w:widowControl/>
              <w:suppressAutoHyphens w:val="0"/>
              <w:spacing w:after="0" w:line="0" w:lineRule="atLeast"/>
              <w:jc w:val="left"/>
              <w:rPr>
                <w:rFonts w:eastAsia="Times New Roman" w:cs="Tahoma"/>
                <w:i/>
                <w:sz w:val="24"/>
                <w:szCs w:val="24"/>
                <w:lang w:eastAsia="en-US" w:bidi="ar-SA"/>
              </w:rPr>
            </w:pPr>
          </w:p>
        </w:tc>
        <w:tc>
          <w:tcPr>
            <w:tcW w:w="1840" w:type="dxa"/>
            <w:vAlign w:val="bottom"/>
          </w:tcPr>
          <w:p w14:paraId="05F955C1" w14:textId="77777777" w:rsidR="00D4650A" w:rsidRPr="00D87226" w:rsidRDefault="00D4650A" w:rsidP="00A07C87">
            <w:pPr>
              <w:widowControl/>
              <w:suppressAutoHyphens w:val="0"/>
              <w:spacing w:after="0" w:line="0" w:lineRule="atLeast"/>
              <w:jc w:val="left"/>
              <w:rPr>
                <w:rFonts w:eastAsia="Times New Roman" w:cs="Tahoma"/>
                <w:sz w:val="24"/>
                <w:szCs w:val="24"/>
                <w:lang w:eastAsia="en-US" w:bidi="ar-SA"/>
              </w:rPr>
            </w:pPr>
          </w:p>
        </w:tc>
        <w:tc>
          <w:tcPr>
            <w:tcW w:w="1620" w:type="dxa"/>
            <w:vAlign w:val="bottom"/>
            <w:hideMark/>
          </w:tcPr>
          <w:p w14:paraId="495B8503" w14:textId="77777777" w:rsidR="00D4650A" w:rsidRPr="00D87226" w:rsidRDefault="00D4650A" w:rsidP="00A07C87">
            <w:pPr>
              <w:widowControl/>
              <w:suppressAutoHyphens w:val="0"/>
              <w:spacing w:after="0" w:line="0" w:lineRule="atLeast"/>
              <w:ind w:left="220"/>
              <w:jc w:val="left"/>
              <w:rPr>
                <w:rFonts w:eastAsia="Arial" w:cs="Tahoma"/>
                <w:sz w:val="24"/>
                <w:szCs w:val="24"/>
                <w:lang w:eastAsia="en-US" w:bidi="ar-SA"/>
              </w:rPr>
            </w:pPr>
            <w:r w:rsidRPr="00D87226">
              <w:rPr>
                <w:rFonts w:eastAsia="Arial" w:cs="Tahoma"/>
                <w:sz w:val="24"/>
                <w:szCs w:val="24"/>
                <w:lang w:eastAsia="en-US" w:bidi="ar-SA"/>
              </w:rPr>
              <w:t>đơn hàng</w:t>
            </w:r>
          </w:p>
        </w:tc>
      </w:tr>
      <w:tr w:rsidR="00D4650A" w:rsidRPr="00D87226" w14:paraId="35558D5E" w14:textId="77777777" w:rsidTr="00A07C87">
        <w:trPr>
          <w:trHeight w:val="358"/>
        </w:trPr>
        <w:tc>
          <w:tcPr>
            <w:tcW w:w="1000" w:type="dxa"/>
            <w:vAlign w:val="bottom"/>
            <w:hideMark/>
          </w:tcPr>
          <w:p w14:paraId="4C387429" w14:textId="77777777" w:rsidR="00D4650A" w:rsidRPr="00D87226" w:rsidRDefault="00D4650A" w:rsidP="00A07C87">
            <w:pPr>
              <w:widowControl/>
              <w:suppressAutoHyphens w:val="0"/>
              <w:spacing w:after="0" w:line="0" w:lineRule="atLeast"/>
              <w:ind w:right="720"/>
              <w:jc w:val="right"/>
              <w:rPr>
                <w:rFonts w:eastAsia="Arial" w:cs="Tahoma"/>
                <w:w w:val="76"/>
                <w:sz w:val="24"/>
                <w:szCs w:val="24"/>
                <w:lang w:eastAsia="en-US" w:bidi="ar-SA"/>
              </w:rPr>
            </w:pPr>
            <w:r w:rsidRPr="00D87226">
              <w:rPr>
                <w:rFonts w:eastAsia="Arial" w:cs="Tahoma"/>
                <w:w w:val="76"/>
                <w:sz w:val="24"/>
                <w:szCs w:val="24"/>
                <w:lang w:eastAsia="en-US" w:bidi="ar-SA"/>
              </w:rPr>
              <w:t>8</w:t>
            </w:r>
          </w:p>
        </w:tc>
        <w:tc>
          <w:tcPr>
            <w:tcW w:w="2800" w:type="dxa"/>
            <w:vAlign w:val="bottom"/>
            <w:hideMark/>
          </w:tcPr>
          <w:p w14:paraId="2CCD3013" w14:textId="77777777" w:rsidR="00D4650A" w:rsidRPr="00D87226" w:rsidRDefault="00D4650A" w:rsidP="00A07C87">
            <w:pPr>
              <w:widowControl/>
              <w:suppressAutoHyphens w:val="0"/>
              <w:spacing w:after="0" w:line="0" w:lineRule="atLeast"/>
              <w:ind w:left="840"/>
              <w:jc w:val="left"/>
              <w:rPr>
                <w:rFonts w:eastAsia="Arial" w:cs="Tahoma"/>
                <w:i/>
                <w:w w:val="98"/>
                <w:sz w:val="24"/>
                <w:szCs w:val="24"/>
                <w:lang w:eastAsia="en-US" w:bidi="ar-SA"/>
              </w:rPr>
            </w:pPr>
            <w:r w:rsidRPr="00D87226">
              <w:rPr>
                <w:rFonts w:eastAsia="Arial" w:cs="Tahoma"/>
                <w:i/>
                <w:w w:val="98"/>
                <w:sz w:val="24"/>
                <w:szCs w:val="24"/>
                <w:lang w:eastAsia="en-US" w:bidi="ar-SA"/>
              </w:rPr>
              <w:t>delivery_addres</w:t>
            </w:r>
          </w:p>
        </w:tc>
        <w:tc>
          <w:tcPr>
            <w:tcW w:w="1840" w:type="dxa"/>
            <w:vAlign w:val="bottom"/>
            <w:hideMark/>
          </w:tcPr>
          <w:p w14:paraId="56BA00F3" w14:textId="77777777" w:rsidR="00D4650A" w:rsidRPr="00D87226" w:rsidRDefault="00D4650A" w:rsidP="00A07C87">
            <w:pPr>
              <w:widowControl/>
              <w:suppressAutoHyphens w:val="0"/>
              <w:spacing w:after="0" w:line="0" w:lineRule="atLeast"/>
              <w:ind w:left="160"/>
              <w:jc w:val="left"/>
              <w:rPr>
                <w:rFonts w:eastAsia="Arial" w:cs="Tahoma"/>
                <w:sz w:val="24"/>
                <w:szCs w:val="24"/>
                <w:lang w:eastAsia="en-US" w:bidi="ar-SA"/>
              </w:rPr>
            </w:pPr>
            <w:proofErr w:type="gramStart"/>
            <w:r w:rsidRPr="00D87226">
              <w:rPr>
                <w:rFonts w:eastAsia="Arial" w:cs="Tahoma"/>
                <w:sz w:val="24"/>
                <w:szCs w:val="24"/>
                <w:lang w:eastAsia="en-US" w:bidi="ar-SA"/>
              </w:rPr>
              <w:t>varchar(</w:t>
            </w:r>
            <w:proofErr w:type="gramEnd"/>
            <w:r w:rsidRPr="00D87226">
              <w:rPr>
                <w:rFonts w:eastAsia="Arial" w:cs="Tahoma"/>
                <w:sz w:val="24"/>
                <w:szCs w:val="24"/>
                <w:lang w:eastAsia="en-US" w:bidi="ar-SA"/>
              </w:rPr>
              <w:t>100)</w:t>
            </w:r>
          </w:p>
        </w:tc>
        <w:tc>
          <w:tcPr>
            <w:tcW w:w="1620" w:type="dxa"/>
            <w:vAlign w:val="bottom"/>
            <w:hideMark/>
          </w:tcPr>
          <w:p w14:paraId="38C33F06" w14:textId="77777777" w:rsidR="00D4650A" w:rsidRPr="00D87226" w:rsidRDefault="00D4650A" w:rsidP="00A07C87">
            <w:pPr>
              <w:widowControl/>
              <w:suppressAutoHyphens w:val="0"/>
              <w:spacing w:after="0" w:line="0" w:lineRule="atLeast"/>
              <w:ind w:left="220"/>
              <w:jc w:val="left"/>
              <w:rPr>
                <w:rFonts w:eastAsia="Arial" w:cs="Tahoma"/>
                <w:w w:val="89"/>
                <w:sz w:val="24"/>
                <w:szCs w:val="24"/>
                <w:lang w:eastAsia="en-US" w:bidi="ar-SA"/>
              </w:rPr>
            </w:pPr>
            <w:r w:rsidRPr="00D87226">
              <w:rPr>
                <w:rFonts w:eastAsia="Arial" w:cs="Tahoma"/>
                <w:w w:val="89"/>
                <w:sz w:val="24"/>
                <w:szCs w:val="24"/>
                <w:lang w:eastAsia="en-US" w:bidi="ar-SA"/>
              </w:rPr>
              <w:t>Đị a chỉ giao</w:t>
            </w:r>
          </w:p>
        </w:tc>
      </w:tr>
      <w:tr w:rsidR="00D4650A" w:rsidRPr="00D87226" w14:paraId="785004AB" w14:textId="77777777" w:rsidTr="00A07C87">
        <w:trPr>
          <w:trHeight w:val="296"/>
        </w:trPr>
        <w:tc>
          <w:tcPr>
            <w:tcW w:w="1000" w:type="dxa"/>
            <w:vAlign w:val="bottom"/>
          </w:tcPr>
          <w:p w14:paraId="2E1D0DDD" w14:textId="77777777" w:rsidR="00D4650A" w:rsidRPr="00D87226" w:rsidRDefault="00D4650A" w:rsidP="00A07C87">
            <w:pPr>
              <w:widowControl/>
              <w:suppressAutoHyphens w:val="0"/>
              <w:spacing w:after="0" w:line="0" w:lineRule="atLeast"/>
              <w:jc w:val="left"/>
              <w:rPr>
                <w:rFonts w:eastAsia="Times New Roman" w:cs="Tahoma"/>
                <w:sz w:val="24"/>
                <w:szCs w:val="24"/>
                <w:lang w:eastAsia="en-US" w:bidi="ar-SA"/>
              </w:rPr>
            </w:pPr>
          </w:p>
        </w:tc>
        <w:tc>
          <w:tcPr>
            <w:tcW w:w="2800" w:type="dxa"/>
            <w:vAlign w:val="bottom"/>
            <w:hideMark/>
          </w:tcPr>
          <w:p w14:paraId="2BA9B266" w14:textId="77777777" w:rsidR="00D4650A" w:rsidRPr="00D87226" w:rsidRDefault="00D4650A" w:rsidP="00A07C87">
            <w:pPr>
              <w:widowControl/>
              <w:suppressAutoHyphens w:val="0"/>
              <w:spacing w:after="0" w:line="296" w:lineRule="exact"/>
              <w:ind w:left="840"/>
              <w:jc w:val="left"/>
              <w:rPr>
                <w:rFonts w:eastAsia="Arial" w:cs="Tahoma"/>
                <w:i/>
                <w:sz w:val="24"/>
                <w:szCs w:val="24"/>
                <w:lang w:eastAsia="en-US" w:bidi="ar-SA"/>
              </w:rPr>
            </w:pPr>
            <w:r w:rsidRPr="00D87226">
              <w:rPr>
                <w:rFonts w:eastAsia="Arial" w:cs="Tahoma"/>
                <w:i/>
                <w:sz w:val="24"/>
                <w:szCs w:val="24"/>
                <w:lang w:eastAsia="en-US" w:bidi="ar-SA"/>
              </w:rPr>
              <w:t>s</w:t>
            </w:r>
          </w:p>
        </w:tc>
        <w:tc>
          <w:tcPr>
            <w:tcW w:w="1840" w:type="dxa"/>
            <w:vAlign w:val="bottom"/>
          </w:tcPr>
          <w:p w14:paraId="282DC81A" w14:textId="77777777" w:rsidR="00D4650A" w:rsidRPr="00D87226" w:rsidRDefault="00D4650A" w:rsidP="00A07C87">
            <w:pPr>
              <w:widowControl/>
              <w:suppressAutoHyphens w:val="0"/>
              <w:spacing w:after="0" w:line="0" w:lineRule="atLeast"/>
              <w:jc w:val="left"/>
              <w:rPr>
                <w:rFonts w:eastAsia="Times New Roman" w:cs="Tahoma"/>
                <w:sz w:val="24"/>
                <w:szCs w:val="24"/>
                <w:lang w:eastAsia="en-US" w:bidi="ar-SA"/>
              </w:rPr>
            </w:pPr>
          </w:p>
        </w:tc>
        <w:tc>
          <w:tcPr>
            <w:tcW w:w="1620" w:type="dxa"/>
            <w:vAlign w:val="bottom"/>
            <w:hideMark/>
          </w:tcPr>
          <w:p w14:paraId="7F624723" w14:textId="77777777" w:rsidR="00D4650A" w:rsidRPr="00D87226" w:rsidRDefault="00D4650A" w:rsidP="00A07C87">
            <w:pPr>
              <w:widowControl/>
              <w:suppressAutoHyphens w:val="0"/>
              <w:spacing w:after="0" w:line="296" w:lineRule="exact"/>
              <w:ind w:left="220"/>
              <w:jc w:val="left"/>
              <w:rPr>
                <w:rFonts w:eastAsia="Arial" w:cs="Tahoma"/>
                <w:sz w:val="24"/>
                <w:szCs w:val="24"/>
                <w:lang w:eastAsia="en-US" w:bidi="ar-SA"/>
              </w:rPr>
            </w:pPr>
            <w:r w:rsidRPr="00D87226">
              <w:rPr>
                <w:rFonts w:eastAsia="Arial" w:cs="Tahoma"/>
                <w:sz w:val="24"/>
                <w:szCs w:val="24"/>
                <w:lang w:eastAsia="en-US" w:bidi="ar-SA"/>
              </w:rPr>
              <w:t>hàng</w:t>
            </w:r>
          </w:p>
        </w:tc>
      </w:tr>
      <w:tr w:rsidR="00D4650A" w:rsidRPr="00D87226" w14:paraId="2D6E93C3" w14:textId="77777777" w:rsidTr="00A07C87">
        <w:trPr>
          <w:trHeight w:val="358"/>
        </w:trPr>
        <w:tc>
          <w:tcPr>
            <w:tcW w:w="1000" w:type="dxa"/>
            <w:vAlign w:val="bottom"/>
            <w:hideMark/>
          </w:tcPr>
          <w:p w14:paraId="30D0172C" w14:textId="77777777" w:rsidR="00D4650A" w:rsidRPr="00D87226" w:rsidRDefault="00D4650A" w:rsidP="00A07C87">
            <w:pPr>
              <w:widowControl/>
              <w:suppressAutoHyphens w:val="0"/>
              <w:spacing w:after="0" w:line="0" w:lineRule="atLeast"/>
              <w:ind w:right="720"/>
              <w:jc w:val="right"/>
              <w:rPr>
                <w:rFonts w:eastAsia="Arial" w:cs="Tahoma"/>
                <w:w w:val="76"/>
                <w:sz w:val="24"/>
                <w:szCs w:val="24"/>
                <w:lang w:eastAsia="en-US" w:bidi="ar-SA"/>
              </w:rPr>
            </w:pPr>
            <w:r w:rsidRPr="00D87226">
              <w:rPr>
                <w:rFonts w:eastAsia="Arial" w:cs="Tahoma"/>
                <w:w w:val="76"/>
                <w:sz w:val="24"/>
                <w:szCs w:val="24"/>
                <w:lang w:eastAsia="en-US" w:bidi="ar-SA"/>
              </w:rPr>
              <w:t>9</w:t>
            </w:r>
          </w:p>
        </w:tc>
        <w:tc>
          <w:tcPr>
            <w:tcW w:w="2800" w:type="dxa"/>
            <w:vAlign w:val="bottom"/>
            <w:hideMark/>
          </w:tcPr>
          <w:p w14:paraId="3A15C0FC" w14:textId="77777777" w:rsidR="00D4650A" w:rsidRPr="00D87226" w:rsidRDefault="00D4650A" w:rsidP="00A07C87">
            <w:pPr>
              <w:widowControl/>
              <w:suppressAutoHyphens w:val="0"/>
              <w:spacing w:after="0" w:line="0" w:lineRule="atLeast"/>
              <w:ind w:left="840"/>
              <w:jc w:val="left"/>
              <w:rPr>
                <w:rFonts w:eastAsia="Arial" w:cs="Tahoma"/>
                <w:i/>
                <w:sz w:val="24"/>
                <w:szCs w:val="24"/>
                <w:lang w:eastAsia="en-US" w:bidi="ar-SA"/>
              </w:rPr>
            </w:pPr>
            <w:r w:rsidRPr="00D87226">
              <w:rPr>
                <w:rFonts w:eastAsia="Arial" w:cs="Tahoma"/>
                <w:i/>
                <w:sz w:val="24"/>
                <w:szCs w:val="24"/>
                <w:lang w:eastAsia="en-US" w:bidi="ar-SA"/>
              </w:rPr>
              <w:t>customer_note</w:t>
            </w:r>
          </w:p>
        </w:tc>
        <w:tc>
          <w:tcPr>
            <w:tcW w:w="1840" w:type="dxa"/>
            <w:vAlign w:val="bottom"/>
            <w:hideMark/>
          </w:tcPr>
          <w:p w14:paraId="6F9960C1" w14:textId="77777777" w:rsidR="00D4650A" w:rsidRPr="00D87226" w:rsidRDefault="00D4650A" w:rsidP="00A07C87">
            <w:pPr>
              <w:widowControl/>
              <w:suppressAutoHyphens w:val="0"/>
              <w:spacing w:after="0" w:line="0" w:lineRule="atLeast"/>
              <w:ind w:left="160"/>
              <w:jc w:val="left"/>
              <w:rPr>
                <w:rFonts w:eastAsia="Arial" w:cs="Tahoma"/>
                <w:sz w:val="24"/>
                <w:szCs w:val="24"/>
                <w:lang w:eastAsia="en-US" w:bidi="ar-SA"/>
              </w:rPr>
            </w:pPr>
            <w:proofErr w:type="gramStart"/>
            <w:r w:rsidRPr="00D87226">
              <w:rPr>
                <w:rFonts w:eastAsia="Arial" w:cs="Tahoma"/>
                <w:sz w:val="24"/>
                <w:szCs w:val="24"/>
                <w:lang w:eastAsia="en-US" w:bidi="ar-SA"/>
              </w:rPr>
              <w:t>varchar(</w:t>
            </w:r>
            <w:proofErr w:type="gramEnd"/>
            <w:r w:rsidRPr="00D87226">
              <w:rPr>
                <w:rFonts w:eastAsia="Arial" w:cs="Tahoma"/>
                <w:sz w:val="24"/>
                <w:szCs w:val="24"/>
                <w:lang w:eastAsia="en-US" w:bidi="ar-SA"/>
              </w:rPr>
              <w:t>200)</w:t>
            </w:r>
          </w:p>
        </w:tc>
        <w:tc>
          <w:tcPr>
            <w:tcW w:w="1620" w:type="dxa"/>
            <w:vAlign w:val="bottom"/>
            <w:hideMark/>
          </w:tcPr>
          <w:p w14:paraId="6A21CAD1" w14:textId="77777777" w:rsidR="00D4650A" w:rsidRPr="00D87226" w:rsidRDefault="00D4650A" w:rsidP="00A07C87">
            <w:pPr>
              <w:widowControl/>
              <w:suppressAutoHyphens w:val="0"/>
              <w:spacing w:after="0" w:line="0" w:lineRule="atLeast"/>
              <w:ind w:left="220"/>
              <w:jc w:val="left"/>
              <w:rPr>
                <w:rFonts w:eastAsia="Arial" w:cs="Tahoma"/>
                <w:w w:val="92"/>
                <w:sz w:val="24"/>
                <w:szCs w:val="24"/>
                <w:lang w:eastAsia="en-US" w:bidi="ar-SA"/>
              </w:rPr>
            </w:pPr>
            <w:r w:rsidRPr="00D87226">
              <w:rPr>
                <w:rFonts w:eastAsia="Arial" w:cs="Tahoma"/>
                <w:w w:val="92"/>
                <w:sz w:val="24"/>
                <w:szCs w:val="24"/>
                <w:lang w:eastAsia="en-US" w:bidi="ar-SA"/>
              </w:rPr>
              <w:t>Ghi chú của</w:t>
            </w:r>
          </w:p>
        </w:tc>
      </w:tr>
    </w:tbl>
    <w:p w14:paraId="06275F88" w14:textId="5CDC265F" w:rsidR="00D4650A" w:rsidRPr="00D87226" w:rsidRDefault="00D4650A" w:rsidP="00D4650A">
      <w:pPr>
        <w:widowControl/>
        <w:suppressAutoHyphens w:val="0"/>
        <w:spacing w:after="0" w:line="20" w:lineRule="exact"/>
        <w:jc w:val="left"/>
        <w:rPr>
          <w:rFonts w:eastAsia="Times New Roman" w:cs="Tahoma"/>
          <w:sz w:val="24"/>
          <w:szCs w:val="24"/>
          <w:lang w:eastAsia="en-US" w:bidi="ar-SA"/>
        </w:rPr>
      </w:pPr>
      <w:r w:rsidRPr="00D87226">
        <w:rPr>
          <w:rFonts w:eastAsia="Calibri" w:cs="Tahoma"/>
          <w:noProof/>
          <w:sz w:val="24"/>
          <w:szCs w:val="24"/>
          <w:lang w:eastAsia="en-US" w:bidi="ar-SA"/>
        </w:rPr>
        <w:drawing>
          <wp:anchor distT="0" distB="0" distL="114300" distR="114300" simplePos="0" relativeHeight="251672576" behindDoc="1" locked="0" layoutInCell="1" allowOverlap="1" wp14:anchorId="706E6B49" wp14:editId="2037A183">
            <wp:simplePos x="0" y="0"/>
            <wp:positionH relativeFrom="column">
              <wp:posOffset>-75565</wp:posOffset>
            </wp:positionH>
            <wp:positionV relativeFrom="paragraph">
              <wp:posOffset>-1035050</wp:posOffset>
            </wp:positionV>
            <wp:extent cx="6092190" cy="1258570"/>
            <wp:effectExtent l="0" t="0" r="3810"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092190" cy="1258570"/>
                    </a:xfrm>
                    <a:prstGeom prst="rect">
                      <a:avLst/>
                    </a:prstGeom>
                    <a:noFill/>
                  </pic:spPr>
                </pic:pic>
              </a:graphicData>
            </a:graphic>
            <wp14:sizeRelH relativeFrom="page">
              <wp14:pctWidth>0</wp14:pctWidth>
            </wp14:sizeRelH>
            <wp14:sizeRelV relativeFrom="page">
              <wp14:pctHeight>0</wp14:pctHeight>
            </wp14:sizeRelV>
          </wp:anchor>
        </w:drawing>
      </w:r>
    </w:p>
    <w:p w14:paraId="6A5B1C84" w14:textId="0E790EEF" w:rsidR="00D4650A" w:rsidRPr="00D87226" w:rsidRDefault="00D4650A" w:rsidP="00D87226">
      <w:pPr>
        <w:widowControl/>
        <w:suppressAutoHyphens w:val="0"/>
        <w:spacing w:after="0" w:line="0" w:lineRule="atLeast"/>
        <w:ind w:left="5860"/>
        <w:jc w:val="left"/>
        <w:rPr>
          <w:rFonts w:eastAsia="Arial" w:cs="Tahoma"/>
          <w:sz w:val="24"/>
          <w:szCs w:val="24"/>
          <w:lang w:eastAsia="en-US" w:bidi="ar-SA"/>
        </w:rPr>
      </w:pPr>
      <w:r w:rsidRPr="00D87226">
        <w:rPr>
          <w:rFonts w:eastAsia="Arial" w:cs="Tahoma"/>
          <w:sz w:val="24"/>
          <w:szCs w:val="24"/>
          <w:lang w:eastAsia="en-US" w:bidi="ar-SA"/>
        </w:rPr>
        <w:t>khách hàng</w:t>
      </w:r>
    </w:p>
    <w:p w14:paraId="77FB2C96" w14:textId="77777777" w:rsidR="00D4650A" w:rsidRPr="00D87226" w:rsidRDefault="00D4650A" w:rsidP="00D4650A">
      <w:pPr>
        <w:widowControl/>
        <w:suppressAutoHyphens w:val="0"/>
        <w:spacing w:after="0" w:line="200" w:lineRule="exact"/>
        <w:jc w:val="left"/>
        <w:rPr>
          <w:rFonts w:eastAsia="Times New Roman" w:cs="Tahoma"/>
          <w:sz w:val="24"/>
          <w:szCs w:val="24"/>
          <w:lang w:eastAsia="en-US" w:bidi="ar-SA"/>
        </w:rPr>
      </w:pPr>
    </w:p>
    <w:p w14:paraId="79EA6FF3" w14:textId="77777777" w:rsidR="00D4650A" w:rsidRPr="00D87226" w:rsidRDefault="00D4650A" w:rsidP="00D4650A">
      <w:pPr>
        <w:widowControl/>
        <w:suppressAutoHyphens w:val="0"/>
        <w:spacing w:after="0" w:line="306" w:lineRule="exact"/>
        <w:jc w:val="left"/>
        <w:rPr>
          <w:rFonts w:eastAsia="Times New Roman" w:cs="Tahoma"/>
          <w:sz w:val="24"/>
          <w:szCs w:val="24"/>
          <w:lang w:eastAsia="en-US" w:bidi="ar-SA"/>
        </w:rPr>
      </w:pPr>
    </w:p>
    <w:p w14:paraId="31D5A80D" w14:textId="77777777" w:rsidR="00D4650A" w:rsidRPr="00D87226" w:rsidRDefault="00D4650A" w:rsidP="00D4650A">
      <w:pPr>
        <w:widowControl/>
        <w:suppressAutoHyphens w:val="0"/>
        <w:spacing w:after="0" w:line="0" w:lineRule="atLeast"/>
        <w:ind w:left="1440"/>
        <w:jc w:val="left"/>
        <w:rPr>
          <w:rFonts w:eastAsia="Arial" w:cs="Tahoma"/>
          <w:sz w:val="24"/>
          <w:szCs w:val="24"/>
          <w:lang w:eastAsia="en-US" w:bidi="ar-SA"/>
        </w:rPr>
      </w:pPr>
      <w:r w:rsidRPr="00D87226">
        <w:rPr>
          <w:rFonts w:eastAsia="Arial" w:cs="Tahoma"/>
          <w:sz w:val="24"/>
          <w:szCs w:val="24"/>
          <w:lang w:eastAsia="en-US" w:bidi="ar-SA"/>
        </w:rPr>
        <w:t>Bảng hóa đơn chi tiết</w:t>
      </w:r>
    </w:p>
    <w:p w14:paraId="6C9CCE6A" w14:textId="0E281ED7" w:rsidR="00D4650A" w:rsidRPr="00D87226" w:rsidRDefault="00D4650A" w:rsidP="00D4650A">
      <w:pPr>
        <w:widowControl/>
        <w:suppressAutoHyphens w:val="0"/>
        <w:spacing w:after="0" w:line="226" w:lineRule="exact"/>
        <w:jc w:val="left"/>
        <w:rPr>
          <w:rFonts w:eastAsia="Times New Roman" w:cs="Tahoma"/>
          <w:sz w:val="24"/>
          <w:szCs w:val="24"/>
          <w:lang w:eastAsia="en-US" w:bidi="ar-SA"/>
        </w:rPr>
      </w:pPr>
    </w:p>
    <w:tbl>
      <w:tblPr>
        <w:tblW w:w="0" w:type="auto"/>
        <w:tblLayout w:type="fixed"/>
        <w:tblCellMar>
          <w:left w:w="0" w:type="dxa"/>
          <w:right w:w="0" w:type="dxa"/>
        </w:tblCellMar>
        <w:tblLook w:val="04A0" w:firstRow="1" w:lastRow="0" w:firstColumn="1" w:lastColumn="0" w:noHBand="0" w:noVBand="1"/>
      </w:tblPr>
      <w:tblGrid>
        <w:gridCol w:w="1180"/>
        <w:gridCol w:w="2340"/>
        <w:gridCol w:w="2140"/>
        <w:gridCol w:w="1920"/>
        <w:gridCol w:w="1520"/>
      </w:tblGrid>
      <w:tr w:rsidR="00D4650A" w:rsidRPr="00D87226" w14:paraId="5290116C" w14:textId="77777777" w:rsidTr="00A07C87">
        <w:trPr>
          <w:trHeight w:val="332"/>
        </w:trPr>
        <w:tc>
          <w:tcPr>
            <w:tcW w:w="1180" w:type="dxa"/>
            <w:vAlign w:val="bottom"/>
            <w:hideMark/>
          </w:tcPr>
          <w:p w14:paraId="56A7B497" w14:textId="77777777" w:rsidR="00D4650A" w:rsidRPr="00D87226" w:rsidRDefault="00D4650A" w:rsidP="00A07C87">
            <w:pPr>
              <w:widowControl/>
              <w:suppressAutoHyphens w:val="0"/>
              <w:spacing w:after="0" w:line="0" w:lineRule="atLeast"/>
              <w:jc w:val="left"/>
              <w:rPr>
                <w:rFonts w:eastAsia="Arial" w:cs="Tahoma"/>
                <w:sz w:val="24"/>
                <w:szCs w:val="24"/>
                <w:lang w:eastAsia="en-US" w:bidi="ar-SA"/>
              </w:rPr>
            </w:pPr>
            <w:r w:rsidRPr="00D87226">
              <w:rPr>
                <w:rFonts w:eastAsia="Arial" w:cs="Tahoma"/>
                <w:sz w:val="24"/>
                <w:szCs w:val="24"/>
                <w:lang w:eastAsia="en-US" w:bidi="ar-SA"/>
              </w:rPr>
              <w:t>STT</w:t>
            </w:r>
          </w:p>
        </w:tc>
        <w:tc>
          <w:tcPr>
            <w:tcW w:w="2340" w:type="dxa"/>
            <w:vAlign w:val="bottom"/>
            <w:hideMark/>
          </w:tcPr>
          <w:p w14:paraId="7AC7D6E6" w14:textId="77777777" w:rsidR="00D4650A" w:rsidRPr="00D87226" w:rsidRDefault="00D4650A" w:rsidP="00A07C87">
            <w:pPr>
              <w:widowControl/>
              <w:suppressAutoHyphens w:val="0"/>
              <w:spacing w:after="0" w:line="0" w:lineRule="atLeast"/>
              <w:ind w:left="660"/>
              <w:jc w:val="left"/>
              <w:rPr>
                <w:rFonts w:eastAsia="Arial" w:cs="Tahoma"/>
                <w:sz w:val="24"/>
                <w:szCs w:val="24"/>
                <w:lang w:eastAsia="en-US" w:bidi="ar-SA"/>
              </w:rPr>
            </w:pPr>
            <w:r w:rsidRPr="00D87226">
              <w:rPr>
                <w:rFonts w:eastAsia="Arial" w:cs="Tahoma"/>
                <w:sz w:val="24"/>
                <w:szCs w:val="24"/>
                <w:lang w:eastAsia="en-US" w:bidi="ar-SA"/>
              </w:rPr>
              <w:t>Thuộc tính</w:t>
            </w:r>
          </w:p>
        </w:tc>
        <w:tc>
          <w:tcPr>
            <w:tcW w:w="2140" w:type="dxa"/>
            <w:vAlign w:val="bottom"/>
            <w:hideMark/>
          </w:tcPr>
          <w:p w14:paraId="5F8C31C9" w14:textId="42B57B6F" w:rsidR="00D4650A" w:rsidRPr="00D87226" w:rsidRDefault="00D4650A" w:rsidP="00A07C87">
            <w:pPr>
              <w:widowControl/>
              <w:suppressAutoHyphens w:val="0"/>
              <w:spacing w:after="0" w:line="0" w:lineRule="atLeast"/>
              <w:ind w:left="440"/>
              <w:jc w:val="left"/>
              <w:rPr>
                <w:rFonts w:eastAsia="Arial" w:cs="Tahoma"/>
                <w:sz w:val="24"/>
                <w:szCs w:val="24"/>
                <w:lang w:eastAsia="en-US" w:bidi="ar-SA"/>
              </w:rPr>
            </w:pPr>
            <w:r w:rsidRPr="00D87226">
              <w:rPr>
                <w:rFonts w:eastAsia="Arial" w:cs="Tahoma"/>
                <w:sz w:val="24"/>
                <w:szCs w:val="24"/>
                <w:lang w:eastAsia="en-US" w:bidi="ar-SA"/>
              </w:rPr>
              <w:t>Kiểu dữ liệu</w:t>
            </w:r>
          </w:p>
        </w:tc>
        <w:tc>
          <w:tcPr>
            <w:tcW w:w="1920" w:type="dxa"/>
            <w:vAlign w:val="bottom"/>
            <w:hideMark/>
          </w:tcPr>
          <w:p w14:paraId="205ECC28" w14:textId="77777777" w:rsidR="00D4650A" w:rsidRPr="00D87226" w:rsidRDefault="00D4650A" w:rsidP="00A07C87">
            <w:pPr>
              <w:widowControl/>
              <w:suppressAutoHyphens w:val="0"/>
              <w:spacing w:after="0" w:line="0" w:lineRule="atLeast"/>
              <w:ind w:left="200"/>
              <w:jc w:val="left"/>
              <w:rPr>
                <w:rFonts w:eastAsia="Arial" w:cs="Tahoma"/>
                <w:sz w:val="24"/>
                <w:szCs w:val="24"/>
                <w:lang w:eastAsia="en-US" w:bidi="ar-SA"/>
              </w:rPr>
            </w:pPr>
            <w:r w:rsidRPr="00D87226">
              <w:rPr>
                <w:rFonts w:eastAsia="Arial" w:cs="Tahoma"/>
                <w:sz w:val="24"/>
                <w:szCs w:val="24"/>
                <w:lang w:eastAsia="en-US" w:bidi="ar-SA"/>
              </w:rPr>
              <w:t>Diễn giải</w:t>
            </w:r>
          </w:p>
        </w:tc>
        <w:tc>
          <w:tcPr>
            <w:tcW w:w="1520" w:type="dxa"/>
            <w:vAlign w:val="bottom"/>
            <w:hideMark/>
          </w:tcPr>
          <w:p w14:paraId="6FCACFBA" w14:textId="173FC6E5" w:rsidR="00D4650A" w:rsidRPr="00D87226" w:rsidRDefault="00D4650A" w:rsidP="00A07C87">
            <w:pPr>
              <w:widowControl/>
              <w:suppressAutoHyphens w:val="0"/>
              <w:spacing w:after="0" w:line="0" w:lineRule="atLeast"/>
              <w:ind w:left="140"/>
              <w:jc w:val="left"/>
              <w:rPr>
                <w:rFonts w:eastAsia="Arial" w:cs="Tahoma"/>
                <w:sz w:val="24"/>
                <w:szCs w:val="24"/>
                <w:lang w:eastAsia="en-US" w:bidi="ar-SA"/>
              </w:rPr>
            </w:pPr>
            <w:r w:rsidRPr="00D87226">
              <w:rPr>
                <w:rFonts w:eastAsia="Arial" w:cs="Tahoma"/>
                <w:sz w:val="24"/>
                <w:szCs w:val="24"/>
                <w:lang w:eastAsia="en-US" w:bidi="ar-SA"/>
              </w:rPr>
              <w:t>Ghi chú</w:t>
            </w:r>
          </w:p>
        </w:tc>
      </w:tr>
      <w:tr w:rsidR="00D4650A" w:rsidRPr="00D87226" w14:paraId="74FA3D72" w14:textId="77777777" w:rsidTr="00A07C87">
        <w:trPr>
          <w:trHeight w:val="358"/>
        </w:trPr>
        <w:tc>
          <w:tcPr>
            <w:tcW w:w="1180" w:type="dxa"/>
            <w:vAlign w:val="bottom"/>
            <w:hideMark/>
          </w:tcPr>
          <w:p w14:paraId="7BF94A00" w14:textId="77777777" w:rsidR="00D4650A" w:rsidRPr="00D87226" w:rsidRDefault="00D4650A" w:rsidP="00A07C87">
            <w:pPr>
              <w:widowControl/>
              <w:suppressAutoHyphens w:val="0"/>
              <w:spacing w:after="0" w:line="0" w:lineRule="atLeast"/>
              <w:jc w:val="left"/>
              <w:rPr>
                <w:rFonts w:eastAsia="Arial" w:cs="Tahoma"/>
                <w:sz w:val="24"/>
                <w:szCs w:val="24"/>
                <w:lang w:eastAsia="en-US" w:bidi="ar-SA"/>
              </w:rPr>
            </w:pPr>
            <w:r w:rsidRPr="00D87226">
              <w:rPr>
                <w:rFonts w:eastAsia="Arial" w:cs="Tahoma"/>
                <w:sz w:val="24"/>
                <w:szCs w:val="24"/>
                <w:lang w:eastAsia="en-US" w:bidi="ar-SA"/>
              </w:rPr>
              <w:t>1</w:t>
            </w:r>
          </w:p>
        </w:tc>
        <w:tc>
          <w:tcPr>
            <w:tcW w:w="2340" w:type="dxa"/>
            <w:vAlign w:val="bottom"/>
            <w:hideMark/>
          </w:tcPr>
          <w:p w14:paraId="2598E62D" w14:textId="0B130DBD" w:rsidR="00D4650A" w:rsidRPr="00D87226" w:rsidRDefault="00D4650A" w:rsidP="00A07C87">
            <w:pPr>
              <w:widowControl/>
              <w:suppressAutoHyphens w:val="0"/>
              <w:spacing w:after="0" w:line="0" w:lineRule="atLeast"/>
              <w:ind w:left="660"/>
              <w:jc w:val="left"/>
              <w:rPr>
                <w:rFonts w:eastAsia="Arial" w:cs="Tahoma"/>
                <w:sz w:val="24"/>
                <w:szCs w:val="24"/>
                <w:lang w:eastAsia="en-US" w:bidi="ar-SA"/>
              </w:rPr>
            </w:pPr>
            <w:r w:rsidRPr="00D87226">
              <w:rPr>
                <w:rFonts w:eastAsia="Arial" w:cs="Tahoma"/>
                <w:sz w:val="24"/>
                <w:szCs w:val="24"/>
                <w:lang w:eastAsia="en-US" w:bidi="ar-SA"/>
              </w:rPr>
              <w:t>bill_id</w:t>
            </w:r>
          </w:p>
        </w:tc>
        <w:tc>
          <w:tcPr>
            <w:tcW w:w="2140" w:type="dxa"/>
            <w:vAlign w:val="bottom"/>
            <w:hideMark/>
          </w:tcPr>
          <w:p w14:paraId="75C30FB5" w14:textId="77777777" w:rsidR="00D4650A" w:rsidRPr="00D87226" w:rsidRDefault="00D4650A" w:rsidP="00A07C87">
            <w:pPr>
              <w:widowControl/>
              <w:suppressAutoHyphens w:val="0"/>
              <w:spacing w:after="0" w:line="0" w:lineRule="atLeast"/>
              <w:ind w:left="440"/>
              <w:jc w:val="left"/>
              <w:rPr>
                <w:rFonts w:eastAsia="Arial" w:cs="Tahoma"/>
                <w:sz w:val="24"/>
                <w:szCs w:val="24"/>
                <w:lang w:eastAsia="en-US" w:bidi="ar-SA"/>
              </w:rPr>
            </w:pPr>
            <w:proofErr w:type="gramStart"/>
            <w:r w:rsidRPr="00D87226">
              <w:rPr>
                <w:rFonts w:eastAsia="Arial" w:cs="Tahoma"/>
                <w:sz w:val="24"/>
                <w:szCs w:val="24"/>
                <w:lang w:eastAsia="en-US" w:bidi="ar-SA"/>
              </w:rPr>
              <w:t>int(</w:t>
            </w:r>
            <w:proofErr w:type="gramEnd"/>
            <w:r w:rsidRPr="00D87226">
              <w:rPr>
                <w:rFonts w:eastAsia="Arial" w:cs="Tahoma"/>
                <w:sz w:val="24"/>
                <w:szCs w:val="24"/>
                <w:lang w:eastAsia="en-US" w:bidi="ar-SA"/>
              </w:rPr>
              <w:t>11)</w:t>
            </w:r>
          </w:p>
        </w:tc>
        <w:tc>
          <w:tcPr>
            <w:tcW w:w="1920" w:type="dxa"/>
            <w:vAlign w:val="bottom"/>
            <w:hideMark/>
          </w:tcPr>
          <w:p w14:paraId="573E77E8" w14:textId="77777777" w:rsidR="00D4650A" w:rsidRPr="00D87226" w:rsidRDefault="00D4650A" w:rsidP="00A07C87">
            <w:pPr>
              <w:widowControl/>
              <w:suppressAutoHyphens w:val="0"/>
              <w:spacing w:after="0" w:line="0" w:lineRule="atLeast"/>
              <w:ind w:left="200"/>
              <w:jc w:val="left"/>
              <w:rPr>
                <w:rFonts w:eastAsia="Arial" w:cs="Tahoma"/>
                <w:sz w:val="24"/>
                <w:szCs w:val="24"/>
                <w:lang w:eastAsia="en-US" w:bidi="ar-SA"/>
              </w:rPr>
            </w:pPr>
            <w:r w:rsidRPr="00D87226">
              <w:rPr>
                <w:rFonts w:eastAsia="Arial" w:cs="Tahoma"/>
                <w:sz w:val="24"/>
                <w:szCs w:val="24"/>
                <w:lang w:eastAsia="en-US" w:bidi="ar-SA"/>
              </w:rPr>
              <w:t>Id hóa đơn</w:t>
            </w:r>
          </w:p>
        </w:tc>
        <w:tc>
          <w:tcPr>
            <w:tcW w:w="1520" w:type="dxa"/>
            <w:vAlign w:val="bottom"/>
            <w:hideMark/>
          </w:tcPr>
          <w:p w14:paraId="128AE184" w14:textId="77777777" w:rsidR="00D4650A" w:rsidRPr="00D87226" w:rsidRDefault="00D4650A" w:rsidP="00A07C87">
            <w:pPr>
              <w:widowControl/>
              <w:suppressAutoHyphens w:val="0"/>
              <w:spacing w:after="0" w:line="0" w:lineRule="atLeast"/>
              <w:ind w:left="140"/>
              <w:jc w:val="left"/>
              <w:rPr>
                <w:rFonts w:eastAsia="Arial" w:cs="Tahoma"/>
                <w:w w:val="90"/>
                <w:sz w:val="24"/>
                <w:szCs w:val="24"/>
                <w:lang w:eastAsia="en-US" w:bidi="ar-SA"/>
              </w:rPr>
            </w:pPr>
            <w:r w:rsidRPr="00D87226">
              <w:rPr>
                <w:rFonts w:eastAsia="Arial" w:cs="Tahoma"/>
                <w:w w:val="90"/>
                <w:sz w:val="24"/>
                <w:szCs w:val="24"/>
                <w:lang w:eastAsia="en-US" w:bidi="ar-SA"/>
              </w:rPr>
              <w:t>Khóa chính,</w:t>
            </w:r>
          </w:p>
        </w:tc>
      </w:tr>
      <w:tr w:rsidR="00D4650A" w:rsidRPr="00D87226" w14:paraId="1C510CB5" w14:textId="77777777" w:rsidTr="00A07C87">
        <w:trPr>
          <w:trHeight w:val="332"/>
        </w:trPr>
        <w:tc>
          <w:tcPr>
            <w:tcW w:w="1180" w:type="dxa"/>
            <w:vAlign w:val="bottom"/>
          </w:tcPr>
          <w:p w14:paraId="3F143CF8" w14:textId="77777777" w:rsidR="00D4650A" w:rsidRPr="00D87226" w:rsidRDefault="00D4650A" w:rsidP="00A07C87">
            <w:pPr>
              <w:widowControl/>
              <w:suppressAutoHyphens w:val="0"/>
              <w:spacing w:after="0" w:line="0" w:lineRule="atLeast"/>
              <w:jc w:val="left"/>
              <w:rPr>
                <w:rFonts w:eastAsia="Times New Roman" w:cs="Tahoma"/>
                <w:sz w:val="24"/>
                <w:szCs w:val="24"/>
                <w:lang w:eastAsia="en-US" w:bidi="ar-SA"/>
              </w:rPr>
            </w:pPr>
          </w:p>
        </w:tc>
        <w:tc>
          <w:tcPr>
            <w:tcW w:w="2340" w:type="dxa"/>
            <w:vAlign w:val="bottom"/>
          </w:tcPr>
          <w:p w14:paraId="0673C7FF" w14:textId="23F2C1DE" w:rsidR="00D4650A" w:rsidRPr="00D87226" w:rsidRDefault="00D4650A" w:rsidP="00A07C87">
            <w:pPr>
              <w:widowControl/>
              <w:suppressAutoHyphens w:val="0"/>
              <w:spacing w:after="0" w:line="0" w:lineRule="atLeast"/>
              <w:jc w:val="left"/>
              <w:rPr>
                <w:rFonts w:eastAsia="Times New Roman" w:cs="Tahoma"/>
                <w:sz w:val="24"/>
                <w:szCs w:val="24"/>
                <w:lang w:eastAsia="en-US" w:bidi="ar-SA"/>
              </w:rPr>
            </w:pPr>
          </w:p>
        </w:tc>
        <w:tc>
          <w:tcPr>
            <w:tcW w:w="2140" w:type="dxa"/>
            <w:vAlign w:val="bottom"/>
          </w:tcPr>
          <w:p w14:paraId="22CC2335" w14:textId="77777777" w:rsidR="00D4650A" w:rsidRPr="00D87226" w:rsidRDefault="00D4650A" w:rsidP="00A07C87">
            <w:pPr>
              <w:widowControl/>
              <w:suppressAutoHyphens w:val="0"/>
              <w:spacing w:after="0" w:line="0" w:lineRule="atLeast"/>
              <w:jc w:val="left"/>
              <w:rPr>
                <w:rFonts w:eastAsia="Times New Roman" w:cs="Tahoma"/>
                <w:sz w:val="24"/>
                <w:szCs w:val="24"/>
                <w:lang w:eastAsia="en-US" w:bidi="ar-SA"/>
              </w:rPr>
            </w:pPr>
          </w:p>
        </w:tc>
        <w:tc>
          <w:tcPr>
            <w:tcW w:w="1920" w:type="dxa"/>
            <w:vMerge w:val="restart"/>
            <w:vAlign w:val="bottom"/>
            <w:hideMark/>
          </w:tcPr>
          <w:p w14:paraId="0C6F6A1F" w14:textId="77777777" w:rsidR="00D4650A" w:rsidRPr="00D87226" w:rsidRDefault="00D4650A" w:rsidP="00A07C87">
            <w:pPr>
              <w:widowControl/>
              <w:suppressAutoHyphens w:val="0"/>
              <w:spacing w:after="0" w:line="0" w:lineRule="atLeast"/>
              <w:ind w:left="200"/>
              <w:jc w:val="left"/>
              <w:rPr>
                <w:rFonts w:eastAsia="Arial" w:cs="Tahoma"/>
                <w:sz w:val="24"/>
                <w:szCs w:val="24"/>
                <w:lang w:eastAsia="en-US" w:bidi="ar-SA"/>
              </w:rPr>
            </w:pPr>
            <w:r w:rsidRPr="00D87226">
              <w:rPr>
                <w:rFonts w:eastAsia="Arial" w:cs="Tahoma"/>
                <w:sz w:val="24"/>
                <w:szCs w:val="24"/>
                <w:lang w:eastAsia="en-US" w:bidi="ar-SA"/>
              </w:rPr>
              <w:t>Id sản phẩm</w:t>
            </w:r>
          </w:p>
        </w:tc>
        <w:tc>
          <w:tcPr>
            <w:tcW w:w="1520" w:type="dxa"/>
            <w:vAlign w:val="bottom"/>
            <w:hideMark/>
          </w:tcPr>
          <w:p w14:paraId="2946CDC7" w14:textId="77777777" w:rsidR="00D4650A" w:rsidRPr="00D87226" w:rsidRDefault="00D4650A" w:rsidP="00A07C87">
            <w:pPr>
              <w:widowControl/>
              <w:suppressAutoHyphens w:val="0"/>
              <w:spacing w:after="0" w:line="0" w:lineRule="atLeast"/>
              <w:ind w:left="140"/>
              <w:jc w:val="left"/>
              <w:rPr>
                <w:rFonts w:eastAsia="Arial" w:cs="Tahoma"/>
                <w:w w:val="99"/>
                <w:sz w:val="24"/>
                <w:szCs w:val="24"/>
                <w:lang w:eastAsia="en-US" w:bidi="ar-SA"/>
              </w:rPr>
            </w:pPr>
            <w:r w:rsidRPr="00D87226">
              <w:rPr>
                <w:rFonts w:eastAsia="Arial" w:cs="Tahoma"/>
                <w:w w:val="99"/>
                <w:sz w:val="24"/>
                <w:szCs w:val="24"/>
                <w:lang w:eastAsia="en-US" w:bidi="ar-SA"/>
              </w:rPr>
              <w:t>khóa ngoài</w:t>
            </w:r>
          </w:p>
        </w:tc>
      </w:tr>
      <w:tr w:rsidR="00D4650A" w:rsidRPr="00D87226" w14:paraId="0774E66B" w14:textId="77777777" w:rsidTr="00A07C87">
        <w:trPr>
          <w:trHeight w:val="322"/>
        </w:trPr>
        <w:tc>
          <w:tcPr>
            <w:tcW w:w="1180" w:type="dxa"/>
            <w:vAlign w:val="bottom"/>
            <w:hideMark/>
          </w:tcPr>
          <w:p w14:paraId="6C61452E" w14:textId="77777777" w:rsidR="00D4650A" w:rsidRPr="00D87226" w:rsidRDefault="00D4650A" w:rsidP="00A07C87">
            <w:pPr>
              <w:widowControl/>
              <w:suppressAutoHyphens w:val="0"/>
              <w:spacing w:after="0" w:line="0" w:lineRule="atLeast"/>
              <w:jc w:val="left"/>
              <w:rPr>
                <w:rFonts w:eastAsia="Arial" w:cs="Tahoma"/>
                <w:sz w:val="24"/>
                <w:szCs w:val="24"/>
                <w:lang w:eastAsia="en-US" w:bidi="ar-SA"/>
              </w:rPr>
            </w:pPr>
            <w:r w:rsidRPr="00D87226">
              <w:rPr>
                <w:rFonts w:eastAsia="Arial" w:cs="Tahoma"/>
                <w:sz w:val="24"/>
                <w:szCs w:val="24"/>
                <w:lang w:eastAsia="en-US" w:bidi="ar-SA"/>
              </w:rPr>
              <w:t>2</w:t>
            </w:r>
          </w:p>
        </w:tc>
        <w:tc>
          <w:tcPr>
            <w:tcW w:w="2340" w:type="dxa"/>
            <w:vAlign w:val="bottom"/>
            <w:hideMark/>
          </w:tcPr>
          <w:p w14:paraId="6AA7F636" w14:textId="56D2AFDD" w:rsidR="00D4650A" w:rsidRPr="00D87226" w:rsidRDefault="00D4650A" w:rsidP="00A07C87">
            <w:pPr>
              <w:widowControl/>
              <w:suppressAutoHyphens w:val="0"/>
              <w:spacing w:after="0" w:line="0" w:lineRule="atLeast"/>
              <w:ind w:left="660"/>
              <w:jc w:val="left"/>
              <w:rPr>
                <w:rFonts w:eastAsia="Arial" w:cs="Tahoma"/>
                <w:sz w:val="24"/>
                <w:szCs w:val="24"/>
                <w:lang w:eastAsia="en-US" w:bidi="ar-SA"/>
              </w:rPr>
            </w:pPr>
            <w:r w:rsidRPr="00D87226">
              <w:rPr>
                <w:rFonts w:eastAsia="Arial" w:cs="Tahoma"/>
                <w:sz w:val="24"/>
                <w:szCs w:val="24"/>
                <w:lang w:eastAsia="en-US" w:bidi="ar-SA"/>
              </w:rPr>
              <w:t>product_id</w:t>
            </w:r>
          </w:p>
        </w:tc>
        <w:tc>
          <w:tcPr>
            <w:tcW w:w="2140" w:type="dxa"/>
            <w:vAlign w:val="bottom"/>
            <w:hideMark/>
          </w:tcPr>
          <w:p w14:paraId="489D633D" w14:textId="77777777" w:rsidR="00D4650A" w:rsidRPr="00D87226" w:rsidRDefault="00D4650A" w:rsidP="00A07C87">
            <w:pPr>
              <w:widowControl/>
              <w:suppressAutoHyphens w:val="0"/>
              <w:spacing w:after="0" w:line="0" w:lineRule="atLeast"/>
              <w:ind w:left="440"/>
              <w:jc w:val="left"/>
              <w:rPr>
                <w:rFonts w:eastAsia="Arial" w:cs="Tahoma"/>
                <w:sz w:val="24"/>
                <w:szCs w:val="24"/>
                <w:lang w:eastAsia="en-US" w:bidi="ar-SA"/>
              </w:rPr>
            </w:pPr>
            <w:proofErr w:type="gramStart"/>
            <w:r w:rsidRPr="00D87226">
              <w:rPr>
                <w:rFonts w:eastAsia="Arial" w:cs="Tahoma"/>
                <w:sz w:val="24"/>
                <w:szCs w:val="24"/>
                <w:lang w:eastAsia="en-US" w:bidi="ar-SA"/>
              </w:rPr>
              <w:t>int(</w:t>
            </w:r>
            <w:proofErr w:type="gramEnd"/>
            <w:r w:rsidRPr="00D87226">
              <w:rPr>
                <w:rFonts w:eastAsia="Arial" w:cs="Tahoma"/>
                <w:sz w:val="24"/>
                <w:szCs w:val="24"/>
                <w:lang w:eastAsia="en-US" w:bidi="ar-SA"/>
              </w:rPr>
              <w:t>11)</w:t>
            </w:r>
          </w:p>
        </w:tc>
        <w:tc>
          <w:tcPr>
            <w:tcW w:w="1920" w:type="dxa"/>
            <w:vMerge/>
            <w:vAlign w:val="center"/>
            <w:hideMark/>
          </w:tcPr>
          <w:p w14:paraId="58F4EB08" w14:textId="77777777" w:rsidR="00D4650A" w:rsidRPr="00D87226" w:rsidRDefault="00D4650A" w:rsidP="00A07C87">
            <w:pPr>
              <w:widowControl/>
              <w:suppressAutoHyphens w:val="0"/>
              <w:spacing w:after="0" w:line="240" w:lineRule="auto"/>
              <w:jc w:val="left"/>
              <w:rPr>
                <w:rFonts w:eastAsia="Arial" w:cs="Tahoma"/>
                <w:sz w:val="24"/>
                <w:szCs w:val="24"/>
                <w:lang w:eastAsia="en-US" w:bidi="ar-SA"/>
              </w:rPr>
            </w:pPr>
          </w:p>
        </w:tc>
        <w:tc>
          <w:tcPr>
            <w:tcW w:w="1520" w:type="dxa"/>
            <w:vAlign w:val="bottom"/>
            <w:hideMark/>
          </w:tcPr>
          <w:p w14:paraId="46E983DF" w14:textId="77777777" w:rsidR="00D4650A" w:rsidRPr="00D87226" w:rsidRDefault="00D4650A" w:rsidP="00A07C87">
            <w:pPr>
              <w:widowControl/>
              <w:suppressAutoHyphens w:val="0"/>
              <w:spacing w:after="0" w:line="0" w:lineRule="atLeast"/>
              <w:ind w:left="140"/>
              <w:jc w:val="left"/>
              <w:rPr>
                <w:rFonts w:eastAsia="Arial" w:cs="Tahoma"/>
                <w:w w:val="90"/>
                <w:sz w:val="24"/>
                <w:szCs w:val="24"/>
                <w:lang w:eastAsia="en-US" w:bidi="ar-SA"/>
              </w:rPr>
            </w:pPr>
            <w:r w:rsidRPr="00D87226">
              <w:rPr>
                <w:rFonts w:eastAsia="Arial" w:cs="Tahoma"/>
                <w:w w:val="90"/>
                <w:sz w:val="24"/>
                <w:szCs w:val="24"/>
                <w:lang w:eastAsia="en-US" w:bidi="ar-SA"/>
              </w:rPr>
              <w:t>Khóa ngoài,</w:t>
            </w:r>
          </w:p>
        </w:tc>
      </w:tr>
      <w:tr w:rsidR="00D4650A" w:rsidRPr="00D87226" w14:paraId="01D3E035" w14:textId="77777777" w:rsidTr="00A07C87">
        <w:trPr>
          <w:trHeight w:val="359"/>
        </w:trPr>
        <w:tc>
          <w:tcPr>
            <w:tcW w:w="1180" w:type="dxa"/>
            <w:vMerge w:val="restart"/>
            <w:vAlign w:val="bottom"/>
            <w:hideMark/>
          </w:tcPr>
          <w:p w14:paraId="2AB859A2" w14:textId="77777777" w:rsidR="00D4650A" w:rsidRPr="00D87226" w:rsidRDefault="00D4650A" w:rsidP="00A07C87">
            <w:pPr>
              <w:widowControl/>
              <w:suppressAutoHyphens w:val="0"/>
              <w:spacing w:after="0" w:line="0" w:lineRule="atLeast"/>
              <w:jc w:val="left"/>
              <w:rPr>
                <w:rFonts w:eastAsia="Arial" w:cs="Tahoma"/>
                <w:sz w:val="24"/>
                <w:szCs w:val="24"/>
                <w:lang w:eastAsia="en-US" w:bidi="ar-SA"/>
              </w:rPr>
            </w:pPr>
            <w:r w:rsidRPr="00D87226">
              <w:rPr>
                <w:rFonts w:eastAsia="Arial" w:cs="Tahoma"/>
                <w:sz w:val="24"/>
                <w:szCs w:val="24"/>
                <w:lang w:eastAsia="en-US" w:bidi="ar-SA"/>
              </w:rPr>
              <w:t>3</w:t>
            </w:r>
          </w:p>
        </w:tc>
        <w:tc>
          <w:tcPr>
            <w:tcW w:w="2340" w:type="dxa"/>
            <w:vMerge w:val="restart"/>
            <w:vAlign w:val="bottom"/>
            <w:hideMark/>
          </w:tcPr>
          <w:p w14:paraId="7D536F9E" w14:textId="66BCA5FD" w:rsidR="00D4650A" w:rsidRPr="00D87226" w:rsidRDefault="00D4650A" w:rsidP="00A07C87">
            <w:pPr>
              <w:widowControl/>
              <w:suppressAutoHyphens w:val="0"/>
              <w:spacing w:after="0" w:line="0" w:lineRule="atLeast"/>
              <w:ind w:left="660"/>
              <w:jc w:val="left"/>
              <w:rPr>
                <w:rFonts w:eastAsia="Arial" w:cs="Tahoma"/>
                <w:sz w:val="24"/>
                <w:szCs w:val="24"/>
                <w:lang w:eastAsia="en-US" w:bidi="ar-SA"/>
              </w:rPr>
            </w:pPr>
            <w:r w:rsidRPr="00D87226">
              <w:rPr>
                <w:rFonts w:eastAsia="Arial" w:cs="Tahoma"/>
                <w:sz w:val="24"/>
                <w:szCs w:val="24"/>
                <w:lang w:eastAsia="en-US" w:bidi="ar-SA"/>
              </w:rPr>
              <w:t>amount</w:t>
            </w:r>
          </w:p>
        </w:tc>
        <w:tc>
          <w:tcPr>
            <w:tcW w:w="2140" w:type="dxa"/>
            <w:vMerge w:val="restart"/>
            <w:vAlign w:val="bottom"/>
            <w:hideMark/>
          </w:tcPr>
          <w:p w14:paraId="04EE0374" w14:textId="77777777" w:rsidR="00D4650A" w:rsidRPr="00D87226" w:rsidRDefault="00D4650A" w:rsidP="00A07C87">
            <w:pPr>
              <w:widowControl/>
              <w:suppressAutoHyphens w:val="0"/>
              <w:spacing w:after="0" w:line="0" w:lineRule="atLeast"/>
              <w:ind w:left="440"/>
              <w:jc w:val="left"/>
              <w:rPr>
                <w:rFonts w:eastAsia="Arial" w:cs="Tahoma"/>
                <w:sz w:val="24"/>
                <w:szCs w:val="24"/>
                <w:lang w:eastAsia="en-US" w:bidi="ar-SA"/>
              </w:rPr>
            </w:pPr>
            <w:proofErr w:type="gramStart"/>
            <w:r w:rsidRPr="00D87226">
              <w:rPr>
                <w:rFonts w:eastAsia="Arial" w:cs="Tahoma"/>
                <w:sz w:val="24"/>
                <w:szCs w:val="24"/>
                <w:lang w:eastAsia="en-US" w:bidi="ar-SA"/>
              </w:rPr>
              <w:t>int(</w:t>
            </w:r>
            <w:proofErr w:type="gramEnd"/>
            <w:r w:rsidRPr="00D87226">
              <w:rPr>
                <w:rFonts w:eastAsia="Arial" w:cs="Tahoma"/>
                <w:sz w:val="24"/>
                <w:szCs w:val="24"/>
                <w:lang w:eastAsia="en-US" w:bidi="ar-SA"/>
              </w:rPr>
              <w:t>11)</w:t>
            </w:r>
          </w:p>
        </w:tc>
        <w:tc>
          <w:tcPr>
            <w:tcW w:w="1920" w:type="dxa"/>
            <w:vMerge w:val="restart"/>
            <w:vAlign w:val="bottom"/>
            <w:hideMark/>
          </w:tcPr>
          <w:p w14:paraId="3A0720C7" w14:textId="77777777" w:rsidR="00D4650A" w:rsidRPr="00D87226" w:rsidRDefault="00D4650A" w:rsidP="00A07C87">
            <w:pPr>
              <w:widowControl/>
              <w:suppressAutoHyphens w:val="0"/>
              <w:spacing w:after="0" w:line="0" w:lineRule="atLeast"/>
              <w:ind w:left="200"/>
              <w:jc w:val="left"/>
              <w:rPr>
                <w:rFonts w:eastAsia="Arial" w:cs="Tahoma"/>
                <w:w w:val="95"/>
                <w:sz w:val="24"/>
                <w:szCs w:val="24"/>
                <w:lang w:eastAsia="en-US" w:bidi="ar-SA"/>
              </w:rPr>
            </w:pPr>
            <w:r w:rsidRPr="00D87226">
              <w:rPr>
                <w:rFonts w:eastAsia="Arial" w:cs="Tahoma"/>
                <w:w w:val="95"/>
                <w:sz w:val="24"/>
                <w:szCs w:val="24"/>
                <w:lang w:eastAsia="en-US" w:bidi="ar-SA"/>
              </w:rPr>
              <w:t>Số l ượng sản</w:t>
            </w:r>
          </w:p>
        </w:tc>
        <w:tc>
          <w:tcPr>
            <w:tcW w:w="1520" w:type="dxa"/>
            <w:vAlign w:val="bottom"/>
            <w:hideMark/>
          </w:tcPr>
          <w:p w14:paraId="3E814F81" w14:textId="77777777" w:rsidR="00D4650A" w:rsidRPr="00D87226" w:rsidRDefault="00D4650A" w:rsidP="00A07C87">
            <w:pPr>
              <w:widowControl/>
              <w:suppressAutoHyphens w:val="0"/>
              <w:spacing w:after="0" w:line="0" w:lineRule="atLeast"/>
              <w:ind w:left="140"/>
              <w:jc w:val="left"/>
              <w:rPr>
                <w:rFonts w:eastAsia="Arial" w:cs="Tahoma"/>
                <w:w w:val="99"/>
                <w:sz w:val="24"/>
                <w:szCs w:val="24"/>
                <w:lang w:eastAsia="en-US" w:bidi="ar-SA"/>
              </w:rPr>
            </w:pPr>
            <w:r w:rsidRPr="00D87226">
              <w:rPr>
                <w:rFonts w:eastAsia="Arial" w:cs="Tahoma"/>
                <w:w w:val="99"/>
                <w:sz w:val="24"/>
                <w:szCs w:val="24"/>
                <w:lang w:eastAsia="en-US" w:bidi="ar-SA"/>
              </w:rPr>
              <w:t>khóa chính</w:t>
            </w:r>
          </w:p>
        </w:tc>
      </w:tr>
      <w:tr w:rsidR="00D4650A" w:rsidRPr="00D87226" w14:paraId="7895E7DF" w14:textId="77777777" w:rsidTr="00A07C87">
        <w:trPr>
          <w:trHeight w:val="259"/>
        </w:trPr>
        <w:tc>
          <w:tcPr>
            <w:tcW w:w="1180" w:type="dxa"/>
            <w:vMerge/>
            <w:vAlign w:val="center"/>
            <w:hideMark/>
          </w:tcPr>
          <w:p w14:paraId="384D0AA6" w14:textId="77777777" w:rsidR="00D4650A" w:rsidRPr="00D87226" w:rsidRDefault="00D4650A" w:rsidP="00A07C87">
            <w:pPr>
              <w:widowControl/>
              <w:suppressAutoHyphens w:val="0"/>
              <w:spacing w:after="0" w:line="240" w:lineRule="auto"/>
              <w:jc w:val="left"/>
              <w:rPr>
                <w:rFonts w:eastAsia="Arial" w:cs="Tahoma"/>
                <w:sz w:val="24"/>
                <w:szCs w:val="24"/>
                <w:lang w:eastAsia="en-US" w:bidi="ar-SA"/>
              </w:rPr>
            </w:pPr>
          </w:p>
        </w:tc>
        <w:tc>
          <w:tcPr>
            <w:tcW w:w="2340" w:type="dxa"/>
            <w:vMerge/>
            <w:vAlign w:val="center"/>
            <w:hideMark/>
          </w:tcPr>
          <w:p w14:paraId="7E9E6163" w14:textId="77777777" w:rsidR="00D4650A" w:rsidRPr="00D87226" w:rsidRDefault="00D4650A" w:rsidP="00A07C87">
            <w:pPr>
              <w:widowControl/>
              <w:suppressAutoHyphens w:val="0"/>
              <w:spacing w:after="0" w:line="240" w:lineRule="auto"/>
              <w:jc w:val="left"/>
              <w:rPr>
                <w:rFonts w:eastAsia="Arial" w:cs="Tahoma"/>
                <w:sz w:val="24"/>
                <w:szCs w:val="24"/>
                <w:lang w:eastAsia="en-US" w:bidi="ar-SA"/>
              </w:rPr>
            </w:pPr>
          </w:p>
        </w:tc>
        <w:tc>
          <w:tcPr>
            <w:tcW w:w="2140" w:type="dxa"/>
            <w:vMerge/>
            <w:vAlign w:val="center"/>
            <w:hideMark/>
          </w:tcPr>
          <w:p w14:paraId="1D0B1711" w14:textId="77777777" w:rsidR="00D4650A" w:rsidRPr="00D87226" w:rsidRDefault="00D4650A" w:rsidP="00A07C87">
            <w:pPr>
              <w:widowControl/>
              <w:suppressAutoHyphens w:val="0"/>
              <w:spacing w:after="0" w:line="240" w:lineRule="auto"/>
              <w:jc w:val="left"/>
              <w:rPr>
                <w:rFonts w:eastAsia="Arial" w:cs="Tahoma"/>
                <w:sz w:val="24"/>
                <w:szCs w:val="24"/>
                <w:lang w:eastAsia="en-US" w:bidi="ar-SA"/>
              </w:rPr>
            </w:pPr>
          </w:p>
        </w:tc>
        <w:tc>
          <w:tcPr>
            <w:tcW w:w="1920" w:type="dxa"/>
            <w:vMerge/>
            <w:vAlign w:val="center"/>
            <w:hideMark/>
          </w:tcPr>
          <w:p w14:paraId="4D80A3A4" w14:textId="77777777" w:rsidR="00D4650A" w:rsidRPr="00D87226" w:rsidRDefault="00D4650A" w:rsidP="00A07C87">
            <w:pPr>
              <w:widowControl/>
              <w:suppressAutoHyphens w:val="0"/>
              <w:spacing w:after="0" w:line="240" w:lineRule="auto"/>
              <w:jc w:val="left"/>
              <w:rPr>
                <w:rFonts w:eastAsia="Arial" w:cs="Tahoma"/>
                <w:w w:val="95"/>
                <w:sz w:val="24"/>
                <w:szCs w:val="24"/>
                <w:lang w:eastAsia="en-US" w:bidi="ar-SA"/>
              </w:rPr>
            </w:pPr>
          </w:p>
        </w:tc>
        <w:tc>
          <w:tcPr>
            <w:tcW w:w="1520" w:type="dxa"/>
            <w:vAlign w:val="bottom"/>
          </w:tcPr>
          <w:p w14:paraId="5B12BAD2" w14:textId="77777777" w:rsidR="00D4650A" w:rsidRPr="00D87226" w:rsidRDefault="00D4650A" w:rsidP="00A07C87">
            <w:pPr>
              <w:widowControl/>
              <w:suppressAutoHyphens w:val="0"/>
              <w:spacing w:after="0" w:line="0" w:lineRule="atLeast"/>
              <w:jc w:val="left"/>
              <w:rPr>
                <w:rFonts w:eastAsia="Times New Roman" w:cs="Tahoma"/>
                <w:sz w:val="24"/>
                <w:szCs w:val="24"/>
                <w:lang w:eastAsia="en-US" w:bidi="ar-SA"/>
              </w:rPr>
            </w:pPr>
          </w:p>
        </w:tc>
      </w:tr>
      <w:tr w:rsidR="00D4650A" w:rsidRPr="00D87226" w14:paraId="1703A732" w14:textId="77777777" w:rsidTr="00A07C87">
        <w:trPr>
          <w:trHeight w:val="407"/>
        </w:trPr>
        <w:tc>
          <w:tcPr>
            <w:tcW w:w="1180" w:type="dxa"/>
            <w:vAlign w:val="bottom"/>
          </w:tcPr>
          <w:p w14:paraId="29ED5132" w14:textId="77777777" w:rsidR="00D4650A" w:rsidRPr="00D87226" w:rsidRDefault="00D4650A" w:rsidP="00A07C87">
            <w:pPr>
              <w:widowControl/>
              <w:suppressAutoHyphens w:val="0"/>
              <w:spacing w:after="0" w:line="0" w:lineRule="atLeast"/>
              <w:jc w:val="left"/>
              <w:rPr>
                <w:rFonts w:eastAsia="Times New Roman" w:cs="Tahoma"/>
                <w:sz w:val="24"/>
                <w:szCs w:val="24"/>
                <w:lang w:eastAsia="en-US" w:bidi="ar-SA"/>
              </w:rPr>
            </w:pPr>
          </w:p>
        </w:tc>
        <w:tc>
          <w:tcPr>
            <w:tcW w:w="2340" w:type="dxa"/>
            <w:vAlign w:val="bottom"/>
          </w:tcPr>
          <w:p w14:paraId="1050B652" w14:textId="7FC64A83" w:rsidR="00D4650A" w:rsidRPr="00D87226" w:rsidRDefault="00D4650A" w:rsidP="00A07C87">
            <w:pPr>
              <w:widowControl/>
              <w:suppressAutoHyphens w:val="0"/>
              <w:spacing w:after="0" w:line="0" w:lineRule="atLeast"/>
              <w:jc w:val="left"/>
              <w:rPr>
                <w:rFonts w:eastAsia="Times New Roman" w:cs="Tahoma"/>
                <w:sz w:val="24"/>
                <w:szCs w:val="24"/>
                <w:lang w:eastAsia="en-US" w:bidi="ar-SA"/>
              </w:rPr>
            </w:pPr>
          </w:p>
        </w:tc>
        <w:tc>
          <w:tcPr>
            <w:tcW w:w="2140" w:type="dxa"/>
            <w:vAlign w:val="bottom"/>
          </w:tcPr>
          <w:p w14:paraId="036F2263" w14:textId="77777777" w:rsidR="00D4650A" w:rsidRPr="00D87226" w:rsidRDefault="00D4650A" w:rsidP="00A07C87">
            <w:pPr>
              <w:widowControl/>
              <w:suppressAutoHyphens w:val="0"/>
              <w:spacing w:after="0" w:line="0" w:lineRule="atLeast"/>
              <w:jc w:val="left"/>
              <w:rPr>
                <w:rFonts w:eastAsia="Times New Roman" w:cs="Tahoma"/>
                <w:sz w:val="24"/>
                <w:szCs w:val="24"/>
                <w:lang w:eastAsia="en-US" w:bidi="ar-SA"/>
              </w:rPr>
            </w:pPr>
          </w:p>
        </w:tc>
        <w:tc>
          <w:tcPr>
            <w:tcW w:w="1920" w:type="dxa"/>
            <w:vAlign w:val="bottom"/>
            <w:hideMark/>
          </w:tcPr>
          <w:p w14:paraId="5986E516" w14:textId="77777777" w:rsidR="00D4650A" w:rsidRPr="00D87226" w:rsidRDefault="00D4650A" w:rsidP="00A07C87">
            <w:pPr>
              <w:widowControl/>
              <w:suppressAutoHyphens w:val="0"/>
              <w:spacing w:after="0" w:line="0" w:lineRule="atLeast"/>
              <w:ind w:left="200"/>
              <w:jc w:val="left"/>
              <w:rPr>
                <w:rFonts w:eastAsia="Arial" w:cs="Tahoma"/>
                <w:sz w:val="24"/>
                <w:szCs w:val="24"/>
                <w:lang w:eastAsia="en-US" w:bidi="ar-SA"/>
              </w:rPr>
            </w:pPr>
            <w:r w:rsidRPr="00D87226">
              <w:rPr>
                <w:rFonts w:eastAsia="Arial" w:cs="Tahoma"/>
                <w:sz w:val="24"/>
                <w:szCs w:val="24"/>
                <w:lang w:eastAsia="en-US" w:bidi="ar-SA"/>
              </w:rPr>
              <w:t>phẩm mua</w:t>
            </w:r>
          </w:p>
        </w:tc>
        <w:tc>
          <w:tcPr>
            <w:tcW w:w="1520" w:type="dxa"/>
            <w:vAlign w:val="bottom"/>
          </w:tcPr>
          <w:p w14:paraId="270F74E1" w14:textId="77777777" w:rsidR="00D4650A" w:rsidRPr="00D87226" w:rsidRDefault="00D4650A" w:rsidP="00A07C87">
            <w:pPr>
              <w:widowControl/>
              <w:suppressAutoHyphens w:val="0"/>
              <w:spacing w:after="0" w:line="0" w:lineRule="atLeast"/>
              <w:jc w:val="left"/>
              <w:rPr>
                <w:rFonts w:eastAsia="Times New Roman" w:cs="Tahoma"/>
                <w:sz w:val="24"/>
                <w:szCs w:val="24"/>
                <w:lang w:eastAsia="en-US" w:bidi="ar-SA"/>
              </w:rPr>
            </w:pPr>
          </w:p>
        </w:tc>
      </w:tr>
    </w:tbl>
    <w:p w14:paraId="0231D946" w14:textId="6958DD0A" w:rsidR="00D4650A" w:rsidRPr="00D87226" w:rsidRDefault="00D4650A" w:rsidP="00D4650A">
      <w:pPr>
        <w:widowControl/>
        <w:suppressAutoHyphens w:val="0"/>
        <w:spacing w:after="0" w:line="20" w:lineRule="exact"/>
        <w:jc w:val="left"/>
        <w:rPr>
          <w:rFonts w:eastAsia="Times New Roman" w:cs="Tahoma"/>
          <w:sz w:val="24"/>
          <w:szCs w:val="24"/>
          <w:lang w:eastAsia="en-US" w:bidi="ar-SA"/>
        </w:rPr>
      </w:pPr>
      <w:r w:rsidRPr="00D87226">
        <w:rPr>
          <w:rFonts w:eastAsia="Calibri" w:cs="Tahoma"/>
          <w:noProof/>
          <w:sz w:val="24"/>
          <w:szCs w:val="24"/>
          <w:lang w:eastAsia="en-US" w:bidi="ar-SA"/>
        </w:rPr>
        <w:drawing>
          <wp:anchor distT="0" distB="0" distL="114300" distR="114300" simplePos="0" relativeHeight="251673600" behindDoc="1" locked="0" layoutInCell="1" allowOverlap="1" wp14:anchorId="20290998" wp14:editId="4A311750">
            <wp:simplePos x="0" y="0"/>
            <wp:positionH relativeFrom="column">
              <wp:posOffset>-75565</wp:posOffset>
            </wp:positionH>
            <wp:positionV relativeFrom="paragraph">
              <wp:posOffset>-1481455</wp:posOffset>
            </wp:positionV>
            <wp:extent cx="6092190" cy="1469390"/>
            <wp:effectExtent l="0" t="0" r="3810" b="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92190" cy="1469390"/>
                    </a:xfrm>
                    <a:prstGeom prst="rect">
                      <a:avLst/>
                    </a:prstGeom>
                    <a:noFill/>
                  </pic:spPr>
                </pic:pic>
              </a:graphicData>
            </a:graphic>
            <wp14:sizeRelH relativeFrom="page">
              <wp14:pctWidth>0</wp14:pctWidth>
            </wp14:sizeRelH>
            <wp14:sizeRelV relativeFrom="page">
              <wp14:pctHeight>0</wp14:pctHeight>
            </wp14:sizeRelV>
          </wp:anchor>
        </w:drawing>
      </w:r>
    </w:p>
    <w:p w14:paraId="237CE27B" w14:textId="77777777" w:rsidR="00D4650A" w:rsidRPr="00D87226" w:rsidRDefault="00D4650A" w:rsidP="00D4650A">
      <w:pPr>
        <w:rPr>
          <w:rFonts w:cs="Tahoma"/>
          <w:sz w:val="24"/>
          <w:szCs w:val="24"/>
        </w:rPr>
      </w:pPr>
    </w:p>
    <w:p w14:paraId="09093B90" w14:textId="23ED6914" w:rsidR="00D4650A" w:rsidRPr="00D87226" w:rsidRDefault="00D87226" w:rsidP="00D4650A">
      <w:pPr>
        <w:rPr>
          <w:rFonts w:cs="Tahoma"/>
          <w:sz w:val="24"/>
          <w:szCs w:val="24"/>
        </w:rPr>
      </w:pPr>
      <w:r>
        <w:rPr>
          <w:rFonts w:ascii="Times New Roman" w:eastAsiaTheme="minorEastAsia" w:hAnsi="Times New Roman" w:cs="Times New Roman"/>
          <w:noProof/>
          <w:sz w:val="24"/>
          <w:szCs w:val="24"/>
          <w:lang w:eastAsia="en-US" w:bidi="ar-SA"/>
        </w:rPr>
        <w:drawing>
          <wp:anchor distT="0" distB="0" distL="114300" distR="114300" simplePos="0" relativeHeight="251674624" behindDoc="1" locked="0" layoutInCell="1" allowOverlap="1" wp14:anchorId="02D509DC" wp14:editId="2AC1B839">
            <wp:simplePos x="0" y="0"/>
            <wp:positionH relativeFrom="margin">
              <wp:posOffset>-316230</wp:posOffset>
            </wp:positionH>
            <wp:positionV relativeFrom="page">
              <wp:posOffset>5398770</wp:posOffset>
            </wp:positionV>
            <wp:extent cx="5943600" cy="3818890"/>
            <wp:effectExtent l="0" t="0" r="0"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943600" cy="3818890"/>
                    </a:xfrm>
                    <a:prstGeom prst="rect">
                      <a:avLst/>
                    </a:prstGeom>
                    <a:noFill/>
                  </pic:spPr>
                </pic:pic>
              </a:graphicData>
            </a:graphic>
            <wp14:sizeRelH relativeFrom="page">
              <wp14:pctWidth>0</wp14:pctWidth>
            </wp14:sizeRelH>
            <wp14:sizeRelV relativeFrom="page">
              <wp14:pctHeight>0</wp14:pctHeight>
            </wp14:sizeRelV>
          </wp:anchor>
        </w:drawing>
      </w:r>
      <w:r w:rsidR="00D4650A" w:rsidRPr="00D87226">
        <w:rPr>
          <w:rFonts w:cs="Tahoma"/>
          <w:sz w:val="24"/>
          <w:szCs w:val="24"/>
        </w:rPr>
        <w:t>Mối quan hệ giữa các bảng:</w:t>
      </w:r>
    </w:p>
    <w:p w14:paraId="423EC39A" w14:textId="77160C93" w:rsidR="00D4650A" w:rsidRPr="00D87226" w:rsidRDefault="00D4650A" w:rsidP="00D4650A">
      <w:pPr>
        <w:rPr>
          <w:rFonts w:cs="Tahoma"/>
          <w:sz w:val="24"/>
          <w:szCs w:val="24"/>
        </w:rPr>
      </w:pPr>
    </w:p>
    <w:p w14:paraId="6EC017B4" w14:textId="7FDF37E6" w:rsidR="00BD2503" w:rsidRDefault="00BD2503" w:rsidP="00A62F4F"/>
    <w:p w14:paraId="317072FC" w14:textId="231C620A" w:rsidR="00D87226" w:rsidRDefault="00D87226" w:rsidP="00A62F4F"/>
    <w:p w14:paraId="5F0D2210" w14:textId="15E0A378" w:rsidR="00D87226" w:rsidRDefault="00D87226" w:rsidP="00A62F4F"/>
    <w:p w14:paraId="65EBFC65" w14:textId="293EABAC" w:rsidR="00D87226" w:rsidRDefault="00D87226" w:rsidP="00A62F4F"/>
    <w:p w14:paraId="644CBE6C" w14:textId="6F322660" w:rsidR="00D87226" w:rsidRDefault="00D87226" w:rsidP="00A62F4F"/>
    <w:p w14:paraId="71F7155A" w14:textId="2EFB0DDD" w:rsidR="00D87226" w:rsidRDefault="00D87226" w:rsidP="00A62F4F"/>
    <w:p w14:paraId="704FADF9" w14:textId="3BD22FBB" w:rsidR="00D87226" w:rsidRDefault="00D87226" w:rsidP="00A62F4F"/>
    <w:p w14:paraId="097DDF98" w14:textId="77777777" w:rsidR="00D87226" w:rsidRPr="00D87226" w:rsidRDefault="00D87226" w:rsidP="00A62F4F"/>
    <w:p w14:paraId="768EDCD5" w14:textId="4FDB7908" w:rsidR="00D87226" w:rsidRDefault="00D87226" w:rsidP="00A62F4F">
      <w:pPr>
        <w:rPr>
          <w:b/>
          <w:color w:val="C00000"/>
          <w:sz w:val="26"/>
          <w:szCs w:val="26"/>
        </w:rPr>
      </w:pPr>
    </w:p>
    <w:p w14:paraId="31BEF6E2" w14:textId="061200D1" w:rsidR="00D87226" w:rsidRDefault="00D87226" w:rsidP="00A62F4F">
      <w:pPr>
        <w:rPr>
          <w:b/>
          <w:color w:val="C00000"/>
          <w:sz w:val="26"/>
          <w:szCs w:val="26"/>
        </w:rPr>
      </w:pPr>
    </w:p>
    <w:p w14:paraId="7B8011BF" w14:textId="77777777" w:rsidR="00D87226" w:rsidRDefault="00D87226" w:rsidP="00A62F4F">
      <w:pPr>
        <w:rPr>
          <w:b/>
          <w:color w:val="C00000"/>
          <w:sz w:val="26"/>
          <w:szCs w:val="26"/>
        </w:rPr>
      </w:pPr>
    </w:p>
    <w:p w14:paraId="5997B2F2" w14:textId="77777777" w:rsidR="00D87226" w:rsidRDefault="00D87226" w:rsidP="00A62F4F">
      <w:pPr>
        <w:rPr>
          <w:b/>
          <w:color w:val="C00000"/>
          <w:sz w:val="26"/>
          <w:szCs w:val="26"/>
        </w:rPr>
      </w:pPr>
    </w:p>
    <w:p w14:paraId="6A3E8F82" w14:textId="77777777" w:rsidR="00D87226" w:rsidRDefault="00D87226" w:rsidP="00A62F4F">
      <w:pPr>
        <w:rPr>
          <w:b/>
          <w:color w:val="C00000"/>
          <w:sz w:val="26"/>
          <w:szCs w:val="26"/>
        </w:rPr>
      </w:pPr>
    </w:p>
    <w:p w14:paraId="116A9FD4" w14:textId="77777777" w:rsidR="00D87226" w:rsidRDefault="00D87226" w:rsidP="00A62F4F">
      <w:pPr>
        <w:rPr>
          <w:b/>
          <w:color w:val="C00000"/>
          <w:sz w:val="26"/>
          <w:szCs w:val="26"/>
        </w:rPr>
      </w:pPr>
    </w:p>
    <w:p w14:paraId="491793EF" w14:textId="0D3A0E58" w:rsidR="00CA0338" w:rsidRDefault="00CA0338" w:rsidP="00A62F4F">
      <w:pPr>
        <w:rPr>
          <w:b/>
          <w:color w:val="C00000"/>
          <w:sz w:val="26"/>
          <w:szCs w:val="26"/>
        </w:rPr>
      </w:pPr>
      <w:r w:rsidRPr="007304A6">
        <w:rPr>
          <w:b/>
          <w:color w:val="C00000"/>
          <w:sz w:val="26"/>
          <w:szCs w:val="26"/>
        </w:rPr>
        <w:lastRenderedPageBreak/>
        <w:t>7.4 Mạng</w:t>
      </w:r>
    </w:p>
    <w:p w14:paraId="727842EE" w14:textId="77777777" w:rsidR="004E3CA8" w:rsidRPr="00D87226" w:rsidRDefault="004E3CA8" w:rsidP="004E3CA8">
      <w:pPr>
        <w:pStyle w:val="Body"/>
        <w:numPr>
          <w:ilvl w:val="0"/>
          <w:numId w:val="7"/>
        </w:numPr>
        <w:rPr>
          <w:sz w:val="24"/>
          <w:szCs w:val="24"/>
        </w:rPr>
      </w:pPr>
      <w:r w:rsidRPr="00D87226">
        <w:rPr>
          <w:sz w:val="24"/>
          <w:szCs w:val="24"/>
        </w:rPr>
        <w:t>Kết nối hệ thống máy tính với nhau tạo thành hệ thống mạng tập trung để chia sẻ đường truyền internet và sử dụng phần mềm để giao tiếp thông tin giữa các máy tính với nhau.</w:t>
      </w:r>
    </w:p>
    <w:p w14:paraId="0AAC8F03" w14:textId="77777777" w:rsidR="004E3CA8" w:rsidRPr="00D87226" w:rsidRDefault="004E3CA8" w:rsidP="004E3CA8">
      <w:pPr>
        <w:pStyle w:val="Body"/>
        <w:numPr>
          <w:ilvl w:val="0"/>
          <w:numId w:val="7"/>
        </w:numPr>
        <w:rPr>
          <w:sz w:val="24"/>
          <w:szCs w:val="24"/>
        </w:rPr>
      </w:pPr>
      <w:r w:rsidRPr="00D87226">
        <w:rPr>
          <w:sz w:val="24"/>
          <w:szCs w:val="24"/>
        </w:rPr>
        <w:t xml:space="preserve">Giả sử cửa hàng gồm có nhiều tầng: Các công nghệ được sử dụng Microsoft, hệ thống mạng LAN, sử dụng chuẩn mạng cục bộ 802.3 – Ethernet sử dụng giao thức CSMA/CD để truyền tải và chia sẻ dữ liệu trên đường truyền chung. </w:t>
      </w:r>
    </w:p>
    <w:p w14:paraId="18F724F5" w14:textId="77777777" w:rsidR="004E3CA8" w:rsidRPr="00D87226" w:rsidRDefault="004E3CA8" w:rsidP="004E3CA8">
      <w:pPr>
        <w:pStyle w:val="Body"/>
        <w:numPr>
          <w:ilvl w:val="0"/>
          <w:numId w:val="7"/>
        </w:numPr>
        <w:rPr>
          <w:sz w:val="24"/>
          <w:szCs w:val="24"/>
        </w:rPr>
      </w:pPr>
      <w:r w:rsidRPr="00D87226">
        <w:rPr>
          <w:sz w:val="24"/>
          <w:szCs w:val="24"/>
        </w:rPr>
        <w:t xml:space="preserve">Các chiến lược quản </w:t>
      </w:r>
      <w:proofErr w:type="gramStart"/>
      <w:r w:rsidRPr="00D87226">
        <w:rPr>
          <w:sz w:val="24"/>
          <w:szCs w:val="24"/>
        </w:rPr>
        <w:t>lý :</w:t>
      </w:r>
      <w:proofErr w:type="gramEnd"/>
      <w:r w:rsidRPr="00D87226">
        <w:rPr>
          <w:sz w:val="24"/>
          <w:szCs w:val="24"/>
        </w:rPr>
        <w:t xml:space="preserve"> Quản lý Webserver mục tiêu là tất cả các nhân viên các tầng có thể truy cập thông qua địa chỉ máy chủ WebServer; Triển khai web tại máy chủ xây dựng Website mới đăng tải thông tin nội bộ công ty, cấp quyền đọc cho user; WebServer là phục vụ cho nhân viên bảo mật với các thành phần bên ngoài.</w:t>
      </w:r>
    </w:p>
    <w:p w14:paraId="03CCB31A" w14:textId="77777777" w:rsidR="00D87226" w:rsidRPr="00D87226" w:rsidRDefault="004E3CA8" w:rsidP="00D87226">
      <w:pPr>
        <w:pStyle w:val="Body"/>
        <w:numPr>
          <w:ilvl w:val="0"/>
          <w:numId w:val="7"/>
        </w:numPr>
        <w:rPr>
          <w:sz w:val="24"/>
          <w:szCs w:val="24"/>
        </w:rPr>
      </w:pPr>
      <w:r w:rsidRPr="00D87226">
        <w:rPr>
          <w:sz w:val="24"/>
          <w:szCs w:val="24"/>
        </w:rPr>
        <w:t xml:space="preserve">Các thiết bị cần </w:t>
      </w:r>
      <w:proofErr w:type="gramStart"/>
      <w:r w:rsidRPr="00D87226">
        <w:rPr>
          <w:sz w:val="24"/>
          <w:szCs w:val="24"/>
        </w:rPr>
        <w:t>có :</w:t>
      </w:r>
      <w:proofErr w:type="gramEnd"/>
      <w:r w:rsidRPr="00D87226">
        <w:rPr>
          <w:sz w:val="24"/>
          <w:szCs w:val="24"/>
        </w:rPr>
        <w:t xml:space="preserve"> Router Cisco, Switch, Dây cáp mạng ( sử dụng cáp STP), Dây nối cáp, hệ thống máy tính Chủ-Client, Server dùng hệ điều hành Microsoft WinDows Server …</w:t>
      </w:r>
    </w:p>
    <w:p w14:paraId="4E439F31" w14:textId="1193DEC7" w:rsidR="00E83E03" w:rsidRPr="00D87226" w:rsidRDefault="00E83E03" w:rsidP="00D87226">
      <w:pPr>
        <w:pStyle w:val="Body"/>
        <w:rPr>
          <w:b/>
          <w:color w:val="C00000"/>
          <w:sz w:val="26"/>
          <w:szCs w:val="26"/>
        </w:rPr>
      </w:pPr>
      <w:r w:rsidRPr="00D87226">
        <w:rPr>
          <w:b/>
          <w:color w:val="C00000"/>
          <w:sz w:val="26"/>
          <w:szCs w:val="26"/>
        </w:rPr>
        <w:t>7.5</w:t>
      </w:r>
      <w:r w:rsidR="00D87226" w:rsidRPr="00D87226">
        <w:rPr>
          <w:b/>
          <w:color w:val="C00000"/>
          <w:sz w:val="26"/>
          <w:szCs w:val="26"/>
        </w:rPr>
        <w:t xml:space="preserve">. </w:t>
      </w:r>
      <w:r w:rsidRPr="00D87226">
        <w:rPr>
          <w:b/>
          <w:color w:val="C00000"/>
          <w:sz w:val="26"/>
          <w:szCs w:val="26"/>
        </w:rPr>
        <w:t xml:space="preserve"> Tương tác người dùng</w:t>
      </w:r>
    </w:p>
    <w:p w14:paraId="133EF0D2" w14:textId="77777777" w:rsidR="00E83E03" w:rsidRPr="00D87226" w:rsidRDefault="00E83E03" w:rsidP="00E83E03">
      <w:pPr>
        <w:pStyle w:val="Body"/>
        <w:numPr>
          <w:ilvl w:val="0"/>
          <w:numId w:val="7"/>
        </w:numPr>
        <w:rPr>
          <w:sz w:val="24"/>
          <w:szCs w:val="24"/>
        </w:rPr>
      </w:pPr>
      <w:r w:rsidRPr="00D87226">
        <w:rPr>
          <w:sz w:val="24"/>
          <w:szCs w:val="24"/>
        </w:rPr>
        <w:t xml:space="preserve">Người dùng ở đây là các nhân viên của cửa hàng sử dụng ứng dụng quản lý. Nguyên tắc chung là Dễ đọc, Dễ hiểu, Dễ dùng. </w:t>
      </w:r>
    </w:p>
    <w:p w14:paraId="70A96FD8" w14:textId="77777777" w:rsidR="00E83E03" w:rsidRPr="00D87226" w:rsidRDefault="00E83E03" w:rsidP="00E83E03">
      <w:pPr>
        <w:pStyle w:val="Body"/>
        <w:numPr>
          <w:ilvl w:val="0"/>
          <w:numId w:val="7"/>
        </w:numPr>
        <w:rPr>
          <w:sz w:val="24"/>
          <w:szCs w:val="24"/>
        </w:rPr>
      </w:pPr>
      <w:r w:rsidRPr="00D87226">
        <w:rPr>
          <w:sz w:val="24"/>
          <w:szCs w:val="24"/>
        </w:rPr>
        <w:t xml:space="preserve">Tương tác thông qua giao diện người dùng bao gồm phần cứng </w:t>
      </w:r>
      <w:proofErr w:type="gramStart"/>
      <w:r w:rsidRPr="00D87226">
        <w:rPr>
          <w:sz w:val="24"/>
          <w:szCs w:val="24"/>
        </w:rPr>
        <w:t>( các</w:t>
      </w:r>
      <w:proofErr w:type="gramEnd"/>
      <w:r w:rsidRPr="00D87226">
        <w:rPr>
          <w:sz w:val="24"/>
          <w:szCs w:val="24"/>
        </w:rPr>
        <w:t xml:space="preserve"> thiết bị xuất nhập) và phần mềm ( thông tin chuyển đến người dùng thế nào ). Nhân viên cửa hàng truyền đến máy tính câu hỏi có thể kể đến như là thông tin sản phẩm, nhập xuất hàng, … Trong khi đó máy tính chuyển ngược lại người dùng thông tin trạng thái các yêu cầu. </w:t>
      </w:r>
    </w:p>
    <w:p w14:paraId="1C0D7403" w14:textId="77777777" w:rsidR="00CA0338" w:rsidRDefault="00CA0338" w:rsidP="00A62F4F"/>
    <w:p w14:paraId="5C8F2EDB" w14:textId="1C361B6E" w:rsidR="00CA0338" w:rsidRDefault="00CA0338" w:rsidP="00CA0338">
      <w:pPr>
        <w:pStyle w:val="Heading2"/>
        <w:numPr>
          <w:ilvl w:val="0"/>
          <w:numId w:val="0"/>
        </w:numPr>
        <w:tabs>
          <w:tab w:val="left" w:pos="576"/>
        </w:tabs>
        <w:rPr>
          <w:rFonts w:eastAsia="Arial Unicode MS" w:cs="Arial Unicode MS"/>
        </w:rPr>
      </w:pPr>
      <w:r>
        <w:t xml:space="preserve">7.6 </w:t>
      </w:r>
      <w:bookmarkStart w:id="30" w:name="_Toc25"/>
      <w:r>
        <w:rPr>
          <w:rFonts w:eastAsia="Arial Unicode MS" w:cs="Arial Unicode MS"/>
        </w:rPr>
        <w:t xml:space="preserve">Đặc tả </w:t>
      </w:r>
      <w:r>
        <w:rPr>
          <w:rFonts w:eastAsia="Arial Unicode MS" w:cs="Arial Unicode MS"/>
          <w:lang w:val="pt-PT"/>
        </w:rPr>
        <w:t>giao di</w:t>
      </w:r>
      <w:r>
        <w:rPr>
          <w:rFonts w:eastAsia="Arial Unicode MS" w:cs="Arial Unicode MS"/>
        </w:rPr>
        <w:t>ện API (interface)</w:t>
      </w:r>
      <w:bookmarkEnd w:id="30"/>
    </w:p>
    <w:p w14:paraId="2CD3CE0E" w14:textId="77777777" w:rsidR="007304A6" w:rsidRDefault="007304A6" w:rsidP="00136A3B">
      <w:pPr>
        <w:rPr>
          <w:b/>
          <w:color w:val="C00000"/>
          <w:sz w:val="26"/>
          <w:szCs w:val="26"/>
        </w:rPr>
      </w:pPr>
    </w:p>
    <w:p w14:paraId="26EFAFF3" w14:textId="77777777" w:rsidR="003C70B0" w:rsidRPr="00D87226" w:rsidRDefault="003C70B0" w:rsidP="003C70B0">
      <w:pPr>
        <w:rPr>
          <w:b/>
          <w:sz w:val="24"/>
          <w:szCs w:val="24"/>
        </w:rPr>
      </w:pPr>
      <w:r w:rsidRPr="00D87226">
        <w:rPr>
          <w:b/>
          <w:sz w:val="24"/>
          <w:szCs w:val="24"/>
        </w:rPr>
        <w:t>API cho khách hàng</w:t>
      </w:r>
    </w:p>
    <w:p w14:paraId="543DCAD4" w14:textId="77777777" w:rsidR="003C70B0" w:rsidRPr="00D87226" w:rsidRDefault="003C70B0" w:rsidP="003C70B0">
      <w:pPr>
        <w:pStyle w:val="ListParagraph"/>
        <w:numPr>
          <w:ilvl w:val="0"/>
          <w:numId w:val="3"/>
        </w:numPr>
        <w:rPr>
          <w:sz w:val="24"/>
          <w:szCs w:val="24"/>
        </w:rPr>
      </w:pPr>
      <w:r w:rsidRPr="00D87226">
        <w:rPr>
          <w:sz w:val="24"/>
          <w:szCs w:val="24"/>
        </w:rPr>
        <w:t>Đăng kí thành viên: Cho phép tạo tài khoản để có thể tiến hành chọn sản phẩm và đặt hàng</w:t>
      </w:r>
    </w:p>
    <w:p w14:paraId="619B00C7" w14:textId="77777777" w:rsidR="003C70B0" w:rsidRPr="00D87226" w:rsidRDefault="003C70B0" w:rsidP="003C70B0">
      <w:pPr>
        <w:pStyle w:val="ListParagraph"/>
        <w:numPr>
          <w:ilvl w:val="0"/>
          <w:numId w:val="3"/>
        </w:numPr>
        <w:rPr>
          <w:sz w:val="24"/>
          <w:szCs w:val="24"/>
        </w:rPr>
      </w:pPr>
      <w:r w:rsidRPr="00D87226">
        <w:rPr>
          <w:sz w:val="24"/>
          <w:szCs w:val="24"/>
        </w:rPr>
        <w:t xml:space="preserve">Đăng nhập hệ </w:t>
      </w:r>
      <w:proofErr w:type="gramStart"/>
      <w:r w:rsidRPr="00D87226">
        <w:rPr>
          <w:sz w:val="24"/>
          <w:szCs w:val="24"/>
        </w:rPr>
        <w:t>thống:Cho</w:t>
      </w:r>
      <w:proofErr w:type="gramEnd"/>
      <w:r w:rsidRPr="00D87226">
        <w:rPr>
          <w:sz w:val="24"/>
          <w:szCs w:val="24"/>
        </w:rPr>
        <w:t xml:space="preserve"> phép khách hàng đặt hàng, thanh toán, và admin vào trang quản lí</w:t>
      </w:r>
    </w:p>
    <w:p w14:paraId="1279C35D" w14:textId="77777777" w:rsidR="003C70B0" w:rsidRPr="00D87226" w:rsidRDefault="003C70B0" w:rsidP="003C70B0">
      <w:pPr>
        <w:pStyle w:val="ListParagraph"/>
        <w:numPr>
          <w:ilvl w:val="0"/>
          <w:numId w:val="3"/>
        </w:numPr>
        <w:rPr>
          <w:sz w:val="24"/>
          <w:szCs w:val="24"/>
        </w:rPr>
      </w:pPr>
      <w:r w:rsidRPr="00D87226">
        <w:rPr>
          <w:sz w:val="24"/>
          <w:szCs w:val="24"/>
        </w:rPr>
        <w:t>Đăng xuất hệ thống: Cho phép đăng xuất khỏi hệ thống</w:t>
      </w:r>
    </w:p>
    <w:p w14:paraId="64487DEE" w14:textId="77777777" w:rsidR="003C70B0" w:rsidRPr="00D87226" w:rsidRDefault="003C70B0" w:rsidP="003C70B0">
      <w:pPr>
        <w:pStyle w:val="ListParagraph"/>
        <w:numPr>
          <w:ilvl w:val="0"/>
          <w:numId w:val="3"/>
        </w:numPr>
        <w:rPr>
          <w:sz w:val="24"/>
          <w:szCs w:val="24"/>
        </w:rPr>
      </w:pPr>
      <w:r w:rsidRPr="00D87226">
        <w:rPr>
          <w:sz w:val="24"/>
          <w:szCs w:val="24"/>
        </w:rPr>
        <w:lastRenderedPageBreak/>
        <w:t>Xem thông tin chi tiết sản phẩm: Cho phép xem chi tiết thông tin về một sản phẩm được lựa chọn</w:t>
      </w:r>
    </w:p>
    <w:p w14:paraId="4C1407AD" w14:textId="77777777" w:rsidR="003C70B0" w:rsidRPr="00D87226" w:rsidRDefault="003C70B0" w:rsidP="003C70B0">
      <w:pPr>
        <w:pStyle w:val="ListParagraph"/>
        <w:numPr>
          <w:ilvl w:val="0"/>
          <w:numId w:val="3"/>
        </w:numPr>
        <w:rPr>
          <w:sz w:val="24"/>
          <w:szCs w:val="24"/>
        </w:rPr>
      </w:pPr>
      <w:r w:rsidRPr="00D87226">
        <w:rPr>
          <w:sz w:val="24"/>
          <w:szCs w:val="24"/>
        </w:rPr>
        <w:t xml:space="preserve">Tìm </w:t>
      </w:r>
      <w:proofErr w:type="gramStart"/>
      <w:r w:rsidRPr="00D87226">
        <w:rPr>
          <w:sz w:val="24"/>
          <w:szCs w:val="24"/>
        </w:rPr>
        <w:t>kiếm:Cho</w:t>
      </w:r>
      <w:proofErr w:type="gramEnd"/>
      <w:r w:rsidRPr="00D87226">
        <w:rPr>
          <w:sz w:val="24"/>
          <w:szCs w:val="24"/>
        </w:rPr>
        <w:t xml:space="preserve"> phép tìm kiếm theo các thông tin yêu cầu</w:t>
      </w:r>
    </w:p>
    <w:p w14:paraId="3777471F" w14:textId="77777777" w:rsidR="003C70B0" w:rsidRPr="00D87226" w:rsidRDefault="003C70B0" w:rsidP="003C70B0">
      <w:pPr>
        <w:pStyle w:val="ListParagraph"/>
        <w:numPr>
          <w:ilvl w:val="0"/>
          <w:numId w:val="3"/>
        </w:numPr>
        <w:rPr>
          <w:sz w:val="24"/>
          <w:szCs w:val="24"/>
        </w:rPr>
      </w:pPr>
      <w:r w:rsidRPr="00D87226">
        <w:rPr>
          <w:sz w:val="24"/>
          <w:szCs w:val="24"/>
        </w:rPr>
        <w:t>Quản lí thông tin cả nhân: Cho phép xem thông tin cá nhân</w:t>
      </w:r>
    </w:p>
    <w:p w14:paraId="75F050D7" w14:textId="77777777" w:rsidR="003C70B0" w:rsidRPr="00D87226" w:rsidRDefault="003C70B0" w:rsidP="003C70B0">
      <w:pPr>
        <w:pStyle w:val="ListParagraph"/>
        <w:numPr>
          <w:ilvl w:val="0"/>
          <w:numId w:val="3"/>
        </w:numPr>
        <w:rPr>
          <w:sz w:val="24"/>
          <w:szCs w:val="24"/>
        </w:rPr>
      </w:pPr>
      <w:r w:rsidRPr="00D87226">
        <w:rPr>
          <w:sz w:val="24"/>
          <w:szCs w:val="24"/>
        </w:rPr>
        <w:t xml:space="preserve">Sửa thông tin cá nhân: Cho phép sửa đổi thông tin cá nhân như địa chỉ, số điện </w:t>
      </w:r>
      <w:proofErr w:type="gramStart"/>
      <w:r w:rsidRPr="00D87226">
        <w:rPr>
          <w:sz w:val="24"/>
          <w:szCs w:val="24"/>
        </w:rPr>
        <w:t>thoại,...</w:t>
      </w:r>
      <w:proofErr w:type="gramEnd"/>
    </w:p>
    <w:p w14:paraId="1F5A4D7B" w14:textId="77777777" w:rsidR="003C70B0" w:rsidRPr="00D87226" w:rsidRDefault="003C70B0" w:rsidP="003C70B0">
      <w:pPr>
        <w:pStyle w:val="ListParagraph"/>
        <w:numPr>
          <w:ilvl w:val="0"/>
          <w:numId w:val="3"/>
        </w:numPr>
        <w:rPr>
          <w:sz w:val="24"/>
          <w:szCs w:val="24"/>
        </w:rPr>
      </w:pPr>
      <w:r w:rsidRPr="00D87226">
        <w:rPr>
          <w:sz w:val="24"/>
          <w:szCs w:val="24"/>
        </w:rPr>
        <w:t>Quản lí giỏ hàng: Cho phép phép xem danh sách sản phẩm trong giỏ hàng</w:t>
      </w:r>
    </w:p>
    <w:p w14:paraId="665B2772" w14:textId="77777777" w:rsidR="003C70B0" w:rsidRPr="00D87226" w:rsidRDefault="003C70B0" w:rsidP="003C70B0">
      <w:pPr>
        <w:pStyle w:val="ListParagraph"/>
        <w:numPr>
          <w:ilvl w:val="0"/>
          <w:numId w:val="3"/>
        </w:numPr>
        <w:rPr>
          <w:sz w:val="24"/>
          <w:szCs w:val="24"/>
        </w:rPr>
      </w:pPr>
      <w:r w:rsidRPr="00D87226">
        <w:rPr>
          <w:sz w:val="24"/>
          <w:szCs w:val="24"/>
        </w:rPr>
        <w:t>Thêm sản phẩm vào giỏ: Thêm sản phẩm vào giỏ</w:t>
      </w:r>
    </w:p>
    <w:p w14:paraId="5205305B" w14:textId="77777777" w:rsidR="003C70B0" w:rsidRDefault="003C70B0" w:rsidP="003C70B0">
      <w:pPr>
        <w:pStyle w:val="ListParagraph"/>
        <w:numPr>
          <w:ilvl w:val="0"/>
          <w:numId w:val="3"/>
        </w:numPr>
      </w:pPr>
      <w:r w:rsidRPr="00D87226">
        <w:rPr>
          <w:sz w:val="24"/>
          <w:szCs w:val="24"/>
        </w:rPr>
        <w:t>Xóa sản phẩm khỏi giỏ: Xóa sản phẩm khỏi giỏ</w:t>
      </w:r>
    </w:p>
    <w:p w14:paraId="2C1CFB23" w14:textId="77777777" w:rsidR="003C70B0" w:rsidRPr="00D87226" w:rsidRDefault="003C70B0" w:rsidP="003C70B0">
      <w:pPr>
        <w:pStyle w:val="ListParagraph"/>
        <w:numPr>
          <w:ilvl w:val="0"/>
          <w:numId w:val="3"/>
        </w:numPr>
        <w:rPr>
          <w:sz w:val="24"/>
          <w:szCs w:val="24"/>
        </w:rPr>
      </w:pPr>
      <w:r w:rsidRPr="00D87226">
        <w:rPr>
          <w:sz w:val="24"/>
          <w:szCs w:val="24"/>
        </w:rPr>
        <w:t>Thanh toán: Cho phép gửi đơn hàng</w:t>
      </w:r>
    </w:p>
    <w:p w14:paraId="24330A9D" w14:textId="77777777" w:rsidR="007304A6" w:rsidRDefault="007304A6" w:rsidP="00136A3B">
      <w:pPr>
        <w:rPr>
          <w:b/>
          <w:color w:val="C00000"/>
          <w:sz w:val="26"/>
          <w:szCs w:val="26"/>
        </w:rPr>
      </w:pPr>
    </w:p>
    <w:p w14:paraId="137642F0" w14:textId="7FF22BB5" w:rsidR="00136A3B" w:rsidRPr="00D87226" w:rsidRDefault="007304A6" w:rsidP="00136A3B">
      <w:pPr>
        <w:rPr>
          <w:b/>
          <w:sz w:val="24"/>
          <w:szCs w:val="24"/>
        </w:rPr>
      </w:pPr>
      <w:r>
        <w:rPr>
          <w:b/>
        </w:rPr>
        <w:t xml:space="preserve"> </w:t>
      </w:r>
      <w:r w:rsidRPr="00D87226">
        <w:rPr>
          <w:b/>
          <w:sz w:val="24"/>
          <w:szCs w:val="24"/>
        </w:rPr>
        <w:t>API cho admin</w:t>
      </w:r>
    </w:p>
    <w:p w14:paraId="6A51D7A4" w14:textId="77777777" w:rsidR="00C013AD" w:rsidRPr="00D87226" w:rsidRDefault="00C013AD" w:rsidP="00C013AD">
      <w:pPr>
        <w:pStyle w:val="ListParagraph"/>
        <w:numPr>
          <w:ilvl w:val="0"/>
          <w:numId w:val="3"/>
        </w:numPr>
        <w:rPr>
          <w:sz w:val="24"/>
          <w:szCs w:val="24"/>
        </w:rPr>
      </w:pPr>
      <w:r w:rsidRPr="00D87226">
        <w:rPr>
          <w:sz w:val="24"/>
          <w:szCs w:val="24"/>
        </w:rPr>
        <w:t>Quản lý đơn hàng: Cho phép quản lí đơn hàng</w:t>
      </w:r>
    </w:p>
    <w:p w14:paraId="60CAAFAE" w14:textId="77777777" w:rsidR="00C013AD" w:rsidRPr="00D87226" w:rsidRDefault="00C013AD" w:rsidP="00C013AD">
      <w:pPr>
        <w:pStyle w:val="ListParagraph"/>
        <w:numPr>
          <w:ilvl w:val="0"/>
          <w:numId w:val="3"/>
        </w:numPr>
        <w:rPr>
          <w:sz w:val="24"/>
          <w:szCs w:val="24"/>
        </w:rPr>
      </w:pPr>
      <w:r w:rsidRPr="00D87226">
        <w:rPr>
          <w:sz w:val="24"/>
          <w:szCs w:val="24"/>
        </w:rPr>
        <w:t xml:space="preserve">Xem chi tiết đơn hàng: Xem chi tiết các đơn hàng như thời gian, mã số, số </w:t>
      </w:r>
      <w:proofErr w:type="gramStart"/>
      <w:r w:rsidRPr="00D87226">
        <w:rPr>
          <w:sz w:val="24"/>
          <w:szCs w:val="24"/>
        </w:rPr>
        <w:t>lượng,...</w:t>
      </w:r>
      <w:proofErr w:type="gramEnd"/>
    </w:p>
    <w:p w14:paraId="5AC27EC6" w14:textId="77777777" w:rsidR="00C013AD" w:rsidRPr="00D87226" w:rsidRDefault="00C013AD" w:rsidP="00C013AD">
      <w:pPr>
        <w:pStyle w:val="ListParagraph"/>
        <w:numPr>
          <w:ilvl w:val="0"/>
          <w:numId w:val="3"/>
        </w:numPr>
        <w:rPr>
          <w:sz w:val="24"/>
          <w:szCs w:val="24"/>
        </w:rPr>
      </w:pPr>
      <w:r w:rsidRPr="00D87226">
        <w:rPr>
          <w:sz w:val="24"/>
          <w:szCs w:val="24"/>
        </w:rPr>
        <w:t>Quản lí nhân viên: Cho phép quản lí các nhân viên</w:t>
      </w:r>
    </w:p>
    <w:p w14:paraId="72866697" w14:textId="77777777" w:rsidR="00C013AD" w:rsidRPr="00D87226" w:rsidRDefault="00C013AD" w:rsidP="00C013AD">
      <w:pPr>
        <w:pStyle w:val="ListParagraph"/>
        <w:numPr>
          <w:ilvl w:val="0"/>
          <w:numId w:val="3"/>
        </w:numPr>
        <w:rPr>
          <w:sz w:val="24"/>
          <w:szCs w:val="24"/>
        </w:rPr>
      </w:pPr>
      <w:r w:rsidRPr="00D87226">
        <w:rPr>
          <w:sz w:val="24"/>
          <w:szCs w:val="24"/>
        </w:rPr>
        <w:t xml:space="preserve">Thêm nhân viên: Thêm nhân viên </w:t>
      </w:r>
    </w:p>
    <w:p w14:paraId="291AA7F1" w14:textId="77777777" w:rsidR="00C013AD" w:rsidRPr="00D87226" w:rsidRDefault="00C013AD" w:rsidP="00C013AD">
      <w:pPr>
        <w:pStyle w:val="ListParagraph"/>
        <w:numPr>
          <w:ilvl w:val="0"/>
          <w:numId w:val="3"/>
        </w:numPr>
        <w:rPr>
          <w:sz w:val="24"/>
          <w:szCs w:val="24"/>
        </w:rPr>
      </w:pPr>
      <w:r w:rsidRPr="00D87226">
        <w:rPr>
          <w:sz w:val="24"/>
          <w:szCs w:val="24"/>
        </w:rPr>
        <w:t>Sửa thông tin nhân viên: Sửa đổi thông tin các nhân viên</w:t>
      </w:r>
    </w:p>
    <w:p w14:paraId="7EA99067" w14:textId="77777777" w:rsidR="00C013AD" w:rsidRPr="00D87226" w:rsidRDefault="00C013AD" w:rsidP="00C013AD">
      <w:pPr>
        <w:pStyle w:val="ListParagraph"/>
        <w:numPr>
          <w:ilvl w:val="0"/>
          <w:numId w:val="3"/>
        </w:numPr>
        <w:rPr>
          <w:sz w:val="24"/>
          <w:szCs w:val="24"/>
        </w:rPr>
      </w:pPr>
      <w:r w:rsidRPr="00D87226">
        <w:rPr>
          <w:sz w:val="24"/>
          <w:szCs w:val="24"/>
        </w:rPr>
        <w:t>Quản lí khách hàng: Quản lí khách hàng</w:t>
      </w:r>
    </w:p>
    <w:p w14:paraId="4A15C70A" w14:textId="77777777" w:rsidR="00C013AD" w:rsidRPr="00D87226" w:rsidRDefault="00C013AD" w:rsidP="00C013AD">
      <w:pPr>
        <w:pStyle w:val="ListParagraph"/>
        <w:numPr>
          <w:ilvl w:val="0"/>
          <w:numId w:val="3"/>
        </w:numPr>
        <w:rPr>
          <w:sz w:val="24"/>
          <w:szCs w:val="24"/>
        </w:rPr>
      </w:pPr>
      <w:r w:rsidRPr="00D87226">
        <w:rPr>
          <w:sz w:val="24"/>
          <w:szCs w:val="24"/>
        </w:rPr>
        <w:t>Xóa thành viên: Xóa khách hàng nếu có lí do khác</w:t>
      </w:r>
    </w:p>
    <w:p w14:paraId="40819BC8" w14:textId="77777777" w:rsidR="00C013AD" w:rsidRPr="00D87226" w:rsidRDefault="00C013AD" w:rsidP="00C013AD">
      <w:pPr>
        <w:pStyle w:val="ListParagraph"/>
        <w:numPr>
          <w:ilvl w:val="0"/>
          <w:numId w:val="3"/>
        </w:numPr>
        <w:rPr>
          <w:sz w:val="24"/>
          <w:szCs w:val="24"/>
        </w:rPr>
      </w:pPr>
      <w:r w:rsidRPr="00D87226">
        <w:rPr>
          <w:sz w:val="24"/>
          <w:szCs w:val="24"/>
        </w:rPr>
        <w:t>Quản lí sản phẩm: Cho phép quản lí các sản phẩm của website</w:t>
      </w:r>
    </w:p>
    <w:p w14:paraId="474216A1" w14:textId="77777777" w:rsidR="00C013AD" w:rsidRPr="00D87226" w:rsidRDefault="00C013AD" w:rsidP="00C013AD">
      <w:pPr>
        <w:pStyle w:val="ListParagraph"/>
        <w:numPr>
          <w:ilvl w:val="0"/>
          <w:numId w:val="3"/>
        </w:numPr>
        <w:rPr>
          <w:sz w:val="24"/>
          <w:szCs w:val="24"/>
        </w:rPr>
      </w:pPr>
      <w:r w:rsidRPr="00D87226">
        <w:rPr>
          <w:sz w:val="24"/>
          <w:szCs w:val="24"/>
        </w:rPr>
        <w:t>Thêm Sản Phẩm: Thêm các sản phẩm mới cho website</w:t>
      </w:r>
    </w:p>
    <w:p w14:paraId="4D6B098F" w14:textId="77777777" w:rsidR="00C013AD" w:rsidRPr="00D87226" w:rsidRDefault="00C013AD" w:rsidP="00C013AD">
      <w:pPr>
        <w:pStyle w:val="ListParagraph"/>
        <w:numPr>
          <w:ilvl w:val="0"/>
          <w:numId w:val="3"/>
        </w:numPr>
        <w:rPr>
          <w:sz w:val="24"/>
          <w:szCs w:val="24"/>
        </w:rPr>
      </w:pPr>
      <w:r w:rsidRPr="00D87226">
        <w:rPr>
          <w:sz w:val="24"/>
          <w:szCs w:val="24"/>
        </w:rPr>
        <w:t>Sửa thông tin sản phẩm: Sửa thông tin các sản phẩm đã có sẵn cho cửa hàng</w:t>
      </w:r>
    </w:p>
    <w:p w14:paraId="1E5AA272" w14:textId="77777777" w:rsidR="00C013AD" w:rsidRPr="00D87226" w:rsidRDefault="00C013AD" w:rsidP="00C013AD">
      <w:pPr>
        <w:pStyle w:val="ListParagraph"/>
        <w:numPr>
          <w:ilvl w:val="0"/>
          <w:numId w:val="3"/>
        </w:numPr>
        <w:rPr>
          <w:sz w:val="24"/>
          <w:szCs w:val="24"/>
        </w:rPr>
      </w:pPr>
      <w:r w:rsidRPr="00D87226">
        <w:rPr>
          <w:sz w:val="24"/>
          <w:szCs w:val="24"/>
        </w:rPr>
        <w:t>Xử lý đơn hàng: xử lí các đơn hàng đã được đặt</w:t>
      </w:r>
    </w:p>
    <w:p w14:paraId="3665082D" w14:textId="77777777" w:rsidR="007304A6" w:rsidRDefault="007304A6" w:rsidP="00CA0338">
      <w:pPr>
        <w:rPr>
          <w:b/>
          <w:color w:val="C00000"/>
          <w:sz w:val="26"/>
          <w:szCs w:val="26"/>
        </w:rPr>
      </w:pPr>
    </w:p>
    <w:p w14:paraId="480BFFAC" w14:textId="77777777" w:rsidR="007304A6" w:rsidRDefault="007304A6" w:rsidP="00CA0338">
      <w:pPr>
        <w:rPr>
          <w:b/>
          <w:color w:val="C00000"/>
          <w:sz w:val="26"/>
          <w:szCs w:val="26"/>
        </w:rPr>
      </w:pPr>
    </w:p>
    <w:p w14:paraId="7F8E5148" w14:textId="2A7B20C0" w:rsidR="00CA0338" w:rsidRDefault="007304A6" w:rsidP="00CA0338">
      <w:pPr>
        <w:rPr>
          <w:b/>
          <w:color w:val="C00000"/>
          <w:sz w:val="26"/>
          <w:szCs w:val="26"/>
        </w:rPr>
      </w:pPr>
      <w:proofErr w:type="gramStart"/>
      <w:r w:rsidRPr="007304A6">
        <w:rPr>
          <w:b/>
          <w:color w:val="C00000"/>
          <w:sz w:val="26"/>
          <w:szCs w:val="26"/>
        </w:rPr>
        <w:t>7.7  Bảo</w:t>
      </w:r>
      <w:proofErr w:type="gramEnd"/>
      <w:r w:rsidRPr="007304A6">
        <w:rPr>
          <w:b/>
          <w:color w:val="C00000"/>
          <w:sz w:val="26"/>
          <w:szCs w:val="26"/>
        </w:rPr>
        <w:t xml:space="preserve"> mật</w:t>
      </w:r>
    </w:p>
    <w:p w14:paraId="48817185" w14:textId="77777777" w:rsidR="00051581" w:rsidRPr="00D87226" w:rsidRDefault="00051581" w:rsidP="00051581">
      <w:pPr>
        <w:pStyle w:val="Body"/>
        <w:rPr>
          <w:sz w:val="24"/>
          <w:szCs w:val="24"/>
        </w:rPr>
      </w:pPr>
      <w:r w:rsidRPr="00D87226">
        <w:rPr>
          <w:sz w:val="24"/>
          <w:szCs w:val="24"/>
        </w:rPr>
        <w:t xml:space="preserve">Phân quyền cho các đối tượng quản lý, nhân viên, người dùng với thông tin trên website. </w:t>
      </w:r>
    </w:p>
    <w:p w14:paraId="28ECC80B" w14:textId="77777777" w:rsidR="00051581" w:rsidRPr="00D87226" w:rsidRDefault="00051581" w:rsidP="00051581">
      <w:pPr>
        <w:pStyle w:val="Body"/>
        <w:rPr>
          <w:sz w:val="24"/>
          <w:szCs w:val="24"/>
        </w:rPr>
      </w:pPr>
      <w:r w:rsidRPr="00D87226">
        <w:rPr>
          <w:sz w:val="24"/>
          <w:szCs w:val="24"/>
        </w:rPr>
        <w:lastRenderedPageBreak/>
        <w:t>Kết nối bảo mật: Các thiết bị tường lửa (Firewall), các hệ thống phòng chống tấn công IDS/</w:t>
      </w:r>
      <w:proofErr w:type="gramStart"/>
      <w:r w:rsidRPr="00D87226">
        <w:rPr>
          <w:sz w:val="24"/>
          <w:szCs w:val="24"/>
        </w:rPr>
        <w:t>IPS..</w:t>
      </w:r>
      <w:proofErr w:type="gramEnd"/>
      <w:r w:rsidRPr="00D87226">
        <w:rPr>
          <w:sz w:val="24"/>
          <w:szCs w:val="24"/>
        </w:rPr>
        <w:t xml:space="preserve"> và các phần mềm giám sát hệ thống. </w:t>
      </w:r>
    </w:p>
    <w:p w14:paraId="1EC327D6" w14:textId="77777777" w:rsidR="00051581" w:rsidRPr="00D87226" w:rsidRDefault="00051581" w:rsidP="00051581">
      <w:pPr>
        <w:pStyle w:val="Body"/>
        <w:rPr>
          <w:sz w:val="24"/>
          <w:szCs w:val="24"/>
        </w:rPr>
      </w:pPr>
      <w:r w:rsidRPr="00D87226">
        <w:rPr>
          <w:sz w:val="24"/>
          <w:szCs w:val="24"/>
        </w:rPr>
        <w:t>Xây dựng và phát triển hệ thống WEB theo tiêu chuẩn 2.0 vào các tiêu chí bảo mật cao nhất như OWASP, DSS, PCL…</w:t>
      </w:r>
    </w:p>
    <w:p w14:paraId="447E32C8" w14:textId="2EBFA28B" w:rsidR="00051581" w:rsidRPr="00D87226" w:rsidRDefault="00051581" w:rsidP="00D87226">
      <w:pPr>
        <w:pStyle w:val="Body"/>
        <w:rPr>
          <w:sz w:val="24"/>
          <w:szCs w:val="24"/>
        </w:rPr>
      </w:pPr>
      <w:r w:rsidRPr="00D87226">
        <w:rPr>
          <w:sz w:val="24"/>
          <w:szCs w:val="24"/>
        </w:rPr>
        <w:t>Xây dựng lớp bảo mật cho từng thiết bị trong hệ thống có khả năng phát hiện và tự vệ trước những sự cố về mạng hay virus, hacker tấn công…</w:t>
      </w:r>
    </w:p>
    <w:p w14:paraId="386EEE69" w14:textId="77777777" w:rsidR="00051581" w:rsidRPr="00D87226" w:rsidRDefault="00051581" w:rsidP="00051581">
      <w:pPr>
        <w:pStyle w:val="Body"/>
        <w:rPr>
          <w:sz w:val="24"/>
          <w:szCs w:val="24"/>
        </w:rPr>
      </w:pPr>
    </w:p>
    <w:p w14:paraId="12BCFE20" w14:textId="77777777" w:rsidR="00051581" w:rsidRPr="00D87226" w:rsidRDefault="00051581" w:rsidP="00051581">
      <w:pPr>
        <w:pStyle w:val="Body"/>
        <w:rPr>
          <w:sz w:val="24"/>
          <w:szCs w:val="24"/>
        </w:rPr>
      </w:pPr>
      <w:r w:rsidRPr="00D87226">
        <w:rPr>
          <w:noProof/>
          <w:sz w:val="24"/>
          <w:szCs w:val="24"/>
        </w:rPr>
        <w:drawing>
          <wp:inline distT="0" distB="0" distL="0" distR="0" wp14:anchorId="4A3D7BF6" wp14:editId="33C96203">
            <wp:extent cx="5572125" cy="3505200"/>
            <wp:effectExtent l="0" t="0" r="9525" b="0"/>
            <wp:docPr id="148" name="Picture 148" descr="Quy-trinh-danh-gia-An-ninh-mang-theo-tieu-chuan-Quoc-te-768x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uy-trinh-danh-gia-An-ninh-mang-theo-tieu-chuan-Quoc-te-768x48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72125" cy="3505200"/>
                    </a:xfrm>
                    <a:prstGeom prst="rect">
                      <a:avLst/>
                    </a:prstGeom>
                    <a:noFill/>
                    <a:ln>
                      <a:noFill/>
                    </a:ln>
                  </pic:spPr>
                </pic:pic>
              </a:graphicData>
            </a:graphic>
          </wp:inline>
        </w:drawing>
      </w:r>
    </w:p>
    <w:p w14:paraId="776DCC24" w14:textId="77777777" w:rsidR="00051581" w:rsidRPr="00D87226" w:rsidRDefault="00051581" w:rsidP="00051581">
      <w:pPr>
        <w:pStyle w:val="Body"/>
        <w:rPr>
          <w:sz w:val="24"/>
          <w:szCs w:val="24"/>
        </w:rPr>
      </w:pPr>
    </w:p>
    <w:p w14:paraId="50A441E9" w14:textId="77777777" w:rsidR="00051581" w:rsidRPr="00D87226" w:rsidRDefault="00051581" w:rsidP="00CA0338">
      <w:pPr>
        <w:rPr>
          <w:b/>
          <w:color w:val="C00000"/>
          <w:sz w:val="24"/>
          <w:szCs w:val="24"/>
        </w:rPr>
      </w:pPr>
    </w:p>
    <w:p w14:paraId="6E2D55D7" w14:textId="6FFF3B02" w:rsidR="007304A6" w:rsidRDefault="007304A6" w:rsidP="007304A6">
      <w:pPr>
        <w:pStyle w:val="Heading2"/>
        <w:numPr>
          <w:ilvl w:val="0"/>
          <w:numId w:val="0"/>
        </w:numPr>
        <w:tabs>
          <w:tab w:val="left" w:pos="576"/>
        </w:tabs>
        <w:ind w:left="576" w:hanging="576"/>
        <w:rPr>
          <w:rFonts w:eastAsia="Arial Unicode MS" w:cs="Arial Unicode MS"/>
        </w:rPr>
      </w:pPr>
      <w:r>
        <w:rPr>
          <w:rFonts w:eastAsia="Arial Unicode MS" w:cs="Arial Unicode MS"/>
          <w:lang w:val="pt-PT"/>
        </w:rPr>
        <w:lastRenderedPageBreak/>
        <w:t>7.8 Sao lưu phục hồi</w:t>
      </w:r>
    </w:p>
    <w:p w14:paraId="3B3334A1" w14:textId="77777777" w:rsidR="00BC6E9D" w:rsidRDefault="00BC6E9D" w:rsidP="00BC6E9D">
      <w:pPr>
        <w:pStyle w:val="Body"/>
      </w:pPr>
      <w:r>
        <w:rPr>
          <w:noProof/>
        </w:rPr>
        <w:drawing>
          <wp:inline distT="0" distB="0" distL="0" distR="0" wp14:anchorId="14D42025" wp14:editId="28E1EC1B">
            <wp:extent cx="5562600" cy="2924175"/>
            <wp:effectExtent l="0" t="0" r="0" b="9525"/>
            <wp:docPr id="147" name="Picture 147" descr="sao-luu-phuc-hoi-du-li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ao-luu-phuc-hoi-du-lieu"/>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62600" cy="2924175"/>
                    </a:xfrm>
                    <a:prstGeom prst="rect">
                      <a:avLst/>
                    </a:prstGeom>
                    <a:noFill/>
                    <a:ln>
                      <a:noFill/>
                    </a:ln>
                  </pic:spPr>
                </pic:pic>
              </a:graphicData>
            </a:graphic>
          </wp:inline>
        </w:drawing>
      </w:r>
    </w:p>
    <w:p w14:paraId="3676DC88" w14:textId="77777777" w:rsidR="00BC6E9D" w:rsidRDefault="00BC6E9D" w:rsidP="00BC6E9D">
      <w:pPr>
        <w:pStyle w:val="Body"/>
      </w:pPr>
    </w:p>
    <w:p w14:paraId="08F7114C" w14:textId="77777777" w:rsidR="00BC6E9D" w:rsidRPr="00D87226" w:rsidRDefault="00BC6E9D" w:rsidP="00BC6E9D">
      <w:pPr>
        <w:pStyle w:val="Body"/>
        <w:numPr>
          <w:ilvl w:val="0"/>
          <w:numId w:val="10"/>
        </w:numPr>
        <w:rPr>
          <w:sz w:val="24"/>
          <w:szCs w:val="24"/>
        </w:rPr>
      </w:pPr>
      <w:r w:rsidRPr="00D87226">
        <w:rPr>
          <w:sz w:val="24"/>
          <w:szCs w:val="24"/>
        </w:rPr>
        <w:t xml:space="preserve">Với việc sao lưu dữ liệu </w:t>
      </w:r>
    </w:p>
    <w:p w14:paraId="095F3374" w14:textId="77777777" w:rsidR="00BC6E9D" w:rsidRPr="00D87226" w:rsidRDefault="00BC6E9D" w:rsidP="00BC6E9D">
      <w:pPr>
        <w:pStyle w:val="Body"/>
        <w:ind w:left="720"/>
        <w:rPr>
          <w:sz w:val="24"/>
          <w:szCs w:val="24"/>
        </w:rPr>
      </w:pPr>
      <w:r w:rsidRPr="00D87226">
        <w:rPr>
          <w:sz w:val="24"/>
          <w:szCs w:val="24"/>
        </w:rPr>
        <w:t xml:space="preserve">Sẽ có 2 chức năng cửa ứng dụng: Sao lưu bằng </w:t>
      </w:r>
      <w:proofErr w:type="gramStart"/>
      <w:r w:rsidRPr="00D87226">
        <w:rPr>
          <w:sz w:val="24"/>
          <w:szCs w:val="24"/>
        </w:rPr>
        <w:t>tay :</w:t>
      </w:r>
      <w:proofErr w:type="gramEnd"/>
      <w:r w:rsidRPr="00D87226">
        <w:rPr>
          <w:sz w:val="24"/>
          <w:szCs w:val="24"/>
        </w:rPr>
        <w:t xml:space="preserve"> có chức năng trong chương trình khi mình muốn sao lưu, dữ liệu được lưu vào nơi mà mình muốn chọn ; Sao lưu tự động tự động sao lưu dữ liệu theo thời gian quy định</w:t>
      </w:r>
    </w:p>
    <w:p w14:paraId="2445AE60" w14:textId="77777777" w:rsidR="00BC6E9D" w:rsidRPr="00D87226" w:rsidRDefault="00BC6E9D" w:rsidP="00BC6E9D">
      <w:pPr>
        <w:pStyle w:val="Body"/>
        <w:ind w:left="720"/>
        <w:rPr>
          <w:sz w:val="24"/>
          <w:szCs w:val="24"/>
        </w:rPr>
      </w:pPr>
      <w:r w:rsidRPr="00D87226">
        <w:rPr>
          <w:sz w:val="24"/>
          <w:szCs w:val="24"/>
        </w:rPr>
        <w:t>Dữ liệu nên được sao lưu trên đám mây tránh thất lạc và cướp dữ liệu.</w:t>
      </w:r>
    </w:p>
    <w:p w14:paraId="203F6C6C" w14:textId="77777777" w:rsidR="00BC6E9D" w:rsidRPr="00D87226" w:rsidRDefault="00BC6E9D" w:rsidP="00BC6E9D">
      <w:pPr>
        <w:pStyle w:val="Body"/>
        <w:numPr>
          <w:ilvl w:val="0"/>
          <w:numId w:val="10"/>
        </w:numPr>
        <w:rPr>
          <w:sz w:val="24"/>
          <w:szCs w:val="24"/>
        </w:rPr>
      </w:pPr>
      <w:r w:rsidRPr="00D87226">
        <w:rPr>
          <w:sz w:val="24"/>
          <w:szCs w:val="24"/>
        </w:rPr>
        <w:t>Với việc phục hồi dữ liệu</w:t>
      </w:r>
    </w:p>
    <w:p w14:paraId="3C2F3304" w14:textId="77777777" w:rsidR="00BC6E9D" w:rsidRPr="00D87226" w:rsidRDefault="00BC6E9D" w:rsidP="00BC6E9D">
      <w:pPr>
        <w:pStyle w:val="Body"/>
        <w:ind w:left="720"/>
        <w:rPr>
          <w:sz w:val="24"/>
          <w:szCs w:val="24"/>
        </w:rPr>
      </w:pPr>
      <w:r w:rsidRPr="00D87226">
        <w:rPr>
          <w:sz w:val="24"/>
          <w:szCs w:val="24"/>
        </w:rPr>
        <w:t xml:space="preserve">Có chức năng Undo, Redo khi người sử dụng vô tình thực hiện sai thao tác. </w:t>
      </w:r>
    </w:p>
    <w:p w14:paraId="79C4FABD" w14:textId="77777777" w:rsidR="00BC6E9D" w:rsidRPr="00D87226" w:rsidRDefault="00BC6E9D" w:rsidP="00BC6E9D">
      <w:pPr>
        <w:pStyle w:val="Body"/>
        <w:ind w:left="720"/>
        <w:rPr>
          <w:sz w:val="24"/>
          <w:szCs w:val="24"/>
        </w:rPr>
      </w:pPr>
      <w:r w:rsidRPr="00D87226">
        <w:rPr>
          <w:sz w:val="24"/>
          <w:szCs w:val="24"/>
        </w:rPr>
        <w:t>Trong trường hợp thực hiện Undo, Redo không được nên có chức năng System Restore</w:t>
      </w:r>
    </w:p>
    <w:p w14:paraId="0F339534" w14:textId="77777777" w:rsidR="007304A6" w:rsidRDefault="007304A6" w:rsidP="007304A6">
      <w:pPr>
        <w:pStyle w:val="Body"/>
      </w:pPr>
      <w:bookmarkStart w:id="31" w:name="_GoBack"/>
      <w:bookmarkEnd w:id="31"/>
    </w:p>
    <w:p w14:paraId="06ED636C" w14:textId="2DBE65E1" w:rsidR="00CA0338" w:rsidRDefault="007304A6" w:rsidP="008225A7">
      <w:pPr>
        <w:pStyle w:val="Heading2"/>
        <w:numPr>
          <w:ilvl w:val="0"/>
          <w:numId w:val="0"/>
        </w:numPr>
        <w:tabs>
          <w:tab w:val="left" w:pos="576"/>
        </w:tabs>
        <w:ind w:left="576" w:hanging="576"/>
      </w:pPr>
      <w:r>
        <w:rPr>
          <w:rFonts w:eastAsia="Arial Unicode MS" w:cs="Arial Unicode MS"/>
        </w:rPr>
        <w:t>7.9 Chuyển đổi dữ liệu</w:t>
      </w:r>
    </w:p>
    <w:p w14:paraId="5D237E48" w14:textId="54378687" w:rsidR="00CA0338" w:rsidRDefault="00CA0338" w:rsidP="00A62F4F"/>
    <w:p w14:paraId="2F2AA637" w14:textId="77777777" w:rsidR="0075547F" w:rsidRPr="00D87226" w:rsidRDefault="0075547F" w:rsidP="0075547F">
      <w:pPr>
        <w:pStyle w:val="Body"/>
        <w:rPr>
          <w:sz w:val="24"/>
          <w:szCs w:val="24"/>
        </w:rPr>
      </w:pPr>
      <w:r w:rsidRPr="00D87226">
        <w:rPr>
          <w:sz w:val="24"/>
          <w:szCs w:val="24"/>
        </w:rPr>
        <w:t xml:space="preserve">Chuyển đổi dữ liệu: là quá trình di chuyển dữ liệu giữa các hệ thống lưu trữ dữ liệu, các định dạng dữ liệu hay giữa các hệ thống máy tính. </w:t>
      </w:r>
    </w:p>
    <w:p w14:paraId="12374DFF" w14:textId="77777777" w:rsidR="0075547F" w:rsidRPr="00D87226" w:rsidRDefault="0075547F" w:rsidP="0075547F">
      <w:pPr>
        <w:pStyle w:val="Body"/>
        <w:rPr>
          <w:sz w:val="24"/>
          <w:szCs w:val="24"/>
        </w:rPr>
      </w:pPr>
      <w:r w:rsidRPr="00D87226">
        <w:rPr>
          <w:sz w:val="24"/>
          <w:szCs w:val="24"/>
        </w:rPr>
        <w:t xml:space="preserve">Trong ứng dụng này có thể chuyển đổi dữ liệu từ TEXT sang NumBer và ngược lại và các chuyển đổi dữ liệu khác để nhằm các mục đích khác nhau. </w:t>
      </w:r>
    </w:p>
    <w:p w14:paraId="6EB7E416" w14:textId="77777777" w:rsidR="0075547F" w:rsidRPr="00D87226" w:rsidRDefault="0075547F" w:rsidP="0075547F">
      <w:pPr>
        <w:pStyle w:val="Body"/>
        <w:rPr>
          <w:sz w:val="24"/>
          <w:szCs w:val="24"/>
        </w:rPr>
      </w:pPr>
      <w:r w:rsidRPr="00D87226">
        <w:rPr>
          <w:sz w:val="24"/>
          <w:szCs w:val="24"/>
        </w:rPr>
        <w:t xml:space="preserve">Dữ liệu sẽ được chuyển sang hệ thống khác thông qua dịch vụ lưu trữ đám mây </w:t>
      </w:r>
      <w:r w:rsidRPr="00D87226">
        <w:rPr>
          <w:sz w:val="24"/>
          <w:szCs w:val="24"/>
        </w:rPr>
        <w:lastRenderedPageBreak/>
        <w:t xml:space="preserve">Google </w:t>
      </w:r>
      <w:proofErr w:type="gramStart"/>
      <w:r w:rsidRPr="00D87226">
        <w:rPr>
          <w:sz w:val="24"/>
          <w:szCs w:val="24"/>
        </w:rPr>
        <w:t>drive,..</w:t>
      </w:r>
      <w:proofErr w:type="gramEnd"/>
    </w:p>
    <w:p w14:paraId="7130C859" w14:textId="77777777" w:rsidR="00CA0338" w:rsidRPr="00A62F4F" w:rsidRDefault="00CA0338" w:rsidP="00A62F4F"/>
    <w:sectPr w:rsidR="00CA0338" w:rsidRPr="00A62F4F" w:rsidSect="00DB0353">
      <w:headerReference w:type="even" r:id="rId36"/>
      <w:headerReference w:type="default" r:id="rId37"/>
      <w:footerReference w:type="even" r:id="rId38"/>
      <w:footerReference w:type="default" r:id="rId39"/>
      <w:headerReference w:type="first" r:id="rId40"/>
      <w:footerReference w:type="first" r:id="rId41"/>
      <w:footnotePr>
        <w:pos w:val="beneathText"/>
      </w:footnotePr>
      <w:pgSz w:w="11905" w:h="16837"/>
      <w:pgMar w:top="1138" w:right="1138" w:bottom="1138" w:left="198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2FE3138" w14:textId="77777777" w:rsidR="00321EE4" w:rsidRDefault="00321EE4">
      <w:r>
        <w:separator/>
      </w:r>
    </w:p>
    <w:p w14:paraId="0CB301E5" w14:textId="77777777" w:rsidR="00321EE4" w:rsidRDefault="00321EE4"/>
  </w:endnote>
  <w:endnote w:type="continuationSeparator" w:id="0">
    <w:p w14:paraId="569FBD55" w14:textId="77777777" w:rsidR="00321EE4" w:rsidRDefault="00321EE4">
      <w:r>
        <w:continuationSeparator/>
      </w:r>
    </w:p>
    <w:p w14:paraId="492F5260" w14:textId="77777777" w:rsidR="00321EE4" w:rsidRDefault="00321EE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angal">
    <w:altName w:val="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 w:name="MS PGothic">
    <w:panose1 w:val="020B0600070205080204"/>
    <w:charset w:val="80"/>
    <w:family w:val="swiss"/>
    <w:pitch w:val="variable"/>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E56EAE" w14:textId="77777777" w:rsidR="00A07C87" w:rsidRDefault="00A07C8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E27ED2" w14:textId="398D9909" w:rsidR="00A07C87" w:rsidRPr="009A57EC" w:rsidRDefault="00A07C87" w:rsidP="00445936">
    <w:pPr>
      <w:pStyle w:val="Footer"/>
      <w:pBdr>
        <w:top w:val="single" w:sz="8" w:space="1" w:color="365F91"/>
      </w:pBdr>
      <w:tabs>
        <w:tab w:val="right" w:pos="8757"/>
      </w:tabs>
      <w:rPr>
        <w:i/>
        <w:color w:val="951B13"/>
        <w:lang w:eastAsia="ar-SA" w:bidi="ar-SA"/>
      </w:rPr>
    </w:pPr>
    <w:r w:rsidRPr="009A57EC">
      <w:rPr>
        <w:i/>
        <w:color w:val="951B13"/>
        <w:lang w:eastAsia="ar-SA" w:bidi="ar-SA"/>
      </w:rPr>
      <w:t>www.techlinkvn.com</w:t>
    </w:r>
    <w:r w:rsidRPr="009A57EC">
      <w:rPr>
        <w:i/>
        <w:color w:val="951B13"/>
        <w:lang w:eastAsia="ar-SA" w:bidi="ar-SA"/>
      </w:rPr>
      <w:tab/>
    </w:r>
    <w:r w:rsidRPr="009A57EC">
      <w:rPr>
        <w:i/>
        <w:color w:val="951B13"/>
        <w:lang w:eastAsia="ar-SA" w:bidi="ar-SA"/>
      </w:rPr>
      <w:fldChar w:fldCharType="begin"/>
    </w:r>
    <w:r w:rsidRPr="009A57EC">
      <w:rPr>
        <w:i/>
        <w:color w:val="951B13"/>
        <w:lang w:eastAsia="ar-SA" w:bidi="ar-SA"/>
      </w:rPr>
      <w:instrText xml:space="preserve"> PAGE </w:instrText>
    </w:r>
    <w:r w:rsidRPr="009A57EC">
      <w:rPr>
        <w:i/>
        <w:color w:val="951B13"/>
        <w:lang w:eastAsia="ar-SA" w:bidi="ar-SA"/>
      </w:rPr>
      <w:fldChar w:fldCharType="separate"/>
    </w:r>
    <w:r>
      <w:rPr>
        <w:i/>
        <w:noProof/>
        <w:color w:val="951B13"/>
        <w:lang w:eastAsia="ar-SA" w:bidi="ar-SA"/>
      </w:rPr>
      <w:t>14</w:t>
    </w:r>
    <w:r w:rsidRPr="009A57EC">
      <w:rPr>
        <w:i/>
        <w:color w:val="951B13"/>
        <w:lang w:eastAsia="ar-SA" w:bidi="ar-SA"/>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3E9A32" w14:textId="77777777" w:rsidR="00A07C87" w:rsidRDefault="00A07C8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37E45A" w14:textId="77777777" w:rsidR="00A07C87" w:rsidRDefault="00A07C87"/>
  <w:p w14:paraId="7F403060" w14:textId="77777777" w:rsidR="00A07C87" w:rsidRDefault="00A07C87"/>
  <w:p w14:paraId="51017FB8" w14:textId="77777777" w:rsidR="00A07C87" w:rsidRDefault="00A07C87"/>
  <w:p w14:paraId="365B671A" w14:textId="77777777" w:rsidR="00A07C87" w:rsidRDefault="00A07C87"/>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485AEA" w14:textId="4992AB8E" w:rsidR="00A07C87" w:rsidRPr="001022FF" w:rsidRDefault="00A07C87" w:rsidP="00C659C5">
    <w:pPr>
      <w:pStyle w:val="Footer"/>
      <w:pBdr>
        <w:top w:val="single" w:sz="8" w:space="1" w:color="365F91"/>
      </w:pBdr>
      <w:tabs>
        <w:tab w:val="right" w:pos="8757"/>
      </w:tabs>
      <w:rPr>
        <w:i/>
        <w:color w:val="C00000"/>
        <w:lang w:eastAsia="ar-SA" w:bidi="ar-SA"/>
      </w:rPr>
    </w:pPr>
    <w:r>
      <w:rPr>
        <w:i/>
        <w:color w:val="C00000"/>
        <w:lang w:eastAsia="ar-SA" w:bidi="ar-SA"/>
      </w:rPr>
      <w:t>soict.hust.edu.vn</w:t>
    </w:r>
    <w:r w:rsidRPr="001022FF">
      <w:rPr>
        <w:i/>
        <w:color w:val="C00000"/>
        <w:lang w:eastAsia="ar-SA" w:bidi="ar-SA"/>
      </w:rPr>
      <w:tab/>
    </w:r>
    <w:r w:rsidRPr="001022FF">
      <w:rPr>
        <w:i/>
        <w:color w:val="C00000"/>
        <w:lang w:eastAsia="ar-SA" w:bidi="ar-SA"/>
      </w:rPr>
      <w:fldChar w:fldCharType="begin"/>
    </w:r>
    <w:r w:rsidRPr="001022FF">
      <w:rPr>
        <w:i/>
        <w:color w:val="C00000"/>
        <w:lang w:eastAsia="ar-SA" w:bidi="ar-SA"/>
      </w:rPr>
      <w:instrText xml:space="preserve"> PAGE </w:instrText>
    </w:r>
    <w:r w:rsidRPr="001022FF">
      <w:rPr>
        <w:i/>
        <w:color w:val="C00000"/>
        <w:lang w:eastAsia="ar-SA" w:bidi="ar-SA"/>
      </w:rPr>
      <w:fldChar w:fldCharType="separate"/>
    </w:r>
    <w:r>
      <w:rPr>
        <w:i/>
        <w:noProof/>
        <w:color w:val="C00000"/>
        <w:lang w:eastAsia="ar-SA" w:bidi="ar-SA"/>
      </w:rPr>
      <w:t>20</w:t>
    </w:r>
    <w:r w:rsidRPr="001022FF">
      <w:rPr>
        <w:i/>
        <w:color w:val="C00000"/>
        <w:lang w:eastAsia="ar-SA" w:bidi="ar-SA"/>
      </w:rPr>
      <w:fldChar w:fldCharType="end"/>
    </w:r>
    <w:r w:rsidRPr="001022FF">
      <w:rPr>
        <w:i/>
        <w:color w:val="C00000"/>
        <w:lang w:eastAsia="ar-SA" w:bidi="ar-SA"/>
      </w:rPr>
      <w:t>/</w:t>
    </w:r>
    <w:r w:rsidRPr="001022FF">
      <w:rPr>
        <w:i/>
        <w:color w:val="C00000"/>
        <w:lang w:eastAsia="ar-SA" w:bidi="ar-SA"/>
      </w:rPr>
      <w:fldChar w:fldCharType="begin"/>
    </w:r>
    <w:r w:rsidRPr="001022FF">
      <w:rPr>
        <w:i/>
        <w:color w:val="C00000"/>
        <w:lang w:eastAsia="ar-SA" w:bidi="ar-SA"/>
      </w:rPr>
      <w:instrText xml:space="preserve"> NUMPAGES \*Arabic </w:instrText>
    </w:r>
    <w:r w:rsidRPr="001022FF">
      <w:rPr>
        <w:i/>
        <w:color w:val="C00000"/>
        <w:lang w:eastAsia="ar-SA" w:bidi="ar-SA"/>
      </w:rPr>
      <w:fldChar w:fldCharType="separate"/>
    </w:r>
    <w:r>
      <w:rPr>
        <w:i/>
        <w:noProof/>
        <w:color w:val="C00000"/>
        <w:lang w:eastAsia="ar-SA" w:bidi="ar-SA"/>
      </w:rPr>
      <w:t>20</w:t>
    </w:r>
    <w:r w:rsidRPr="001022FF">
      <w:rPr>
        <w:i/>
        <w:color w:val="C00000"/>
        <w:lang w:eastAsia="ar-SA" w:bidi="ar-SA"/>
      </w:rPr>
      <w:fldChar w:fldCharType="end"/>
    </w:r>
  </w:p>
  <w:p w14:paraId="1B80C47F" w14:textId="77777777" w:rsidR="00A07C87" w:rsidRDefault="00A07C87"/>
  <w:p w14:paraId="7A618E7C" w14:textId="77777777" w:rsidR="00A07C87" w:rsidRDefault="00A07C87"/>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28EB8C" w14:textId="77777777" w:rsidR="00A07C87" w:rsidRDefault="00A07C8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0062118" w14:textId="77777777" w:rsidR="00321EE4" w:rsidRDefault="00321EE4">
      <w:r>
        <w:separator/>
      </w:r>
    </w:p>
    <w:p w14:paraId="16308152" w14:textId="77777777" w:rsidR="00321EE4" w:rsidRDefault="00321EE4"/>
  </w:footnote>
  <w:footnote w:type="continuationSeparator" w:id="0">
    <w:p w14:paraId="2219BF3E" w14:textId="77777777" w:rsidR="00321EE4" w:rsidRDefault="00321EE4">
      <w:r>
        <w:continuationSeparator/>
      </w:r>
    </w:p>
    <w:p w14:paraId="50CA6173" w14:textId="77777777" w:rsidR="00321EE4" w:rsidRDefault="00321EE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C87C8E" w14:textId="77777777" w:rsidR="00A07C87" w:rsidRDefault="00A07C8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FD2E81" w14:textId="77777777" w:rsidR="00A07C87" w:rsidRPr="009A57EC" w:rsidRDefault="00A07C87" w:rsidP="002F5F61">
    <w:pPr>
      <w:pStyle w:val="Header"/>
      <w:pBdr>
        <w:bottom w:val="single" w:sz="8" w:space="1" w:color="365F91"/>
      </w:pBdr>
      <w:tabs>
        <w:tab w:val="left" w:pos="0"/>
        <w:tab w:val="right" w:pos="8784"/>
      </w:tabs>
      <w:ind w:right="27"/>
      <w:rPr>
        <w:i/>
        <w:color w:val="951B13"/>
        <w:lang w:eastAsia="ar-SA" w:bidi="ar-SA"/>
      </w:rPr>
    </w:pPr>
    <w:r w:rsidRPr="009A57EC">
      <w:rPr>
        <w:i/>
        <w:color w:val="951B13"/>
        <w:lang w:eastAsia="ar-SA" w:bidi="ar-SA"/>
      </w:rPr>
      <w:tab/>
      <w:t>Preface</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E7E24E" w14:textId="77777777" w:rsidR="00A07C87" w:rsidRDefault="00A07C87">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A77296" w14:textId="77777777" w:rsidR="00A07C87" w:rsidRDefault="00A07C87"/>
  <w:p w14:paraId="3EE0205E" w14:textId="77777777" w:rsidR="00A07C87" w:rsidRDefault="00A07C87"/>
  <w:p w14:paraId="11BE260E" w14:textId="77777777" w:rsidR="00A07C87" w:rsidRDefault="00A07C87"/>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EA4CFE" w14:textId="0FC11F77" w:rsidR="00A07C87" w:rsidRPr="00AB15C8" w:rsidRDefault="00A07C87" w:rsidP="002F5F61">
    <w:pPr>
      <w:pStyle w:val="Header"/>
      <w:pBdr>
        <w:bottom w:val="single" w:sz="8" w:space="1" w:color="365F91"/>
      </w:pBdr>
      <w:tabs>
        <w:tab w:val="right" w:pos="8784"/>
      </w:tabs>
      <w:ind w:right="27"/>
      <w:rPr>
        <w:i/>
        <w:color w:val="C00000"/>
        <w:lang w:eastAsia="ar-SA" w:bidi="ar-SA"/>
      </w:rPr>
    </w:pPr>
    <w:r>
      <w:rPr>
        <w:b/>
        <w:i/>
        <w:noProof/>
        <w:color w:val="2A62A6"/>
        <w:sz w:val="32"/>
        <w:szCs w:val="32"/>
        <w:lang w:eastAsia="en-US" w:bidi="ar-SA"/>
      </w:rPr>
      <mc:AlternateContent>
        <mc:Choice Requires="wps">
          <w:drawing>
            <wp:anchor distT="0" distB="0" distL="114300" distR="114300" simplePos="0" relativeHeight="251659264" behindDoc="0" locked="0" layoutInCell="1" allowOverlap="1" wp14:anchorId="2A850F9D" wp14:editId="55AB64C2">
              <wp:simplePos x="0" y="0"/>
              <wp:positionH relativeFrom="margin">
                <wp:posOffset>-1063337</wp:posOffset>
              </wp:positionH>
              <wp:positionV relativeFrom="paragraph">
                <wp:posOffset>8626</wp:posOffset>
              </wp:positionV>
              <wp:extent cx="906449" cy="242606"/>
              <wp:effectExtent l="0" t="0" r="27305" b="24130"/>
              <wp:wrapNone/>
              <wp:docPr id="14" name="Text Box 14"/>
              <wp:cNvGraphicFramePr/>
              <a:graphic xmlns:a="http://schemas.openxmlformats.org/drawingml/2006/main">
                <a:graphicData uri="http://schemas.microsoft.com/office/word/2010/wordprocessingShape">
                  <wps:wsp>
                    <wps:cNvSpPr txBox="1"/>
                    <wps:spPr>
                      <a:xfrm>
                        <a:off x="0" y="0"/>
                        <a:ext cx="906449" cy="242606"/>
                      </a:xfrm>
                      <a:prstGeom prst="rect">
                        <a:avLst/>
                      </a:prstGeom>
                      <a:solidFill>
                        <a:schemeClr val="lt1"/>
                      </a:solidFill>
                      <a:ln w="6350">
                        <a:solidFill>
                          <a:prstClr val="black"/>
                        </a:solidFill>
                      </a:ln>
                    </wps:spPr>
                    <wps:txbx>
                      <w:txbxContent>
                        <w:p w14:paraId="515FC764" w14:textId="12B2355D" w:rsidR="00A07C87" w:rsidRDefault="00A07C87" w:rsidP="009E5BAA">
                          <w:pPr>
                            <w:jc w:val="center"/>
                            <w:rPr>
                              <w:b/>
                              <w:i/>
                              <w:color w:val="C00000"/>
                              <w:sz w:val="16"/>
                            </w:rPr>
                          </w:pPr>
                          <w:r>
                            <w:rPr>
                              <w:b/>
                              <w:i/>
                              <w:color w:val="C00000"/>
                              <w:sz w:val="16"/>
                            </w:rPr>
                            <w:t>BKDev</w:t>
                          </w:r>
                        </w:p>
                        <w:p w14:paraId="59B5EAC7" w14:textId="77777777" w:rsidR="00A07C87" w:rsidRPr="00D51159" w:rsidRDefault="00A07C87" w:rsidP="009E5BAA">
                          <w:pPr>
                            <w:jc w:val="center"/>
                            <w:rPr>
                              <w:b/>
                              <w:i/>
                              <w:color w:val="C00000"/>
                              <w:sz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A850F9D" id="_x0000_t202" coordsize="21600,21600" o:spt="202" path="m,l,21600r21600,l21600,xe">
              <v:stroke joinstyle="miter"/>
              <v:path gradientshapeok="t" o:connecttype="rect"/>
            </v:shapetype>
            <v:shape id="Text Box 14" o:spid="_x0000_s1026" type="#_x0000_t202" style="position:absolute;left:0;text-align:left;margin-left:-83.75pt;margin-top:.7pt;width:71.35pt;height:19.1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" fillcolor="white [3201]" strokeweight=".5pt">
              <v:textbox>
                <w:txbxContent>
                  <w:p w14:paraId="515FC764" w14:textId="12B2355D" w:rsidR="00A07C87" w:rsidRDefault="00A07C87" w:rsidP="009E5BAA">
                    <w:pPr>
                      <w:jc w:val="center"/>
                      <w:rPr>
                        <w:b/>
                        <w:i/>
                        <w:color w:val="C00000"/>
                        <w:sz w:val="16"/>
                      </w:rPr>
                    </w:pPr>
                    <w:r>
                      <w:rPr>
                        <w:b/>
                        <w:i/>
                        <w:color w:val="C00000"/>
                        <w:sz w:val="16"/>
                      </w:rPr>
                      <w:t>BKDev</w:t>
                    </w:r>
                  </w:p>
                  <w:p w14:paraId="59B5EAC7" w14:textId="77777777" w:rsidR="00A07C87" w:rsidRPr="00D51159" w:rsidRDefault="00A07C87" w:rsidP="009E5BAA">
                    <w:pPr>
                      <w:jc w:val="center"/>
                      <w:rPr>
                        <w:b/>
                        <w:i/>
                        <w:color w:val="C00000"/>
                        <w:sz w:val="16"/>
                      </w:rPr>
                    </w:pPr>
                  </w:p>
                </w:txbxContent>
              </v:textbox>
              <w10:wrap anchorx="margin"/>
            </v:shape>
          </w:pict>
        </mc:Fallback>
      </mc:AlternateContent>
    </w:r>
    <w:r>
      <w:rPr>
        <w:i/>
        <w:color w:val="C00000"/>
        <w:lang w:eastAsia="ar-SA" w:bidi="ar-SA"/>
      </w:rPr>
      <w:t>Website bán hàng online</w:t>
    </w:r>
    <w:r>
      <w:rPr>
        <w:i/>
        <w:color w:val="C00000"/>
        <w:lang w:eastAsia="ar-SA" w:bidi="ar-SA"/>
      </w:rPr>
      <w:tab/>
      <w:t>Quản trị dự án CNTT</w:t>
    </w:r>
  </w:p>
  <w:p w14:paraId="3C989147" w14:textId="77777777" w:rsidR="00A07C87" w:rsidRDefault="00A07C87"/>
  <w:p w14:paraId="27D6B6C7" w14:textId="77777777" w:rsidR="00A07C87" w:rsidRDefault="00A07C87"/>
  <w:p w14:paraId="189D0878" w14:textId="77777777" w:rsidR="00A07C87" w:rsidRDefault="00A07C87"/>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75C654" w14:textId="77777777" w:rsidR="00A07C87" w:rsidRDefault="00A07C8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AC12CE28"/>
    <w:lvl w:ilvl="0">
      <w:start w:val="1"/>
      <w:numFmt w:val="decimal"/>
      <w:pStyle w:val="Heading1"/>
      <w:lvlText w:val="%1. "/>
      <w:lvlJc w:val="left"/>
      <w:pPr>
        <w:tabs>
          <w:tab w:val="num" w:pos="432"/>
        </w:tabs>
        <w:ind w:left="432" w:hanging="432"/>
      </w:pPr>
    </w:lvl>
    <w:lvl w:ilvl="1">
      <w:start w:val="1"/>
      <w:numFmt w:val="decimal"/>
      <w:pStyle w:val="Heading2"/>
      <w:lvlText w:val="%1.%2."/>
      <w:lvlJc w:val="left"/>
      <w:pPr>
        <w:tabs>
          <w:tab w:val="num" w:pos="576"/>
        </w:tabs>
        <w:ind w:left="576" w:hanging="576"/>
      </w:pPr>
      <w:rPr>
        <w:rFonts w:ascii="Tahoma" w:hAnsi="Tahoma" w:cs="Tahoma" w:hint="default"/>
      </w:rPr>
    </w:lvl>
    <w:lvl w:ilvl="2">
      <w:start w:val="1"/>
      <w:numFmt w:val="decimal"/>
      <w:pStyle w:val="Heading3"/>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 w15:restartNumberingAfterBreak="0">
    <w:nsid w:val="00000002"/>
    <w:multiLevelType w:val="singleLevel"/>
    <w:tmpl w:val="00000002"/>
    <w:name w:val="WW8Num1"/>
    <w:lvl w:ilvl="0">
      <w:start w:val="1"/>
      <w:numFmt w:val="bullet"/>
      <w:lvlText w:val=""/>
      <w:lvlJc w:val="left"/>
      <w:pPr>
        <w:tabs>
          <w:tab w:val="num" w:pos="720"/>
        </w:tabs>
        <w:ind w:left="720" w:hanging="360"/>
      </w:pPr>
      <w:rPr>
        <w:rFonts w:ascii="Symbol" w:hAnsi="Symbol"/>
      </w:rPr>
    </w:lvl>
  </w:abstractNum>
  <w:abstractNum w:abstractNumId="2" w15:restartNumberingAfterBreak="0">
    <w:nsid w:val="00000003"/>
    <w:multiLevelType w:val="multilevel"/>
    <w:tmpl w:val="00000003"/>
    <w:name w:val="WW8Num2"/>
    <w:lvl w:ilvl="0">
      <w:start w:val="1"/>
      <w:numFmt w:val="decimal"/>
      <w:lvlText w:val="%1."/>
      <w:lvlJc w:val="left"/>
      <w:pPr>
        <w:tabs>
          <w:tab w:val="num" w:pos="360"/>
        </w:tabs>
        <w:ind w:left="360" w:hanging="360"/>
      </w:pPr>
    </w:lvl>
    <w:lvl w:ilvl="1">
      <w:start w:val="1"/>
      <w:numFmt w:val="lowerLetter"/>
      <w:lvlText w:val="%2."/>
      <w:lvlJc w:val="left"/>
      <w:pPr>
        <w:tabs>
          <w:tab w:val="num" w:pos="1015"/>
        </w:tabs>
        <w:ind w:left="1015" w:hanging="360"/>
      </w:pPr>
    </w:lvl>
    <w:lvl w:ilvl="2">
      <w:start w:val="1"/>
      <w:numFmt w:val="lowerRoman"/>
      <w:lvlText w:val="%3."/>
      <w:lvlJc w:val="right"/>
      <w:pPr>
        <w:tabs>
          <w:tab w:val="num" w:pos="1735"/>
        </w:tabs>
        <w:ind w:left="1735" w:hanging="180"/>
      </w:pPr>
    </w:lvl>
    <w:lvl w:ilvl="3">
      <w:start w:val="1"/>
      <w:numFmt w:val="decimal"/>
      <w:lvlText w:val="%4."/>
      <w:lvlJc w:val="left"/>
      <w:pPr>
        <w:tabs>
          <w:tab w:val="num" w:pos="2455"/>
        </w:tabs>
        <w:ind w:left="2455" w:hanging="360"/>
      </w:pPr>
    </w:lvl>
    <w:lvl w:ilvl="4">
      <w:start w:val="1"/>
      <w:numFmt w:val="lowerLetter"/>
      <w:lvlText w:val="%5."/>
      <w:lvlJc w:val="left"/>
      <w:pPr>
        <w:tabs>
          <w:tab w:val="num" w:pos="3175"/>
        </w:tabs>
        <w:ind w:left="3175" w:hanging="360"/>
      </w:pPr>
    </w:lvl>
    <w:lvl w:ilvl="5">
      <w:start w:val="1"/>
      <w:numFmt w:val="lowerRoman"/>
      <w:lvlText w:val="%6."/>
      <w:lvlJc w:val="right"/>
      <w:pPr>
        <w:tabs>
          <w:tab w:val="num" w:pos="3895"/>
        </w:tabs>
        <w:ind w:left="3895" w:hanging="180"/>
      </w:pPr>
    </w:lvl>
    <w:lvl w:ilvl="6">
      <w:start w:val="1"/>
      <w:numFmt w:val="decimal"/>
      <w:lvlText w:val="%7."/>
      <w:lvlJc w:val="left"/>
      <w:pPr>
        <w:tabs>
          <w:tab w:val="num" w:pos="4615"/>
        </w:tabs>
        <w:ind w:left="4615" w:hanging="360"/>
      </w:pPr>
    </w:lvl>
    <w:lvl w:ilvl="7">
      <w:start w:val="1"/>
      <w:numFmt w:val="lowerLetter"/>
      <w:lvlText w:val="%8."/>
      <w:lvlJc w:val="left"/>
      <w:pPr>
        <w:tabs>
          <w:tab w:val="num" w:pos="5335"/>
        </w:tabs>
        <w:ind w:left="5335" w:hanging="360"/>
      </w:pPr>
    </w:lvl>
    <w:lvl w:ilvl="8">
      <w:start w:val="1"/>
      <w:numFmt w:val="lowerRoman"/>
      <w:lvlText w:val="%9."/>
      <w:lvlJc w:val="right"/>
      <w:pPr>
        <w:tabs>
          <w:tab w:val="num" w:pos="6055"/>
        </w:tabs>
        <w:ind w:left="6055" w:hanging="180"/>
      </w:pPr>
    </w:lvl>
  </w:abstractNum>
  <w:abstractNum w:abstractNumId="3" w15:restartNumberingAfterBreak="0">
    <w:nsid w:val="00000005"/>
    <w:multiLevelType w:val="singleLevel"/>
    <w:tmpl w:val="00000005"/>
    <w:name w:val="WW8Num4"/>
    <w:lvl w:ilvl="0">
      <w:start w:val="1"/>
      <w:numFmt w:val="decimal"/>
      <w:lvlText w:val="%1."/>
      <w:lvlJc w:val="left"/>
      <w:pPr>
        <w:tabs>
          <w:tab w:val="num" w:pos="720"/>
        </w:tabs>
        <w:ind w:left="720" w:hanging="360"/>
      </w:pPr>
      <w:rPr>
        <w:rFonts w:ascii="Tahoma" w:hAnsi="Tahoma" w:cs="Tahoma"/>
        <w:sz w:val="20"/>
        <w:szCs w:val="20"/>
      </w:rPr>
    </w:lvl>
  </w:abstractNum>
  <w:abstractNum w:abstractNumId="4" w15:restartNumberingAfterBreak="0">
    <w:nsid w:val="00000006"/>
    <w:multiLevelType w:val="singleLevel"/>
    <w:tmpl w:val="00000006"/>
    <w:name w:val="WW8Num5"/>
    <w:lvl w:ilvl="0">
      <w:start w:val="1"/>
      <w:numFmt w:val="bullet"/>
      <w:lvlText w:val=""/>
      <w:lvlJc w:val="left"/>
      <w:pPr>
        <w:tabs>
          <w:tab w:val="num" w:pos="720"/>
        </w:tabs>
        <w:ind w:left="720" w:hanging="360"/>
      </w:pPr>
      <w:rPr>
        <w:rFonts w:ascii="Symbol" w:hAnsi="Symbol"/>
      </w:rPr>
    </w:lvl>
  </w:abstractNum>
  <w:abstractNum w:abstractNumId="5" w15:restartNumberingAfterBreak="0">
    <w:nsid w:val="00000007"/>
    <w:multiLevelType w:val="singleLevel"/>
    <w:tmpl w:val="00000007"/>
    <w:name w:val="WW8Num7"/>
    <w:lvl w:ilvl="0">
      <w:start w:val="1"/>
      <w:numFmt w:val="decimal"/>
      <w:lvlText w:val="%1."/>
      <w:lvlJc w:val="left"/>
      <w:pPr>
        <w:tabs>
          <w:tab w:val="num" w:pos="360"/>
        </w:tabs>
        <w:ind w:left="360" w:hanging="360"/>
      </w:pPr>
    </w:lvl>
  </w:abstractNum>
  <w:abstractNum w:abstractNumId="6" w15:restartNumberingAfterBreak="0">
    <w:nsid w:val="00000008"/>
    <w:multiLevelType w:val="singleLevel"/>
    <w:tmpl w:val="00000008"/>
    <w:name w:val="WW8Num8"/>
    <w:lvl w:ilvl="0">
      <w:start w:val="1"/>
      <w:numFmt w:val="decimal"/>
      <w:lvlText w:val="%1."/>
      <w:lvlJc w:val="left"/>
      <w:pPr>
        <w:tabs>
          <w:tab w:val="num" w:pos="720"/>
        </w:tabs>
        <w:ind w:left="720" w:hanging="360"/>
      </w:pPr>
      <w:rPr>
        <w:rFonts w:ascii="Tahoma" w:hAnsi="Tahoma" w:cs="Tahoma"/>
        <w:sz w:val="20"/>
        <w:szCs w:val="20"/>
      </w:rPr>
    </w:lvl>
  </w:abstractNum>
  <w:abstractNum w:abstractNumId="7" w15:restartNumberingAfterBreak="0">
    <w:nsid w:val="00000009"/>
    <w:multiLevelType w:val="singleLevel"/>
    <w:tmpl w:val="00000009"/>
    <w:name w:val="WW8Num9"/>
    <w:lvl w:ilvl="0">
      <w:start w:val="1"/>
      <w:numFmt w:val="decimal"/>
      <w:lvlText w:val="%1."/>
      <w:lvlJc w:val="left"/>
      <w:pPr>
        <w:tabs>
          <w:tab w:val="num" w:pos="720"/>
        </w:tabs>
        <w:ind w:left="720" w:hanging="360"/>
      </w:pPr>
    </w:lvl>
  </w:abstractNum>
  <w:abstractNum w:abstractNumId="8" w15:restartNumberingAfterBreak="0">
    <w:nsid w:val="0000000A"/>
    <w:multiLevelType w:val="singleLevel"/>
    <w:tmpl w:val="0000000A"/>
    <w:name w:val="WW8Num10"/>
    <w:lvl w:ilvl="0">
      <w:start w:val="1"/>
      <w:numFmt w:val="decimal"/>
      <w:lvlText w:val="%1."/>
      <w:lvlJc w:val="left"/>
      <w:pPr>
        <w:tabs>
          <w:tab w:val="num" w:pos="720"/>
        </w:tabs>
        <w:ind w:left="720" w:hanging="360"/>
      </w:pPr>
    </w:lvl>
  </w:abstractNum>
  <w:abstractNum w:abstractNumId="9" w15:restartNumberingAfterBreak="0">
    <w:nsid w:val="0000000B"/>
    <w:multiLevelType w:val="singleLevel"/>
    <w:tmpl w:val="0000000B"/>
    <w:name w:val="WW8Num11"/>
    <w:lvl w:ilvl="0">
      <w:start w:val="1"/>
      <w:numFmt w:val="decimal"/>
      <w:lvlText w:val="%1."/>
      <w:lvlJc w:val="left"/>
      <w:pPr>
        <w:tabs>
          <w:tab w:val="num" w:pos="720"/>
        </w:tabs>
        <w:ind w:left="720" w:hanging="360"/>
      </w:pPr>
      <w:rPr>
        <w:lang w:val="en-IE"/>
      </w:rPr>
    </w:lvl>
  </w:abstractNum>
  <w:abstractNum w:abstractNumId="10" w15:restartNumberingAfterBreak="0">
    <w:nsid w:val="0000000C"/>
    <w:multiLevelType w:val="singleLevel"/>
    <w:tmpl w:val="0000000C"/>
    <w:name w:val="WW8Num13"/>
    <w:lvl w:ilvl="0">
      <w:start w:val="1"/>
      <w:numFmt w:val="decimal"/>
      <w:lvlText w:val="%1."/>
      <w:lvlJc w:val="left"/>
      <w:pPr>
        <w:tabs>
          <w:tab w:val="num" w:pos="720"/>
        </w:tabs>
        <w:ind w:left="720" w:hanging="360"/>
      </w:pPr>
      <w:rPr>
        <w:rFonts w:ascii="Tahoma" w:hAnsi="Tahoma" w:cs="Tahoma"/>
        <w:sz w:val="20"/>
        <w:szCs w:val="20"/>
      </w:rPr>
    </w:lvl>
  </w:abstractNum>
  <w:abstractNum w:abstractNumId="11" w15:restartNumberingAfterBreak="0">
    <w:nsid w:val="0000000D"/>
    <w:multiLevelType w:val="singleLevel"/>
    <w:tmpl w:val="0000000D"/>
    <w:name w:val="WW8Num14"/>
    <w:lvl w:ilvl="0">
      <w:start w:val="1"/>
      <w:numFmt w:val="decimal"/>
      <w:lvlText w:val="%1."/>
      <w:lvlJc w:val="left"/>
      <w:pPr>
        <w:tabs>
          <w:tab w:val="num" w:pos="800"/>
        </w:tabs>
        <w:ind w:left="800" w:hanging="360"/>
      </w:pPr>
    </w:lvl>
  </w:abstractNum>
  <w:abstractNum w:abstractNumId="12" w15:restartNumberingAfterBreak="0">
    <w:nsid w:val="0000000E"/>
    <w:multiLevelType w:val="multilevel"/>
    <w:tmpl w:val="0000000E"/>
    <w:name w:val="WW8Num15"/>
    <w:lvl w:ilvl="0">
      <w:start w:val="1"/>
      <w:numFmt w:val="decimal"/>
      <w:lvlText w:val="%1."/>
      <w:lvlJc w:val="left"/>
      <w:pPr>
        <w:tabs>
          <w:tab w:val="num" w:pos="360"/>
        </w:tabs>
        <w:ind w:left="360" w:hanging="360"/>
      </w:pPr>
    </w:lvl>
    <w:lvl w:ilvl="1">
      <w:start w:val="1"/>
      <w:numFmt w:val="lowerLetter"/>
      <w:lvlText w:val="%2."/>
      <w:lvlJc w:val="left"/>
      <w:pPr>
        <w:tabs>
          <w:tab w:val="num" w:pos="1015"/>
        </w:tabs>
        <w:ind w:left="1015" w:hanging="360"/>
      </w:pPr>
    </w:lvl>
    <w:lvl w:ilvl="2">
      <w:start w:val="1"/>
      <w:numFmt w:val="lowerRoman"/>
      <w:lvlText w:val="%3."/>
      <w:lvlJc w:val="right"/>
      <w:pPr>
        <w:tabs>
          <w:tab w:val="num" w:pos="1735"/>
        </w:tabs>
        <w:ind w:left="1735" w:hanging="180"/>
      </w:pPr>
    </w:lvl>
    <w:lvl w:ilvl="3">
      <w:start w:val="1"/>
      <w:numFmt w:val="decimal"/>
      <w:lvlText w:val="%4."/>
      <w:lvlJc w:val="left"/>
      <w:pPr>
        <w:tabs>
          <w:tab w:val="num" w:pos="2455"/>
        </w:tabs>
        <w:ind w:left="2455" w:hanging="360"/>
      </w:pPr>
    </w:lvl>
    <w:lvl w:ilvl="4">
      <w:start w:val="1"/>
      <w:numFmt w:val="lowerLetter"/>
      <w:lvlText w:val="%5."/>
      <w:lvlJc w:val="left"/>
      <w:pPr>
        <w:tabs>
          <w:tab w:val="num" w:pos="3175"/>
        </w:tabs>
        <w:ind w:left="3175" w:hanging="360"/>
      </w:pPr>
    </w:lvl>
    <w:lvl w:ilvl="5">
      <w:start w:val="1"/>
      <w:numFmt w:val="lowerRoman"/>
      <w:lvlText w:val="%6."/>
      <w:lvlJc w:val="right"/>
      <w:pPr>
        <w:tabs>
          <w:tab w:val="num" w:pos="3895"/>
        </w:tabs>
        <w:ind w:left="3895" w:hanging="180"/>
      </w:pPr>
    </w:lvl>
    <w:lvl w:ilvl="6">
      <w:start w:val="1"/>
      <w:numFmt w:val="decimal"/>
      <w:lvlText w:val="%7."/>
      <w:lvlJc w:val="left"/>
      <w:pPr>
        <w:tabs>
          <w:tab w:val="num" w:pos="4615"/>
        </w:tabs>
        <w:ind w:left="4615" w:hanging="360"/>
      </w:pPr>
    </w:lvl>
    <w:lvl w:ilvl="7">
      <w:start w:val="1"/>
      <w:numFmt w:val="lowerLetter"/>
      <w:lvlText w:val="%8."/>
      <w:lvlJc w:val="left"/>
      <w:pPr>
        <w:tabs>
          <w:tab w:val="num" w:pos="5335"/>
        </w:tabs>
        <w:ind w:left="5335" w:hanging="360"/>
      </w:pPr>
    </w:lvl>
    <w:lvl w:ilvl="8">
      <w:start w:val="1"/>
      <w:numFmt w:val="lowerRoman"/>
      <w:lvlText w:val="%9."/>
      <w:lvlJc w:val="right"/>
      <w:pPr>
        <w:tabs>
          <w:tab w:val="num" w:pos="6055"/>
        </w:tabs>
        <w:ind w:left="6055" w:hanging="180"/>
      </w:pPr>
    </w:lvl>
  </w:abstractNum>
  <w:abstractNum w:abstractNumId="13" w15:restartNumberingAfterBreak="0">
    <w:nsid w:val="0000000F"/>
    <w:multiLevelType w:val="singleLevel"/>
    <w:tmpl w:val="0000000F"/>
    <w:name w:val="WW8Num16"/>
    <w:lvl w:ilvl="0">
      <w:start w:val="1"/>
      <w:numFmt w:val="decimal"/>
      <w:lvlText w:val="%1."/>
      <w:lvlJc w:val="left"/>
      <w:pPr>
        <w:tabs>
          <w:tab w:val="num" w:pos="360"/>
        </w:tabs>
        <w:ind w:left="360" w:hanging="360"/>
      </w:pPr>
    </w:lvl>
  </w:abstractNum>
  <w:abstractNum w:abstractNumId="14" w15:restartNumberingAfterBreak="0">
    <w:nsid w:val="00000010"/>
    <w:multiLevelType w:val="multilevel"/>
    <w:tmpl w:val="00000010"/>
    <w:name w:val="WW8Num17"/>
    <w:lvl w:ilvl="0">
      <w:start w:val="1"/>
      <w:numFmt w:val="decimal"/>
      <w:lvlText w:val="%1."/>
      <w:lvlJc w:val="left"/>
      <w:pPr>
        <w:tabs>
          <w:tab w:val="num" w:pos="360"/>
        </w:tabs>
        <w:ind w:left="360" w:hanging="360"/>
      </w:pPr>
    </w:lvl>
    <w:lvl w:ilvl="1">
      <w:start w:val="1"/>
      <w:numFmt w:val="lowerLetter"/>
      <w:lvlText w:val="%2."/>
      <w:lvlJc w:val="left"/>
      <w:pPr>
        <w:tabs>
          <w:tab w:val="num" w:pos="1015"/>
        </w:tabs>
        <w:ind w:left="1015" w:hanging="360"/>
      </w:pPr>
    </w:lvl>
    <w:lvl w:ilvl="2">
      <w:start w:val="1"/>
      <w:numFmt w:val="lowerRoman"/>
      <w:lvlText w:val="%3."/>
      <w:lvlJc w:val="right"/>
      <w:pPr>
        <w:tabs>
          <w:tab w:val="num" w:pos="1735"/>
        </w:tabs>
        <w:ind w:left="1735" w:hanging="180"/>
      </w:pPr>
    </w:lvl>
    <w:lvl w:ilvl="3">
      <w:start w:val="1"/>
      <w:numFmt w:val="decimal"/>
      <w:lvlText w:val="%4."/>
      <w:lvlJc w:val="left"/>
      <w:pPr>
        <w:tabs>
          <w:tab w:val="num" w:pos="2455"/>
        </w:tabs>
        <w:ind w:left="2455" w:hanging="360"/>
      </w:pPr>
    </w:lvl>
    <w:lvl w:ilvl="4">
      <w:start w:val="1"/>
      <w:numFmt w:val="lowerLetter"/>
      <w:lvlText w:val="%5."/>
      <w:lvlJc w:val="left"/>
      <w:pPr>
        <w:tabs>
          <w:tab w:val="num" w:pos="3175"/>
        </w:tabs>
        <w:ind w:left="3175" w:hanging="360"/>
      </w:pPr>
    </w:lvl>
    <w:lvl w:ilvl="5">
      <w:start w:val="1"/>
      <w:numFmt w:val="lowerRoman"/>
      <w:lvlText w:val="%6."/>
      <w:lvlJc w:val="right"/>
      <w:pPr>
        <w:tabs>
          <w:tab w:val="num" w:pos="3895"/>
        </w:tabs>
        <w:ind w:left="3895" w:hanging="180"/>
      </w:pPr>
    </w:lvl>
    <w:lvl w:ilvl="6">
      <w:start w:val="1"/>
      <w:numFmt w:val="decimal"/>
      <w:lvlText w:val="%7."/>
      <w:lvlJc w:val="left"/>
      <w:pPr>
        <w:tabs>
          <w:tab w:val="num" w:pos="4615"/>
        </w:tabs>
        <w:ind w:left="4615" w:hanging="360"/>
      </w:pPr>
    </w:lvl>
    <w:lvl w:ilvl="7">
      <w:start w:val="1"/>
      <w:numFmt w:val="lowerLetter"/>
      <w:lvlText w:val="%8."/>
      <w:lvlJc w:val="left"/>
      <w:pPr>
        <w:tabs>
          <w:tab w:val="num" w:pos="5335"/>
        </w:tabs>
        <w:ind w:left="5335" w:hanging="360"/>
      </w:pPr>
    </w:lvl>
    <w:lvl w:ilvl="8">
      <w:start w:val="1"/>
      <w:numFmt w:val="lowerRoman"/>
      <w:lvlText w:val="%9."/>
      <w:lvlJc w:val="right"/>
      <w:pPr>
        <w:tabs>
          <w:tab w:val="num" w:pos="6055"/>
        </w:tabs>
        <w:ind w:left="6055" w:hanging="180"/>
      </w:pPr>
    </w:lvl>
  </w:abstractNum>
  <w:abstractNum w:abstractNumId="15" w15:restartNumberingAfterBreak="0">
    <w:nsid w:val="00000012"/>
    <w:multiLevelType w:val="singleLevel"/>
    <w:tmpl w:val="00000012"/>
    <w:name w:val="WW8Num22"/>
    <w:lvl w:ilvl="0">
      <w:start w:val="1"/>
      <w:numFmt w:val="decimal"/>
      <w:lvlText w:val="%1."/>
      <w:lvlJc w:val="left"/>
      <w:pPr>
        <w:tabs>
          <w:tab w:val="num" w:pos="1020"/>
        </w:tabs>
        <w:ind w:left="1020" w:hanging="360"/>
      </w:pPr>
    </w:lvl>
  </w:abstractNum>
  <w:abstractNum w:abstractNumId="16" w15:restartNumberingAfterBreak="0">
    <w:nsid w:val="05234B95"/>
    <w:multiLevelType w:val="hybridMultilevel"/>
    <w:tmpl w:val="BC626A8E"/>
    <w:styleLink w:val="ImportedStyle2"/>
    <w:lvl w:ilvl="0" w:tplc="2FAC3CE2">
      <w:start w:val="1"/>
      <w:numFmt w:val="bullet"/>
      <w:lvlText w:val="-"/>
      <w:lvlJc w:val="left"/>
      <w:pPr>
        <w:ind w:left="720" w:hanging="360"/>
      </w:pPr>
      <w:rPr>
        <w:rFonts w:ascii="Tahoma" w:eastAsia="Tahoma" w:hAnsi="Tahoma" w:cs="Tahoma"/>
        <w:b w:val="0"/>
        <w:bCs w:val="0"/>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1" w:tplc="1C16ECFC">
      <w:start w:val="1"/>
      <w:numFmt w:val="bullet"/>
      <w:lvlText w:val="o"/>
      <w:lvlJc w:val="left"/>
      <w:pPr>
        <w:ind w:left="1440" w:hanging="360"/>
      </w:pPr>
      <w:rPr>
        <w:rFonts w:ascii="Tahoma" w:eastAsia="Tahoma" w:hAnsi="Tahoma" w:cs="Tahoma"/>
        <w:b w:val="0"/>
        <w:bCs w:val="0"/>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2" w:tplc="246C9E70">
      <w:start w:val="1"/>
      <w:numFmt w:val="bullet"/>
      <w:lvlText w:val="▪"/>
      <w:lvlJc w:val="left"/>
      <w:pPr>
        <w:ind w:left="2160" w:hanging="360"/>
      </w:pPr>
      <w:rPr>
        <w:rFonts w:ascii="Tahoma" w:eastAsia="Tahoma" w:hAnsi="Tahoma" w:cs="Tahoma"/>
        <w:b w:val="0"/>
        <w:bCs w:val="0"/>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3" w:tplc="95F434D8">
      <w:start w:val="1"/>
      <w:numFmt w:val="bullet"/>
      <w:lvlText w:val="•"/>
      <w:lvlJc w:val="left"/>
      <w:pPr>
        <w:ind w:left="2880" w:hanging="360"/>
      </w:pPr>
      <w:rPr>
        <w:rFonts w:ascii="Tahoma" w:eastAsia="Tahoma" w:hAnsi="Tahoma" w:cs="Tahoma"/>
        <w:b w:val="0"/>
        <w:bCs w:val="0"/>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4" w:tplc="CA42C338">
      <w:start w:val="1"/>
      <w:numFmt w:val="bullet"/>
      <w:lvlText w:val="o"/>
      <w:lvlJc w:val="left"/>
      <w:pPr>
        <w:ind w:left="3600" w:hanging="360"/>
      </w:pPr>
      <w:rPr>
        <w:rFonts w:ascii="Tahoma" w:eastAsia="Tahoma" w:hAnsi="Tahoma" w:cs="Tahoma"/>
        <w:b w:val="0"/>
        <w:bCs w:val="0"/>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5" w:tplc="EE84F18C">
      <w:start w:val="1"/>
      <w:numFmt w:val="bullet"/>
      <w:lvlText w:val="▪"/>
      <w:lvlJc w:val="left"/>
      <w:pPr>
        <w:ind w:left="4320" w:hanging="360"/>
      </w:pPr>
      <w:rPr>
        <w:rFonts w:ascii="Tahoma" w:eastAsia="Tahoma" w:hAnsi="Tahoma" w:cs="Tahoma"/>
        <w:b w:val="0"/>
        <w:bCs w:val="0"/>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6" w:tplc="40D21542">
      <w:start w:val="1"/>
      <w:numFmt w:val="bullet"/>
      <w:lvlText w:val="•"/>
      <w:lvlJc w:val="left"/>
      <w:pPr>
        <w:ind w:left="5040" w:hanging="360"/>
      </w:pPr>
      <w:rPr>
        <w:rFonts w:ascii="Tahoma" w:eastAsia="Tahoma" w:hAnsi="Tahoma" w:cs="Tahoma"/>
        <w:b w:val="0"/>
        <w:bCs w:val="0"/>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7" w:tplc="D368F846">
      <w:start w:val="1"/>
      <w:numFmt w:val="bullet"/>
      <w:lvlText w:val="o"/>
      <w:lvlJc w:val="left"/>
      <w:pPr>
        <w:ind w:left="5760" w:hanging="360"/>
      </w:pPr>
      <w:rPr>
        <w:rFonts w:ascii="Tahoma" w:eastAsia="Tahoma" w:hAnsi="Tahoma" w:cs="Tahoma"/>
        <w:b w:val="0"/>
        <w:bCs w:val="0"/>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8" w:tplc="174E68E2">
      <w:start w:val="1"/>
      <w:numFmt w:val="bullet"/>
      <w:lvlText w:val="▪"/>
      <w:lvlJc w:val="left"/>
      <w:pPr>
        <w:ind w:left="6480" w:hanging="360"/>
      </w:pPr>
      <w:rPr>
        <w:rFonts w:ascii="Tahoma" w:eastAsia="Tahoma" w:hAnsi="Tahoma" w:cs="Tahoma"/>
        <w:b w:val="0"/>
        <w:bCs w:val="0"/>
        <w:i w:val="0"/>
        <w:iCs w:val="0"/>
        <w:caps w:val="0"/>
        <w:smallCaps w:val="0"/>
        <w:strike w:val="0"/>
        <w:dstrike w:val="0"/>
        <w:outline w:val="0"/>
        <w:shadow w:val="0"/>
        <w:emboss w:val="0"/>
        <w:imprint w:val="0"/>
        <w:spacing w:val="0"/>
        <w:w w:val="100"/>
        <w:kern w:val="0"/>
        <w:position w:val="0"/>
        <w:highlight w:val="none"/>
        <w:u w:val="none"/>
        <w:effect w:val="none"/>
        <w:vertAlign w:val="baseline"/>
      </w:rPr>
    </w:lvl>
  </w:abstractNum>
  <w:abstractNum w:abstractNumId="17" w15:restartNumberingAfterBreak="0">
    <w:nsid w:val="099C52CA"/>
    <w:multiLevelType w:val="hybridMultilevel"/>
    <w:tmpl w:val="892CE724"/>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8" w15:restartNumberingAfterBreak="0">
    <w:nsid w:val="099E1A38"/>
    <w:multiLevelType w:val="multilevel"/>
    <w:tmpl w:val="93468848"/>
    <w:styleLink w:val="ImportedStyle1"/>
    <w:lvl w:ilvl="0">
      <w:start w:val="1"/>
      <w:numFmt w:val="decimal"/>
      <w:lvlText w:val="%1."/>
      <w:lvlJc w:val="left"/>
      <w:pPr>
        <w:ind w:left="432" w:hanging="432"/>
      </w:pPr>
      <w:rPr>
        <w:rFonts w:hAnsi="Arial Unicode MS"/>
        <w:b/>
        <w:bCs/>
        <w:caps w:val="0"/>
        <w:smallCaps w:val="0"/>
        <w:strike w:val="0"/>
        <w:dstrike w:val="0"/>
        <w:outline w:val="0"/>
        <w:shadow w:val="0"/>
        <w:emboss w:val="0"/>
        <w:imprint w:val="0"/>
        <w:spacing w:val="0"/>
        <w:w w:val="100"/>
        <w:kern w:val="0"/>
        <w:position w:val="0"/>
        <w:highlight w:val="none"/>
        <w:u w:val="none"/>
        <w:effect w:val="none"/>
        <w:vertAlign w:val="baseline"/>
      </w:rPr>
    </w:lvl>
    <w:lvl w:ilvl="1">
      <w:start w:val="1"/>
      <w:numFmt w:val="decimal"/>
      <w:lvlText w:val="%1.%2."/>
      <w:lvlJc w:val="left"/>
      <w:pPr>
        <w:ind w:left="576" w:hanging="576"/>
      </w:pPr>
      <w:rPr>
        <w:rFonts w:ascii="Tahoma" w:eastAsia="Tahoma" w:hAnsi="Tahoma" w:cs="Tahoma"/>
        <w:b/>
        <w:bCs/>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2">
      <w:start w:val="1"/>
      <w:numFmt w:val="decimal"/>
      <w:suff w:val="nothing"/>
      <w:lvlText w:val="%1.%2.%3."/>
      <w:lvlJc w:val="left"/>
      <w:pPr>
        <w:ind w:left="720" w:hanging="720"/>
      </w:pPr>
      <w:rPr>
        <w:rFonts w:ascii="Tahoma" w:eastAsia="Tahoma" w:hAnsi="Tahoma" w:cs="Tahoma"/>
        <w:b/>
        <w:bCs/>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3">
      <w:start w:val="1"/>
      <w:numFmt w:val="decimal"/>
      <w:suff w:val="nothing"/>
      <w:lvlText w:val="%1.%2.%3.%4."/>
      <w:lvlJc w:val="left"/>
      <w:pPr>
        <w:ind w:left="864" w:hanging="864"/>
      </w:pPr>
      <w:rPr>
        <w:rFonts w:ascii="Tahoma" w:eastAsia="Tahoma" w:hAnsi="Tahoma" w:cs="Tahoma"/>
        <w:b/>
        <w:bCs/>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4">
      <w:start w:val="1"/>
      <w:numFmt w:val="decimal"/>
      <w:suff w:val="nothing"/>
      <w:lvlText w:val="%1.%2.%3.%4.%5."/>
      <w:lvlJc w:val="left"/>
      <w:pPr>
        <w:ind w:left="1008" w:hanging="1008"/>
      </w:pPr>
      <w:rPr>
        <w:rFonts w:ascii="Tahoma" w:eastAsia="Tahoma" w:hAnsi="Tahoma" w:cs="Tahoma"/>
        <w:b/>
        <w:bCs/>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5">
      <w:start w:val="1"/>
      <w:numFmt w:val="decimal"/>
      <w:suff w:val="nothing"/>
      <w:lvlText w:val="%1.%2.%3.%4.%5.%6."/>
      <w:lvlJc w:val="left"/>
      <w:pPr>
        <w:ind w:left="1152" w:hanging="1152"/>
      </w:pPr>
      <w:rPr>
        <w:rFonts w:ascii="Tahoma" w:eastAsia="Tahoma" w:hAnsi="Tahoma" w:cs="Tahoma"/>
        <w:b/>
        <w:bCs/>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6">
      <w:start w:val="1"/>
      <w:numFmt w:val="decimal"/>
      <w:suff w:val="nothing"/>
      <w:lvlText w:val="%1.%2.%3.%4.%5.%6.%7."/>
      <w:lvlJc w:val="left"/>
      <w:pPr>
        <w:ind w:left="1296" w:hanging="1296"/>
      </w:pPr>
      <w:rPr>
        <w:rFonts w:ascii="Tahoma" w:eastAsia="Tahoma" w:hAnsi="Tahoma" w:cs="Tahoma"/>
        <w:b/>
        <w:bCs/>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7">
      <w:start w:val="1"/>
      <w:numFmt w:val="decimal"/>
      <w:suff w:val="nothing"/>
      <w:lvlText w:val="%1.%2.%3.%4.%5.%6.%7.%8."/>
      <w:lvlJc w:val="left"/>
      <w:pPr>
        <w:ind w:left="1440" w:hanging="1440"/>
      </w:pPr>
      <w:rPr>
        <w:rFonts w:ascii="Tahoma" w:eastAsia="Tahoma" w:hAnsi="Tahoma" w:cs="Tahoma"/>
        <w:b/>
        <w:bCs/>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8">
      <w:start w:val="1"/>
      <w:numFmt w:val="decimal"/>
      <w:suff w:val="nothing"/>
      <w:lvlText w:val="%1.%2.%3.%4.%5.%6.%7.%8.%9."/>
      <w:lvlJc w:val="left"/>
      <w:pPr>
        <w:ind w:left="1584" w:hanging="1584"/>
      </w:pPr>
      <w:rPr>
        <w:rFonts w:ascii="Tahoma" w:eastAsia="Tahoma" w:hAnsi="Tahoma" w:cs="Tahoma"/>
        <w:b/>
        <w:bCs/>
        <w:i w:val="0"/>
        <w:iCs w:val="0"/>
        <w:caps w:val="0"/>
        <w:smallCaps w:val="0"/>
        <w:strike w:val="0"/>
        <w:dstrike w:val="0"/>
        <w:outline w:val="0"/>
        <w:shadow w:val="0"/>
        <w:emboss w:val="0"/>
        <w:imprint w:val="0"/>
        <w:spacing w:val="0"/>
        <w:w w:val="100"/>
        <w:kern w:val="0"/>
        <w:position w:val="0"/>
        <w:highlight w:val="none"/>
        <w:u w:val="none"/>
        <w:effect w:val="none"/>
        <w:vertAlign w:val="baseline"/>
      </w:rPr>
    </w:lvl>
  </w:abstractNum>
  <w:abstractNum w:abstractNumId="19" w15:restartNumberingAfterBreak="0">
    <w:nsid w:val="200A60C4"/>
    <w:multiLevelType w:val="hybridMultilevel"/>
    <w:tmpl w:val="6E7641BE"/>
    <w:lvl w:ilvl="0" w:tplc="60D67AA4">
      <w:numFmt w:val="bullet"/>
      <w:lvlText w:val="-"/>
      <w:lvlJc w:val="left"/>
      <w:pPr>
        <w:ind w:left="936" w:hanging="360"/>
      </w:pPr>
      <w:rPr>
        <w:rFonts w:ascii="Tahoma" w:eastAsia="MS Mincho" w:hAnsi="Tahoma" w:cs="Tahoma" w:hint="default"/>
      </w:rPr>
    </w:lvl>
    <w:lvl w:ilvl="1" w:tplc="04090003">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20" w15:restartNumberingAfterBreak="0">
    <w:nsid w:val="3AF57903"/>
    <w:multiLevelType w:val="hybridMultilevel"/>
    <w:tmpl w:val="0F06AC66"/>
    <w:lvl w:ilvl="0" w:tplc="04090001">
      <w:start w:val="1"/>
      <w:numFmt w:val="bullet"/>
      <w:lvlText w:val=""/>
      <w:lvlJc w:val="left"/>
      <w:pPr>
        <w:ind w:left="643" w:hanging="360"/>
      </w:pPr>
      <w:rPr>
        <w:rFonts w:ascii="Symbol" w:hAnsi="Symbol" w:hint="default"/>
      </w:rPr>
    </w:lvl>
    <w:lvl w:ilvl="1" w:tplc="04090003" w:tentative="1">
      <w:start w:val="1"/>
      <w:numFmt w:val="bullet"/>
      <w:lvlText w:val="o"/>
      <w:lvlJc w:val="left"/>
      <w:pPr>
        <w:ind w:left="1363" w:hanging="360"/>
      </w:pPr>
      <w:rPr>
        <w:rFonts w:ascii="Courier New" w:hAnsi="Courier New" w:cs="Courier New" w:hint="default"/>
      </w:rPr>
    </w:lvl>
    <w:lvl w:ilvl="2" w:tplc="04090005" w:tentative="1">
      <w:start w:val="1"/>
      <w:numFmt w:val="bullet"/>
      <w:lvlText w:val=""/>
      <w:lvlJc w:val="left"/>
      <w:pPr>
        <w:ind w:left="2083" w:hanging="360"/>
      </w:pPr>
      <w:rPr>
        <w:rFonts w:ascii="Wingdings" w:hAnsi="Wingdings" w:hint="default"/>
      </w:rPr>
    </w:lvl>
    <w:lvl w:ilvl="3" w:tplc="04090001" w:tentative="1">
      <w:start w:val="1"/>
      <w:numFmt w:val="bullet"/>
      <w:lvlText w:val=""/>
      <w:lvlJc w:val="left"/>
      <w:pPr>
        <w:ind w:left="2803" w:hanging="360"/>
      </w:pPr>
      <w:rPr>
        <w:rFonts w:ascii="Symbol" w:hAnsi="Symbol" w:hint="default"/>
      </w:rPr>
    </w:lvl>
    <w:lvl w:ilvl="4" w:tplc="04090003" w:tentative="1">
      <w:start w:val="1"/>
      <w:numFmt w:val="bullet"/>
      <w:lvlText w:val="o"/>
      <w:lvlJc w:val="left"/>
      <w:pPr>
        <w:ind w:left="3523" w:hanging="360"/>
      </w:pPr>
      <w:rPr>
        <w:rFonts w:ascii="Courier New" w:hAnsi="Courier New" w:cs="Courier New" w:hint="default"/>
      </w:rPr>
    </w:lvl>
    <w:lvl w:ilvl="5" w:tplc="04090005" w:tentative="1">
      <w:start w:val="1"/>
      <w:numFmt w:val="bullet"/>
      <w:lvlText w:val=""/>
      <w:lvlJc w:val="left"/>
      <w:pPr>
        <w:ind w:left="4243" w:hanging="360"/>
      </w:pPr>
      <w:rPr>
        <w:rFonts w:ascii="Wingdings" w:hAnsi="Wingdings" w:hint="default"/>
      </w:rPr>
    </w:lvl>
    <w:lvl w:ilvl="6" w:tplc="04090001" w:tentative="1">
      <w:start w:val="1"/>
      <w:numFmt w:val="bullet"/>
      <w:lvlText w:val=""/>
      <w:lvlJc w:val="left"/>
      <w:pPr>
        <w:ind w:left="4963" w:hanging="360"/>
      </w:pPr>
      <w:rPr>
        <w:rFonts w:ascii="Symbol" w:hAnsi="Symbol" w:hint="default"/>
      </w:rPr>
    </w:lvl>
    <w:lvl w:ilvl="7" w:tplc="04090003" w:tentative="1">
      <w:start w:val="1"/>
      <w:numFmt w:val="bullet"/>
      <w:lvlText w:val="o"/>
      <w:lvlJc w:val="left"/>
      <w:pPr>
        <w:ind w:left="5683" w:hanging="360"/>
      </w:pPr>
      <w:rPr>
        <w:rFonts w:ascii="Courier New" w:hAnsi="Courier New" w:cs="Courier New" w:hint="default"/>
      </w:rPr>
    </w:lvl>
    <w:lvl w:ilvl="8" w:tplc="04090005" w:tentative="1">
      <w:start w:val="1"/>
      <w:numFmt w:val="bullet"/>
      <w:lvlText w:val=""/>
      <w:lvlJc w:val="left"/>
      <w:pPr>
        <w:ind w:left="6403" w:hanging="360"/>
      </w:pPr>
      <w:rPr>
        <w:rFonts w:ascii="Wingdings" w:hAnsi="Wingdings" w:hint="default"/>
      </w:rPr>
    </w:lvl>
  </w:abstractNum>
  <w:abstractNum w:abstractNumId="21" w15:restartNumberingAfterBreak="0">
    <w:nsid w:val="534C496B"/>
    <w:multiLevelType w:val="hybridMultilevel"/>
    <w:tmpl w:val="833E6D32"/>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2" w15:restartNumberingAfterBreak="0">
    <w:nsid w:val="5DEE34C9"/>
    <w:multiLevelType w:val="hybridMultilevel"/>
    <w:tmpl w:val="BC626A8E"/>
    <w:numStyleLink w:val="ImportedStyle2"/>
  </w:abstractNum>
  <w:abstractNum w:abstractNumId="23" w15:restartNumberingAfterBreak="0">
    <w:nsid w:val="6AFB73F9"/>
    <w:multiLevelType w:val="hybridMultilevel"/>
    <w:tmpl w:val="73B21542"/>
    <w:lvl w:ilvl="0" w:tplc="D35ABC20">
      <w:numFmt w:val="bullet"/>
      <w:lvlText w:val="-"/>
      <w:lvlJc w:val="left"/>
      <w:pPr>
        <w:ind w:left="1440" w:hanging="360"/>
      </w:pPr>
      <w:rPr>
        <w:rFonts w:ascii="Tahoma" w:eastAsia="MS Mincho" w:hAnsi="Tahoma" w:cs="Tahoma"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6E1B5732"/>
    <w:multiLevelType w:val="hybridMultilevel"/>
    <w:tmpl w:val="195AEF04"/>
    <w:lvl w:ilvl="0" w:tplc="09B6D18A">
      <w:numFmt w:val="bullet"/>
      <w:lvlText w:val=""/>
      <w:lvlJc w:val="left"/>
      <w:pPr>
        <w:ind w:left="936" w:hanging="360"/>
      </w:pPr>
      <w:rPr>
        <w:rFonts w:ascii="Wingdings" w:eastAsia="MS Mincho" w:hAnsi="Wingdings" w:cs="Calibri"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num w:numId="1">
    <w:abstractNumId w:val="0"/>
  </w:num>
  <w:num w:numId="2">
    <w:abstractNumId w:val="21"/>
  </w:num>
  <w:num w:numId="3">
    <w:abstractNumId w:val="20"/>
  </w:num>
  <w:num w:numId="4">
    <w:abstractNumId w:val="23"/>
  </w:num>
  <w:num w:numId="5">
    <w:abstractNumId w:val="19"/>
  </w:num>
  <w:num w:numId="6">
    <w:abstractNumId w:val="24"/>
  </w:num>
  <w:num w:numId="7">
    <w:abstractNumId w:val="22"/>
  </w:num>
  <w:num w:numId="8">
    <w:abstractNumId w:val="16"/>
  </w:num>
  <w:num w:numId="9">
    <w:abstractNumId w:val="18"/>
  </w:num>
  <w:num w:numId="10">
    <w:abstractNumId w:val="17"/>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hideGrammaticalError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readOnly" w:enforcement="0"/>
  <w:defaultTabStop w:val="720"/>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49"/>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C33B9"/>
    <w:rsid w:val="000011BB"/>
    <w:rsid w:val="00001D7C"/>
    <w:rsid w:val="00011B84"/>
    <w:rsid w:val="00011C69"/>
    <w:rsid w:val="0001730E"/>
    <w:rsid w:val="00027D5D"/>
    <w:rsid w:val="00030EB1"/>
    <w:rsid w:val="00033D8B"/>
    <w:rsid w:val="0003691C"/>
    <w:rsid w:val="00044EE2"/>
    <w:rsid w:val="000465BE"/>
    <w:rsid w:val="00050CBF"/>
    <w:rsid w:val="00051581"/>
    <w:rsid w:val="00054E47"/>
    <w:rsid w:val="000603E4"/>
    <w:rsid w:val="00063221"/>
    <w:rsid w:val="000705DC"/>
    <w:rsid w:val="00072CD7"/>
    <w:rsid w:val="000800BD"/>
    <w:rsid w:val="00081ADE"/>
    <w:rsid w:val="00082D62"/>
    <w:rsid w:val="00090A1D"/>
    <w:rsid w:val="00095542"/>
    <w:rsid w:val="00097E16"/>
    <w:rsid w:val="000A09A5"/>
    <w:rsid w:val="000A3881"/>
    <w:rsid w:val="000A4065"/>
    <w:rsid w:val="000A639E"/>
    <w:rsid w:val="000C1116"/>
    <w:rsid w:val="000C4959"/>
    <w:rsid w:val="000C4B0B"/>
    <w:rsid w:val="000C515B"/>
    <w:rsid w:val="000D487F"/>
    <w:rsid w:val="000D65BE"/>
    <w:rsid w:val="000E161A"/>
    <w:rsid w:val="000E34A3"/>
    <w:rsid w:val="000E44EB"/>
    <w:rsid w:val="000F785C"/>
    <w:rsid w:val="00100A68"/>
    <w:rsid w:val="00101A71"/>
    <w:rsid w:val="001022FF"/>
    <w:rsid w:val="00103C0B"/>
    <w:rsid w:val="001045B7"/>
    <w:rsid w:val="0010634F"/>
    <w:rsid w:val="001073BC"/>
    <w:rsid w:val="001074E3"/>
    <w:rsid w:val="00107B7C"/>
    <w:rsid w:val="001103DE"/>
    <w:rsid w:val="001115C5"/>
    <w:rsid w:val="001115D0"/>
    <w:rsid w:val="00111637"/>
    <w:rsid w:val="00113883"/>
    <w:rsid w:val="001156B4"/>
    <w:rsid w:val="00116C10"/>
    <w:rsid w:val="00125AE5"/>
    <w:rsid w:val="00127A55"/>
    <w:rsid w:val="00130FEA"/>
    <w:rsid w:val="00136A3B"/>
    <w:rsid w:val="001417E6"/>
    <w:rsid w:val="00141B15"/>
    <w:rsid w:val="001501A9"/>
    <w:rsid w:val="00165B2F"/>
    <w:rsid w:val="001674DD"/>
    <w:rsid w:val="001706A0"/>
    <w:rsid w:val="00170971"/>
    <w:rsid w:val="0017102C"/>
    <w:rsid w:val="00175BC5"/>
    <w:rsid w:val="00180183"/>
    <w:rsid w:val="0018543E"/>
    <w:rsid w:val="001874D0"/>
    <w:rsid w:val="00191F37"/>
    <w:rsid w:val="00192437"/>
    <w:rsid w:val="001A04B9"/>
    <w:rsid w:val="001A1FF1"/>
    <w:rsid w:val="001A54E5"/>
    <w:rsid w:val="001A7B00"/>
    <w:rsid w:val="001B3ACB"/>
    <w:rsid w:val="001D05DA"/>
    <w:rsid w:val="001D0D5E"/>
    <w:rsid w:val="001D0E15"/>
    <w:rsid w:val="001D1143"/>
    <w:rsid w:val="001D3253"/>
    <w:rsid w:val="001D3B5F"/>
    <w:rsid w:val="001D61A7"/>
    <w:rsid w:val="001D7835"/>
    <w:rsid w:val="001E052D"/>
    <w:rsid w:val="001E09B7"/>
    <w:rsid w:val="001E1B83"/>
    <w:rsid w:val="001E46E8"/>
    <w:rsid w:val="001F20AA"/>
    <w:rsid w:val="001F2E8C"/>
    <w:rsid w:val="001F489F"/>
    <w:rsid w:val="001F6140"/>
    <w:rsid w:val="00200D36"/>
    <w:rsid w:val="00201A92"/>
    <w:rsid w:val="00201E3C"/>
    <w:rsid w:val="00216B0F"/>
    <w:rsid w:val="0022086A"/>
    <w:rsid w:val="00221AC0"/>
    <w:rsid w:val="00223F28"/>
    <w:rsid w:val="00227C6E"/>
    <w:rsid w:val="002331B0"/>
    <w:rsid w:val="00234C1D"/>
    <w:rsid w:val="002402B9"/>
    <w:rsid w:val="00240BE2"/>
    <w:rsid w:val="00240F96"/>
    <w:rsid w:val="00244556"/>
    <w:rsid w:val="0025160B"/>
    <w:rsid w:val="00252DCE"/>
    <w:rsid w:val="002540ED"/>
    <w:rsid w:val="00255E85"/>
    <w:rsid w:val="0027238F"/>
    <w:rsid w:val="002751F0"/>
    <w:rsid w:val="0027590A"/>
    <w:rsid w:val="00280184"/>
    <w:rsid w:val="002814C8"/>
    <w:rsid w:val="002817C3"/>
    <w:rsid w:val="00283AE8"/>
    <w:rsid w:val="00292B31"/>
    <w:rsid w:val="00294F92"/>
    <w:rsid w:val="00294FE5"/>
    <w:rsid w:val="00297AAA"/>
    <w:rsid w:val="002A00AB"/>
    <w:rsid w:val="002B2A6D"/>
    <w:rsid w:val="002B35EE"/>
    <w:rsid w:val="002B6881"/>
    <w:rsid w:val="002C3C23"/>
    <w:rsid w:val="002D07CA"/>
    <w:rsid w:val="002D111B"/>
    <w:rsid w:val="002D2BB9"/>
    <w:rsid w:val="002D400C"/>
    <w:rsid w:val="002E0BF2"/>
    <w:rsid w:val="002E11E0"/>
    <w:rsid w:val="002E40B5"/>
    <w:rsid w:val="002E4B10"/>
    <w:rsid w:val="002F295C"/>
    <w:rsid w:val="002F48CB"/>
    <w:rsid w:val="002F5F61"/>
    <w:rsid w:val="00306586"/>
    <w:rsid w:val="00307EAA"/>
    <w:rsid w:val="00311645"/>
    <w:rsid w:val="00314148"/>
    <w:rsid w:val="003157A5"/>
    <w:rsid w:val="00320782"/>
    <w:rsid w:val="00321C72"/>
    <w:rsid w:val="00321EE4"/>
    <w:rsid w:val="003245D6"/>
    <w:rsid w:val="003266D8"/>
    <w:rsid w:val="00332244"/>
    <w:rsid w:val="003358FC"/>
    <w:rsid w:val="003432F3"/>
    <w:rsid w:val="00344D7B"/>
    <w:rsid w:val="0034776F"/>
    <w:rsid w:val="00352285"/>
    <w:rsid w:val="003569B7"/>
    <w:rsid w:val="003574D5"/>
    <w:rsid w:val="003604BD"/>
    <w:rsid w:val="003663E5"/>
    <w:rsid w:val="00372858"/>
    <w:rsid w:val="003748EC"/>
    <w:rsid w:val="0038105F"/>
    <w:rsid w:val="00384E4F"/>
    <w:rsid w:val="003851CC"/>
    <w:rsid w:val="00385A65"/>
    <w:rsid w:val="0038643E"/>
    <w:rsid w:val="00390C52"/>
    <w:rsid w:val="003917E6"/>
    <w:rsid w:val="00393ECF"/>
    <w:rsid w:val="0039657F"/>
    <w:rsid w:val="00396C20"/>
    <w:rsid w:val="00397628"/>
    <w:rsid w:val="003A07F2"/>
    <w:rsid w:val="003B1213"/>
    <w:rsid w:val="003B1D09"/>
    <w:rsid w:val="003B4CE6"/>
    <w:rsid w:val="003C026C"/>
    <w:rsid w:val="003C2146"/>
    <w:rsid w:val="003C4C8F"/>
    <w:rsid w:val="003C70B0"/>
    <w:rsid w:val="003C7422"/>
    <w:rsid w:val="003D1032"/>
    <w:rsid w:val="003D6029"/>
    <w:rsid w:val="003E27B5"/>
    <w:rsid w:val="003E575B"/>
    <w:rsid w:val="003E6A70"/>
    <w:rsid w:val="003F1120"/>
    <w:rsid w:val="003F1FD4"/>
    <w:rsid w:val="00401B28"/>
    <w:rsid w:val="004052B6"/>
    <w:rsid w:val="00405F48"/>
    <w:rsid w:val="0040623D"/>
    <w:rsid w:val="00407AC0"/>
    <w:rsid w:val="00411497"/>
    <w:rsid w:val="00411B21"/>
    <w:rsid w:val="00423B9A"/>
    <w:rsid w:val="00427BEE"/>
    <w:rsid w:val="00432A26"/>
    <w:rsid w:val="00440495"/>
    <w:rsid w:val="0044296C"/>
    <w:rsid w:val="004454EE"/>
    <w:rsid w:val="00445936"/>
    <w:rsid w:val="00456D7A"/>
    <w:rsid w:val="0045792D"/>
    <w:rsid w:val="00462766"/>
    <w:rsid w:val="00464FA9"/>
    <w:rsid w:val="0046550C"/>
    <w:rsid w:val="00465FD8"/>
    <w:rsid w:val="0047634D"/>
    <w:rsid w:val="00495E5D"/>
    <w:rsid w:val="004A07B1"/>
    <w:rsid w:val="004A1B61"/>
    <w:rsid w:val="004A422B"/>
    <w:rsid w:val="004A61CF"/>
    <w:rsid w:val="004A6C7A"/>
    <w:rsid w:val="004A7F93"/>
    <w:rsid w:val="004B1258"/>
    <w:rsid w:val="004B1DDE"/>
    <w:rsid w:val="004B3762"/>
    <w:rsid w:val="004B6C3C"/>
    <w:rsid w:val="004B73F8"/>
    <w:rsid w:val="004C49C9"/>
    <w:rsid w:val="004D36AD"/>
    <w:rsid w:val="004D572B"/>
    <w:rsid w:val="004D7309"/>
    <w:rsid w:val="004E0E5E"/>
    <w:rsid w:val="004E3C1E"/>
    <w:rsid w:val="004E3CA8"/>
    <w:rsid w:val="004F0C06"/>
    <w:rsid w:val="004F23DA"/>
    <w:rsid w:val="004F3E43"/>
    <w:rsid w:val="004F6387"/>
    <w:rsid w:val="00501304"/>
    <w:rsid w:val="00503541"/>
    <w:rsid w:val="00506F90"/>
    <w:rsid w:val="00517604"/>
    <w:rsid w:val="00523913"/>
    <w:rsid w:val="005306F1"/>
    <w:rsid w:val="005325D6"/>
    <w:rsid w:val="00535401"/>
    <w:rsid w:val="00535FEC"/>
    <w:rsid w:val="00543831"/>
    <w:rsid w:val="005444C6"/>
    <w:rsid w:val="0054514B"/>
    <w:rsid w:val="00546773"/>
    <w:rsid w:val="00551F94"/>
    <w:rsid w:val="00556629"/>
    <w:rsid w:val="00557CA5"/>
    <w:rsid w:val="00557DB3"/>
    <w:rsid w:val="00564F32"/>
    <w:rsid w:val="00574EB9"/>
    <w:rsid w:val="005774E1"/>
    <w:rsid w:val="0058075C"/>
    <w:rsid w:val="005810B3"/>
    <w:rsid w:val="00581E2C"/>
    <w:rsid w:val="00587AEE"/>
    <w:rsid w:val="0059161C"/>
    <w:rsid w:val="005955A9"/>
    <w:rsid w:val="005971FC"/>
    <w:rsid w:val="005A2078"/>
    <w:rsid w:val="005A62B5"/>
    <w:rsid w:val="005B1691"/>
    <w:rsid w:val="005C0A6A"/>
    <w:rsid w:val="005C397A"/>
    <w:rsid w:val="005C68D1"/>
    <w:rsid w:val="005C7168"/>
    <w:rsid w:val="005D1F9A"/>
    <w:rsid w:val="005D2E76"/>
    <w:rsid w:val="005D7AFD"/>
    <w:rsid w:val="005E1B31"/>
    <w:rsid w:val="005E3008"/>
    <w:rsid w:val="005E3146"/>
    <w:rsid w:val="005E6C88"/>
    <w:rsid w:val="005F0C07"/>
    <w:rsid w:val="005F37E7"/>
    <w:rsid w:val="005F4078"/>
    <w:rsid w:val="005F5B85"/>
    <w:rsid w:val="00601960"/>
    <w:rsid w:val="00605636"/>
    <w:rsid w:val="00611CB5"/>
    <w:rsid w:val="00612C3F"/>
    <w:rsid w:val="006256B8"/>
    <w:rsid w:val="006258F6"/>
    <w:rsid w:val="00625AEF"/>
    <w:rsid w:val="00642F63"/>
    <w:rsid w:val="00644387"/>
    <w:rsid w:val="00645386"/>
    <w:rsid w:val="00645808"/>
    <w:rsid w:val="00646789"/>
    <w:rsid w:val="00651187"/>
    <w:rsid w:val="006526C5"/>
    <w:rsid w:val="00654A5B"/>
    <w:rsid w:val="00660D49"/>
    <w:rsid w:val="00666F0F"/>
    <w:rsid w:val="006677AA"/>
    <w:rsid w:val="006701D3"/>
    <w:rsid w:val="0067312C"/>
    <w:rsid w:val="00676795"/>
    <w:rsid w:val="00677403"/>
    <w:rsid w:val="00682351"/>
    <w:rsid w:val="0068390E"/>
    <w:rsid w:val="00686B20"/>
    <w:rsid w:val="00691E7B"/>
    <w:rsid w:val="0069381A"/>
    <w:rsid w:val="0069459D"/>
    <w:rsid w:val="00695D18"/>
    <w:rsid w:val="006967CD"/>
    <w:rsid w:val="006A0D7A"/>
    <w:rsid w:val="006A53E0"/>
    <w:rsid w:val="006A73E6"/>
    <w:rsid w:val="006B716D"/>
    <w:rsid w:val="006C06E0"/>
    <w:rsid w:val="006C33B9"/>
    <w:rsid w:val="006C6915"/>
    <w:rsid w:val="006D1C2D"/>
    <w:rsid w:val="006D7891"/>
    <w:rsid w:val="006E1B96"/>
    <w:rsid w:val="006E1FFE"/>
    <w:rsid w:val="006F1552"/>
    <w:rsid w:val="006F30A2"/>
    <w:rsid w:val="00700187"/>
    <w:rsid w:val="007014B4"/>
    <w:rsid w:val="00702D09"/>
    <w:rsid w:val="00702FF2"/>
    <w:rsid w:val="00704CD4"/>
    <w:rsid w:val="00715679"/>
    <w:rsid w:val="007214EF"/>
    <w:rsid w:val="00723936"/>
    <w:rsid w:val="0072499D"/>
    <w:rsid w:val="00724A5C"/>
    <w:rsid w:val="00725933"/>
    <w:rsid w:val="00727431"/>
    <w:rsid w:val="00727810"/>
    <w:rsid w:val="007304A6"/>
    <w:rsid w:val="00741AE9"/>
    <w:rsid w:val="00747A56"/>
    <w:rsid w:val="00751BD8"/>
    <w:rsid w:val="0075547F"/>
    <w:rsid w:val="007627E0"/>
    <w:rsid w:val="007636A2"/>
    <w:rsid w:val="00766319"/>
    <w:rsid w:val="007703F5"/>
    <w:rsid w:val="00771342"/>
    <w:rsid w:val="0077221A"/>
    <w:rsid w:val="00783AF4"/>
    <w:rsid w:val="0078665F"/>
    <w:rsid w:val="00787BC6"/>
    <w:rsid w:val="00790978"/>
    <w:rsid w:val="00791779"/>
    <w:rsid w:val="00795676"/>
    <w:rsid w:val="00796375"/>
    <w:rsid w:val="007A4A5B"/>
    <w:rsid w:val="007A5049"/>
    <w:rsid w:val="007A680E"/>
    <w:rsid w:val="007A6D1B"/>
    <w:rsid w:val="007B3292"/>
    <w:rsid w:val="007B3AA7"/>
    <w:rsid w:val="007B7871"/>
    <w:rsid w:val="007C2221"/>
    <w:rsid w:val="007C74D2"/>
    <w:rsid w:val="007D2948"/>
    <w:rsid w:val="007D306D"/>
    <w:rsid w:val="007D6D88"/>
    <w:rsid w:val="007E3AA3"/>
    <w:rsid w:val="007E4D30"/>
    <w:rsid w:val="007E52BD"/>
    <w:rsid w:val="007E759E"/>
    <w:rsid w:val="007F2FAD"/>
    <w:rsid w:val="007F3A7E"/>
    <w:rsid w:val="00801B73"/>
    <w:rsid w:val="00805A58"/>
    <w:rsid w:val="008158CE"/>
    <w:rsid w:val="0081618B"/>
    <w:rsid w:val="0081780F"/>
    <w:rsid w:val="00820850"/>
    <w:rsid w:val="00821D54"/>
    <w:rsid w:val="008225A7"/>
    <w:rsid w:val="00823FF5"/>
    <w:rsid w:val="00830223"/>
    <w:rsid w:val="00831C86"/>
    <w:rsid w:val="00834FB0"/>
    <w:rsid w:val="0083628A"/>
    <w:rsid w:val="008410A0"/>
    <w:rsid w:val="0084286F"/>
    <w:rsid w:val="008443B7"/>
    <w:rsid w:val="008445BE"/>
    <w:rsid w:val="008453B8"/>
    <w:rsid w:val="0084706A"/>
    <w:rsid w:val="008549E0"/>
    <w:rsid w:val="00855EFD"/>
    <w:rsid w:val="008606E4"/>
    <w:rsid w:val="00864945"/>
    <w:rsid w:val="00864AAE"/>
    <w:rsid w:val="00865CE6"/>
    <w:rsid w:val="0087449E"/>
    <w:rsid w:val="008767C6"/>
    <w:rsid w:val="00882F81"/>
    <w:rsid w:val="008868E0"/>
    <w:rsid w:val="00895F6E"/>
    <w:rsid w:val="00896C23"/>
    <w:rsid w:val="008A4F46"/>
    <w:rsid w:val="008A7E5C"/>
    <w:rsid w:val="008B0148"/>
    <w:rsid w:val="008B098F"/>
    <w:rsid w:val="008B0D9E"/>
    <w:rsid w:val="008B3A19"/>
    <w:rsid w:val="008B4872"/>
    <w:rsid w:val="008B68D0"/>
    <w:rsid w:val="008C0E63"/>
    <w:rsid w:val="008C1710"/>
    <w:rsid w:val="008C7A4B"/>
    <w:rsid w:val="008D0992"/>
    <w:rsid w:val="008D1ED2"/>
    <w:rsid w:val="008D1F52"/>
    <w:rsid w:val="008E0605"/>
    <w:rsid w:val="008E131E"/>
    <w:rsid w:val="008F2A74"/>
    <w:rsid w:val="008F3873"/>
    <w:rsid w:val="008F3ED7"/>
    <w:rsid w:val="008F5E3F"/>
    <w:rsid w:val="008F7A6D"/>
    <w:rsid w:val="008F7C39"/>
    <w:rsid w:val="00900B52"/>
    <w:rsid w:val="0090121D"/>
    <w:rsid w:val="00903E43"/>
    <w:rsid w:val="009102CB"/>
    <w:rsid w:val="0091115A"/>
    <w:rsid w:val="00914C3C"/>
    <w:rsid w:val="0091528E"/>
    <w:rsid w:val="00916DFB"/>
    <w:rsid w:val="00920D49"/>
    <w:rsid w:val="009227BC"/>
    <w:rsid w:val="00924867"/>
    <w:rsid w:val="00924FAD"/>
    <w:rsid w:val="009266C4"/>
    <w:rsid w:val="00932976"/>
    <w:rsid w:val="009350E9"/>
    <w:rsid w:val="009371CA"/>
    <w:rsid w:val="00941B49"/>
    <w:rsid w:val="009434B0"/>
    <w:rsid w:val="00947134"/>
    <w:rsid w:val="00947316"/>
    <w:rsid w:val="009500D0"/>
    <w:rsid w:val="00952DA5"/>
    <w:rsid w:val="00953D5D"/>
    <w:rsid w:val="00960F1C"/>
    <w:rsid w:val="0096261C"/>
    <w:rsid w:val="009626D5"/>
    <w:rsid w:val="00966EAB"/>
    <w:rsid w:val="009716BD"/>
    <w:rsid w:val="0097476A"/>
    <w:rsid w:val="00974A72"/>
    <w:rsid w:val="0098177E"/>
    <w:rsid w:val="00983EED"/>
    <w:rsid w:val="009859C7"/>
    <w:rsid w:val="00993097"/>
    <w:rsid w:val="00995E6C"/>
    <w:rsid w:val="009A012B"/>
    <w:rsid w:val="009A0D8C"/>
    <w:rsid w:val="009A2527"/>
    <w:rsid w:val="009A3E97"/>
    <w:rsid w:val="009A4B4D"/>
    <w:rsid w:val="009A4C41"/>
    <w:rsid w:val="009A57EC"/>
    <w:rsid w:val="009A7949"/>
    <w:rsid w:val="009B0A7E"/>
    <w:rsid w:val="009B7852"/>
    <w:rsid w:val="009D19E4"/>
    <w:rsid w:val="009E28E8"/>
    <w:rsid w:val="009E32BE"/>
    <w:rsid w:val="009E4DA9"/>
    <w:rsid w:val="009E5BAA"/>
    <w:rsid w:val="009E7506"/>
    <w:rsid w:val="009F1174"/>
    <w:rsid w:val="009F16BF"/>
    <w:rsid w:val="009F4AAD"/>
    <w:rsid w:val="00A06DC4"/>
    <w:rsid w:val="00A07C87"/>
    <w:rsid w:val="00A105D3"/>
    <w:rsid w:val="00A14C1B"/>
    <w:rsid w:val="00A151A2"/>
    <w:rsid w:val="00A1567B"/>
    <w:rsid w:val="00A1588F"/>
    <w:rsid w:val="00A17A47"/>
    <w:rsid w:val="00A206EB"/>
    <w:rsid w:val="00A23995"/>
    <w:rsid w:val="00A23C6C"/>
    <w:rsid w:val="00A30233"/>
    <w:rsid w:val="00A3290F"/>
    <w:rsid w:val="00A34D0C"/>
    <w:rsid w:val="00A367CF"/>
    <w:rsid w:val="00A40EE7"/>
    <w:rsid w:val="00A428A2"/>
    <w:rsid w:val="00A455DC"/>
    <w:rsid w:val="00A46170"/>
    <w:rsid w:val="00A4773A"/>
    <w:rsid w:val="00A50C52"/>
    <w:rsid w:val="00A516FF"/>
    <w:rsid w:val="00A5435A"/>
    <w:rsid w:val="00A54F06"/>
    <w:rsid w:val="00A55218"/>
    <w:rsid w:val="00A62F4F"/>
    <w:rsid w:val="00A66123"/>
    <w:rsid w:val="00A702BA"/>
    <w:rsid w:val="00A75FB7"/>
    <w:rsid w:val="00A77408"/>
    <w:rsid w:val="00A8578B"/>
    <w:rsid w:val="00A87113"/>
    <w:rsid w:val="00A9178E"/>
    <w:rsid w:val="00A97F32"/>
    <w:rsid w:val="00AA07DD"/>
    <w:rsid w:val="00AA7B5D"/>
    <w:rsid w:val="00AB0417"/>
    <w:rsid w:val="00AB06E9"/>
    <w:rsid w:val="00AB15C8"/>
    <w:rsid w:val="00AB1674"/>
    <w:rsid w:val="00AB1C3B"/>
    <w:rsid w:val="00AB2031"/>
    <w:rsid w:val="00AB2FC5"/>
    <w:rsid w:val="00AB3ADE"/>
    <w:rsid w:val="00AB5A77"/>
    <w:rsid w:val="00AC44E7"/>
    <w:rsid w:val="00AC79F2"/>
    <w:rsid w:val="00AD3346"/>
    <w:rsid w:val="00AE0415"/>
    <w:rsid w:val="00B02EEF"/>
    <w:rsid w:val="00B055F1"/>
    <w:rsid w:val="00B0583E"/>
    <w:rsid w:val="00B05CF6"/>
    <w:rsid w:val="00B13B97"/>
    <w:rsid w:val="00B150AB"/>
    <w:rsid w:val="00B15216"/>
    <w:rsid w:val="00B15A23"/>
    <w:rsid w:val="00B2142D"/>
    <w:rsid w:val="00B31F6E"/>
    <w:rsid w:val="00B36BA3"/>
    <w:rsid w:val="00B42D4F"/>
    <w:rsid w:val="00B44EEE"/>
    <w:rsid w:val="00B5217B"/>
    <w:rsid w:val="00B55631"/>
    <w:rsid w:val="00B565FC"/>
    <w:rsid w:val="00B57F42"/>
    <w:rsid w:val="00B6094A"/>
    <w:rsid w:val="00B63678"/>
    <w:rsid w:val="00B72F55"/>
    <w:rsid w:val="00B7683B"/>
    <w:rsid w:val="00B77464"/>
    <w:rsid w:val="00B7752F"/>
    <w:rsid w:val="00B80C20"/>
    <w:rsid w:val="00B82B15"/>
    <w:rsid w:val="00B8632C"/>
    <w:rsid w:val="00B87E33"/>
    <w:rsid w:val="00B90DCD"/>
    <w:rsid w:val="00B934B7"/>
    <w:rsid w:val="00B94F42"/>
    <w:rsid w:val="00BA2CF4"/>
    <w:rsid w:val="00BB04F8"/>
    <w:rsid w:val="00BB0DB3"/>
    <w:rsid w:val="00BB1006"/>
    <w:rsid w:val="00BB183C"/>
    <w:rsid w:val="00BC1A91"/>
    <w:rsid w:val="00BC3C7B"/>
    <w:rsid w:val="00BC5981"/>
    <w:rsid w:val="00BC6E9D"/>
    <w:rsid w:val="00BD1CF0"/>
    <w:rsid w:val="00BD1F66"/>
    <w:rsid w:val="00BD2503"/>
    <w:rsid w:val="00BD2F74"/>
    <w:rsid w:val="00BD62EA"/>
    <w:rsid w:val="00BE4AB9"/>
    <w:rsid w:val="00BE4D55"/>
    <w:rsid w:val="00BE7063"/>
    <w:rsid w:val="00BE7D7A"/>
    <w:rsid w:val="00BF16FE"/>
    <w:rsid w:val="00BF211C"/>
    <w:rsid w:val="00BF7699"/>
    <w:rsid w:val="00BF7A3F"/>
    <w:rsid w:val="00C00A8F"/>
    <w:rsid w:val="00C00EFE"/>
    <w:rsid w:val="00C013AD"/>
    <w:rsid w:val="00C03807"/>
    <w:rsid w:val="00C10F42"/>
    <w:rsid w:val="00C14092"/>
    <w:rsid w:val="00C15CD0"/>
    <w:rsid w:val="00C16F59"/>
    <w:rsid w:val="00C20C6A"/>
    <w:rsid w:val="00C25018"/>
    <w:rsid w:val="00C26C98"/>
    <w:rsid w:val="00C350D5"/>
    <w:rsid w:val="00C37CE2"/>
    <w:rsid w:val="00C40B77"/>
    <w:rsid w:val="00C43177"/>
    <w:rsid w:val="00C4424A"/>
    <w:rsid w:val="00C45552"/>
    <w:rsid w:val="00C465FD"/>
    <w:rsid w:val="00C5136B"/>
    <w:rsid w:val="00C52A75"/>
    <w:rsid w:val="00C659C5"/>
    <w:rsid w:val="00C722EE"/>
    <w:rsid w:val="00C72E8B"/>
    <w:rsid w:val="00C73484"/>
    <w:rsid w:val="00C75F15"/>
    <w:rsid w:val="00C77385"/>
    <w:rsid w:val="00C77825"/>
    <w:rsid w:val="00C849E9"/>
    <w:rsid w:val="00C9399B"/>
    <w:rsid w:val="00C93AFA"/>
    <w:rsid w:val="00CA0338"/>
    <w:rsid w:val="00CA2483"/>
    <w:rsid w:val="00CA4B97"/>
    <w:rsid w:val="00CB05D6"/>
    <w:rsid w:val="00CB3E7C"/>
    <w:rsid w:val="00CB4C67"/>
    <w:rsid w:val="00CC00AB"/>
    <w:rsid w:val="00CC1CD0"/>
    <w:rsid w:val="00CC24F7"/>
    <w:rsid w:val="00CC2A76"/>
    <w:rsid w:val="00CC5376"/>
    <w:rsid w:val="00CD17A9"/>
    <w:rsid w:val="00CD3084"/>
    <w:rsid w:val="00CD6F81"/>
    <w:rsid w:val="00CD7D33"/>
    <w:rsid w:val="00CE0B65"/>
    <w:rsid w:val="00CE19E1"/>
    <w:rsid w:val="00CE5923"/>
    <w:rsid w:val="00CF53E4"/>
    <w:rsid w:val="00D0134B"/>
    <w:rsid w:val="00D1198D"/>
    <w:rsid w:val="00D14AA0"/>
    <w:rsid w:val="00D157EC"/>
    <w:rsid w:val="00D26094"/>
    <w:rsid w:val="00D31474"/>
    <w:rsid w:val="00D35504"/>
    <w:rsid w:val="00D420B2"/>
    <w:rsid w:val="00D43208"/>
    <w:rsid w:val="00D4650A"/>
    <w:rsid w:val="00D51001"/>
    <w:rsid w:val="00D51159"/>
    <w:rsid w:val="00D650B4"/>
    <w:rsid w:val="00D725B3"/>
    <w:rsid w:val="00D7293B"/>
    <w:rsid w:val="00D72C0E"/>
    <w:rsid w:val="00D7456B"/>
    <w:rsid w:val="00D756C3"/>
    <w:rsid w:val="00D7727B"/>
    <w:rsid w:val="00D819FD"/>
    <w:rsid w:val="00D83A9D"/>
    <w:rsid w:val="00D8660E"/>
    <w:rsid w:val="00D87226"/>
    <w:rsid w:val="00D8793C"/>
    <w:rsid w:val="00D9442F"/>
    <w:rsid w:val="00D950AC"/>
    <w:rsid w:val="00D97D6C"/>
    <w:rsid w:val="00DA0A61"/>
    <w:rsid w:val="00DA0C78"/>
    <w:rsid w:val="00DA17CA"/>
    <w:rsid w:val="00DA1E11"/>
    <w:rsid w:val="00DA3770"/>
    <w:rsid w:val="00DA479D"/>
    <w:rsid w:val="00DA4E0A"/>
    <w:rsid w:val="00DA4FD2"/>
    <w:rsid w:val="00DB0353"/>
    <w:rsid w:val="00DB1B34"/>
    <w:rsid w:val="00DB1F99"/>
    <w:rsid w:val="00DB3F37"/>
    <w:rsid w:val="00DB48C3"/>
    <w:rsid w:val="00DB595E"/>
    <w:rsid w:val="00DB68EF"/>
    <w:rsid w:val="00DB6F02"/>
    <w:rsid w:val="00DC0CD6"/>
    <w:rsid w:val="00DC204F"/>
    <w:rsid w:val="00DC42E3"/>
    <w:rsid w:val="00DD223B"/>
    <w:rsid w:val="00DD5442"/>
    <w:rsid w:val="00DD5BC7"/>
    <w:rsid w:val="00DE0787"/>
    <w:rsid w:val="00DE2C3B"/>
    <w:rsid w:val="00E02806"/>
    <w:rsid w:val="00E0360C"/>
    <w:rsid w:val="00E0391B"/>
    <w:rsid w:val="00E066B1"/>
    <w:rsid w:val="00E07F07"/>
    <w:rsid w:val="00E10D4C"/>
    <w:rsid w:val="00E11667"/>
    <w:rsid w:val="00E11CC7"/>
    <w:rsid w:val="00E173CE"/>
    <w:rsid w:val="00E17FA2"/>
    <w:rsid w:val="00E202DA"/>
    <w:rsid w:val="00E22133"/>
    <w:rsid w:val="00E31DB9"/>
    <w:rsid w:val="00E32DE3"/>
    <w:rsid w:val="00E363AD"/>
    <w:rsid w:val="00E4013C"/>
    <w:rsid w:val="00E428F4"/>
    <w:rsid w:val="00E546D9"/>
    <w:rsid w:val="00E648D6"/>
    <w:rsid w:val="00E71A11"/>
    <w:rsid w:val="00E71B07"/>
    <w:rsid w:val="00E73AE8"/>
    <w:rsid w:val="00E75365"/>
    <w:rsid w:val="00E83396"/>
    <w:rsid w:val="00E83E03"/>
    <w:rsid w:val="00E8435E"/>
    <w:rsid w:val="00E86DFC"/>
    <w:rsid w:val="00E92314"/>
    <w:rsid w:val="00E926C3"/>
    <w:rsid w:val="00E950D8"/>
    <w:rsid w:val="00EA3784"/>
    <w:rsid w:val="00EA7DC5"/>
    <w:rsid w:val="00EB6D44"/>
    <w:rsid w:val="00EB7A6A"/>
    <w:rsid w:val="00EC32DC"/>
    <w:rsid w:val="00ED59D9"/>
    <w:rsid w:val="00ED5C1F"/>
    <w:rsid w:val="00EE1C50"/>
    <w:rsid w:val="00EF20A3"/>
    <w:rsid w:val="00EF2426"/>
    <w:rsid w:val="00EF70EA"/>
    <w:rsid w:val="00EF7954"/>
    <w:rsid w:val="00F068C8"/>
    <w:rsid w:val="00F105E2"/>
    <w:rsid w:val="00F12F1C"/>
    <w:rsid w:val="00F14AFD"/>
    <w:rsid w:val="00F16A81"/>
    <w:rsid w:val="00F16F4E"/>
    <w:rsid w:val="00F247F1"/>
    <w:rsid w:val="00F26C21"/>
    <w:rsid w:val="00F3107B"/>
    <w:rsid w:val="00F3362F"/>
    <w:rsid w:val="00F34A9B"/>
    <w:rsid w:val="00F40202"/>
    <w:rsid w:val="00F425CF"/>
    <w:rsid w:val="00F56DF6"/>
    <w:rsid w:val="00F5705E"/>
    <w:rsid w:val="00F616AE"/>
    <w:rsid w:val="00F669CB"/>
    <w:rsid w:val="00F75D8B"/>
    <w:rsid w:val="00F85B49"/>
    <w:rsid w:val="00F930E7"/>
    <w:rsid w:val="00F94C76"/>
    <w:rsid w:val="00F95EA1"/>
    <w:rsid w:val="00FA5449"/>
    <w:rsid w:val="00FA6329"/>
    <w:rsid w:val="00FB1B65"/>
    <w:rsid w:val="00FB1FF5"/>
    <w:rsid w:val="00FB6EAC"/>
    <w:rsid w:val="00FC1529"/>
    <w:rsid w:val="00FD3419"/>
    <w:rsid w:val="00FD5730"/>
    <w:rsid w:val="00FE1382"/>
    <w:rsid w:val="00FE2CB3"/>
    <w:rsid w:val="00FE57E1"/>
    <w:rsid w:val="00FF0311"/>
    <w:rsid w:val="00FF2D7B"/>
    <w:rsid w:val="00FF2F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C37BF0"/>
  <w15:docId w15:val="{65A1B9CB-2337-44B2-9CDB-F24EE09993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34776F"/>
    <w:pPr>
      <w:widowControl w:val="0"/>
      <w:suppressAutoHyphens/>
      <w:spacing w:after="120" w:line="276" w:lineRule="auto"/>
      <w:jc w:val="both"/>
    </w:pPr>
    <w:rPr>
      <w:rFonts w:ascii="Tahoma" w:eastAsia="MS Mincho" w:hAnsi="Tahoma" w:cs="Calibri"/>
      <w:lang w:eastAsia="hi-IN" w:bidi="hi-IN"/>
    </w:rPr>
  </w:style>
  <w:style w:type="paragraph" w:styleId="Heading1">
    <w:name w:val="heading 1"/>
    <w:basedOn w:val="Normal"/>
    <w:next w:val="Normal"/>
    <w:qFormat/>
    <w:rsid w:val="009A57EC"/>
    <w:pPr>
      <w:keepNext/>
      <w:numPr>
        <w:numId w:val="1"/>
      </w:numPr>
      <w:pBdr>
        <w:bottom w:val="single" w:sz="4" w:space="1" w:color="auto"/>
      </w:pBdr>
      <w:spacing w:before="240"/>
      <w:jc w:val="left"/>
      <w:outlineLvl w:val="0"/>
    </w:pPr>
    <w:rPr>
      <w:rFonts w:eastAsia="MS Gothic" w:cs="Mangal"/>
      <w:b/>
      <w:color w:val="951B13"/>
      <w:sz w:val="36"/>
      <w:szCs w:val="36"/>
    </w:rPr>
  </w:style>
  <w:style w:type="paragraph" w:styleId="Heading2">
    <w:name w:val="heading 2"/>
    <w:basedOn w:val="Normal"/>
    <w:next w:val="Normal"/>
    <w:link w:val="Heading2Char"/>
    <w:qFormat/>
    <w:rsid w:val="009A57EC"/>
    <w:pPr>
      <w:keepNext/>
      <w:numPr>
        <w:ilvl w:val="1"/>
        <w:numId w:val="1"/>
      </w:numPr>
      <w:spacing w:before="240"/>
      <w:jc w:val="left"/>
      <w:outlineLvl w:val="1"/>
    </w:pPr>
    <w:rPr>
      <w:rFonts w:eastAsia="MS Gothic" w:cs="Mangal"/>
      <w:b/>
      <w:color w:val="951B13"/>
      <w:sz w:val="26"/>
      <w:szCs w:val="26"/>
    </w:rPr>
  </w:style>
  <w:style w:type="paragraph" w:styleId="Heading3">
    <w:name w:val="heading 3"/>
    <w:basedOn w:val="Normal"/>
    <w:next w:val="Normal"/>
    <w:qFormat/>
    <w:rsid w:val="009A57EC"/>
    <w:pPr>
      <w:keepNext/>
      <w:numPr>
        <w:ilvl w:val="2"/>
        <w:numId w:val="1"/>
      </w:numPr>
      <w:spacing w:before="240"/>
      <w:ind w:left="0" w:firstLine="0"/>
      <w:jc w:val="left"/>
      <w:outlineLvl w:val="2"/>
    </w:pPr>
    <w:rPr>
      <w:rFonts w:eastAsia="MS Gothic" w:cs="Times New Roman"/>
      <w:b/>
      <w:color w:val="951B13"/>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rPr>
      <w:rFonts w:ascii="Symbol" w:hAnsi="Symbol"/>
    </w:rPr>
  </w:style>
  <w:style w:type="character" w:customStyle="1" w:styleId="WW8Num4z0">
    <w:name w:val="WW8Num4z0"/>
    <w:rPr>
      <w:rFonts w:ascii="Tahoma" w:hAnsi="Tahoma" w:cs="Tahoma"/>
      <w:sz w:val="20"/>
      <w:szCs w:val="20"/>
    </w:rPr>
  </w:style>
  <w:style w:type="character" w:customStyle="1" w:styleId="WW8Num5z0">
    <w:name w:val="WW8Num5z0"/>
    <w:rPr>
      <w:rFonts w:ascii="Symbol" w:hAnsi="Symbol"/>
    </w:rPr>
  </w:style>
  <w:style w:type="character" w:customStyle="1" w:styleId="WW8Num5z1">
    <w:name w:val="WW8Num5z1"/>
    <w:rPr>
      <w:rFonts w:ascii="Courier New" w:hAnsi="Courier New" w:cs="Courier New"/>
    </w:rPr>
  </w:style>
  <w:style w:type="character" w:customStyle="1" w:styleId="WW8Num5z2">
    <w:name w:val="WW8Num5z2"/>
    <w:rPr>
      <w:rFonts w:ascii="Wingdings" w:hAnsi="Wingdings"/>
    </w:rPr>
  </w:style>
  <w:style w:type="character" w:customStyle="1" w:styleId="WW8Num6z0">
    <w:name w:val="WW8Num6z0"/>
    <w:rPr>
      <w:rFonts w:ascii="Symbol" w:hAnsi="Symbol"/>
    </w:rPr>
  </w:style>
  <w:style w:type="character" w:customStyle="1" w:styleId="WW8Num6z1">
    <w:name w:val="WW8Num6z1"/>
    <w:rPr>
      <w:rFonts w:ascii="Courier New" w:hAnsi="Courier New" w:cs="Courier New"/>
    </w:rPr>
  </w:style>
  <w:style w:type="character" w:customStyle="1" w:styleId="WW8Num6z2">
    <w:name w:val="WW8Num6z2"/>
    <w:rPr>
      <w:rFonts w:ascii="Wingdings" w:hAnsi="Wingdings"/>
    </w:rPr>
  </w:style>
  <w:style w:type="character" w:customStyle="1" w:styleId="WW8Num8z0">
    <w:name w:val="WW8Num8z0"/>
    <w:rPr>
      <w:rFonts w:ascii="Tahoma" w:hAnsi="Tahoma" w:cs="Tahoma"/>
      <w:sz w:val="20"/>
      <w:szCs w:val="20"/>
    </w:rPr>
  </w:style>
  <w:style w:type="character" w:customStyle="1" w:styleId="WW8Num11z0">
    <w:name w:val="WW8Num11z0"/>
    <w:rPr>
      <w:lang w:val="en-IE"/>
    </w:rPr>
  </w:style>
  <w:style w:type="character" w:customStyle="1" w:styleId="WW8Num12z0">
    <w:name w:val="WW8Num12z0"/>
    <w:rPr>
      <w:rFonts w:ascii="Symbol" w:hAnsi="Symbol"/>
    </w:rPr>
  </w:style>
  <w:style w:type="character" w:customStyle="1" w:styleId="WW8Num12z1">
    <w:name w:val="WW8Num12z1"/>
    <w:rPr>
      <w:rFonts w:ascii="Courier New" w:hAnsi="Courier New" w:cs="Courier New"/>
    </w:rPr>
  </w:style>
  <w:style w:type="character" w:customStyle="1" w:styleId="WW8Num12z2">
    <w:name w:val="WW8Num12z2"/>
    <w:rPr>
      <w:rFonts w:ascii="Wingdings" w:hAnsi="Wingdings"/>
    </w:rPr>
  </w:style>
  <w:style w:type="character" w:customStyle="1" w:styleId="WW8Num13z0">
    <w:name w:val="WW8Num13z0"/>
    <w:rPr>
      <w:rFonts w:ascii="Tahoma" w:hAnsi="Tahoma" w:cs="Tahoma"/>
      <w:sz w:val="20"/>
      <w:szCs w:val="20"/>
    </w:rPr>
  </w:style>
  <w:style w:type="character" w:customStyle="1" w:styleId="NoSpacingChar">
    <w:name w:val="No Spacing Char"/>
    <w:basedOn w:val="DefaultParagraphFont"/>
    <w:rPr>
      <w:sz w:val="22"/>
      <w:szCs w:val="22"/>
      <w:lang w:val="en-US" w:eastAsia="ar-SA" w:bidi="ar-SA"/>
    </w:rPr>
  </w:style>
  <w:style w:type="character" w:customStyle="1" w:styleId="CharChar2">
    <w:name w:val="Char Char2"/>
    <w:basedOn w:val="DefaultParagraphFont"/>
    <w:rPr>
      <w:rFonts w:ascii="Tahoma" w:hAnsi="Tahoma" w:cs="Mangal"/>
      <w:sz w:val="16"/>
      <w:szCs w:val="14"/>
    </w:rPr>
  </w:style>
  <w:style w:type="character" w:customStyle="1" w:styleId="CharChar1">
    <w:name w:val="Char Char1"/>
    <w:basedOn w:val="DefaultParagraphFont"/>
  </w:style>
  <w:style w:type="character" w:customStyle="1" w:styleId="CharChar">
    <w:name w:val="Char Char"/>
    <w:basedOn w:val="DefaultParagraphFont"/>
  </w:style>
  <w:style w:type="character" w:styleId="PlaceholderText">
    <w:name w:val="Placeholder Text"/>
    <w:basedOn w:val="DefaultParagraphFont"/>
    <w:rPr>
      <w:color w:val="808080"/>
    </w:rPr>
  </w:style>
  <w:style w:type="character" w:customStyle="1" w:styleId="CharChar5">
    <w:name w:val="Char Char5"/>
    <w:basedOn w:val="DefaultParagraphFont"/>
    <w:rPr>
      <w:rFonts w:ascii="Cambria" w:eastAsia="MS Gothic" w:hAnsi="Cambria" w:cs="Mangal"/>
      <w:sz w:val="24"/>
      <w:szCs w:val="21"/>
    </w:rPr>
  </w:style>
  <w:style w:type="character" w:customStyle="1" w:styleId="CharChar4">
    <w:name w:val="Char Char4"/>
    <w:basedOn w:val="DefaultParagraphFont"/>
    <w:rPr>
      <w:rFonts w:ascii="Cambria" w:eastAsia="MS Gothic" w:hAnsi="Cambria" w:cs="Mangal"/>
    </w:rPr>
  </w:style>
  <w:style w:type="character" w:customStyle="1" w:styleId="CharChar3">
    <w:name w:val="Char Char3"/>
    <w:basedOn w:val="DefaultParagraphFont"/>
    <w:rPr>
      <w:rFonts w:ascii="Cambria" w:eastAsia="MS Gothic" w:hAnsi="Cambria" w:cs="Times New Roman"/>
    </w:rPr>
  </w:style>
  <w:style w:type="character" w:styleId="Hyperlink">
    <w:name w:val="Hyperlink"/>
    <w:basedOn w:val="DefaultParagraphFont"/>
    <w:uiPriority w:val="99"/>
    <w:rPr>
      <w:color w:val="0000FF"/>
      <w:u w:val="single"/>
    </w:rPr>
  </w:style>
  <w:style w:type="character" w:styleId="CommentReference">
    <w:name w:val="annotation reference"/>
    <w:basedOn w:val="DefaultParagraphFont"/>
    <w:rPr>
      <w:sz w:val="16"/>
      <w:szCs w:val="16"/>
    </w:rPr>
  </w:style>
  <w:style w:type="character" w:styleId="PageNumber">
    <w:name w:val="page number"/>
    <w:basedOn w:val="DefaultParagraphFont"/>
  </w:style>
  <w:style w:type="paragraph" w:customStyle="1" w:styleId="Tiu">
    <w:name w:val="Tiêu đề"/>
    <w:basedOn w:val="Normal"/>
    <w:next w:val="BodyText"/>
    <w:pPr>
      <w:keepNext/>
      <w:spacing w:before="240"/>
    </w:pPr>
    <w:rPr>
      <w:rFonts w:ascii="Arial" w:eastAsia="MS PGothic" w:hAnsi="Arial" w:cs="Tahoma"/>
      <w:sz w:val="28"/>
      <w:szCs w:val="28"/>
    </w:rPr>
  </w:style>
  <w:style w:type="paragraph" w:styleId="BodyText">
    <w:name w:val="Body Text"/>
    <w:basedOn w:val="Normal"/>
  </w:style>
  <w:style w:type="paragraph" w:styleId="List">
    <w:name w:val="List"/>
    <w:basedOn w:val="BodyText"/>
    <w:rPr>
      <w:rFonts w:cs="Tahoma"/>
    </w:rPr>
  </w:style>
  <w:style w:type="paragraph" w:customStyle="1" w:styleId="Ph">
    <w:name w:val="Phụ đề"/>
    <w:basedOn w:val="Normal"/>
    <w:pPr>
      <w:suppressLineNumbers/>
      <w:spacing w:before="120"/>
    </w:pPr>
    <w:rPr>
      <w:rFonts w:cs="Tahoma"/>
      <w:i/>
      <w:iCs/>
      <w:sz w:val="24"/>
      <w:szCs w:val="24"/>
    </w:rPr>
  </w:style>
  <w:style w:type="paragraph" w:customStyle="1" w:styleId="Chmc">
    <w:name w:val="Chỉ mục"/>
    <w:basedOn w:val="Normal"/>
    <w:pPr>
      <w:suppressLineNumbers/>
    </w:pPr>
    <w:rPr>
      <w:rFonts w:cs="Tahoma"/>
    </w:rPr>
  </w:style>
  <w:style w:type="paragraph" w:styleId="NoSpacing">
    <w:name w:val="No Spacing"/>
    <w:qFormat/>
    <w:pPr>
      <w:widowControl w:val="0"/>
      <w:suppressAutoHyphens/>
    </w:pPr>
    <w:rPr>
      <w:rFonts w:ascii="Calibri" w:eastAsia="MS Mincho" w:hAnsi="Calibri" w:cs="Calibri"/>
      <w:sz w:val="22"/>
      <w:szCs w:val="22"/>
      <w:lang w:eastAsia="ar-SA"/>
    </w:rPr>
  </w:style>
  <w:style w:type="paragraph" w:styleId="BalloonText">
    <w:name w:val="Balloon Text"/>
    <w:basedOn w:val="Normal"/>
    <w:pPr>
      <w:spacing w:after="0" w:line="240" w:lineRule="auto"/>
    </w:pPr>
    <w:rPr>
      <w:rFonts w:cs="Mangal"/>
      <w:sz w:val="16"/>
      <w:szCs w:val="14"/>
    </w:rPr>
  </w:style>
  <w:style w:type="paragraph" w:styleId="Header">
    <w:name w:val="header"/>
    <w:basedOn w:val="Normal"/>
    <w:pPr>
      <w:spacing w:after="0" w:line="240" w:lineRule="auto"/>
    </w:pPr>
  </w:style>
  <w:style w:type="paragraph" w:styleId="Footer">
    <w:name w:val="footer"/>
    <w:basedOn w:val="Normal"/>
    <w:link w:val="FooterChar"/>
    <w:uiPriority w:val="99"/>
    <w:pPr>
      <w:spacing w:after="0" w:line="240" w:lineRule="auto"/>
    </w:pPr>
  </w:style>
  <w:style w:type="paragraph" w:styleId="ListParagraph">
    <w:name w:val="List Paragraph"/>
    <w:basedOn w:val="Normal"/>
    <w:qFormat/>
    <w:pPr>
      <w:ind w:left="840"/>
    </w:pPr>
  </w:style>
  <w:style w:type="paragraph" w:customStyle="1" w:styleId="NormalH">
    <w:name w:val="NormalH"/>
    <w:basedOn w:val="Normal"/>
    <w:pPr>
      <w:pageBreakBefore/>
      <w:tabs>
        <w:tab w:val="left" w:pos="2160"/>
        <w:tab w:val="right" w:pos="5040"/>
        <w:tab w:val="left" w:pos="5760"/>
        <w:tab w:val="right" w:pos="8640"/>
      </w:tabs>
      <w:spacing w:before="360" w:after="240" w:line="360" w:lineRule="auto"/>
      <w:jc w:val="center"/>
    </w:pPr>
    <w:rPr>
      <w:rFonts w:ascii="Verdana" w:hAnsi="Verdana" w:cs="Tahoma"/>
      <w:b/>
      <w:bCs/>
      <w:caps/>
      <w:color w:val="548DD4"/>
      <w:sz w:val="24"/>
      <w:lang w:eastAsia="ar-SA" w:bidi="ar-SA"/>
    </w:rPr>
  </w:style>
  <w:style w:type="paragraph" w:styleId="TOCHeading">
    <w:name w:val="TOC Heading"/>
    <w:basedOn w:val="Heading1"/>
    <w:next w:val="Normal"/>
    <w:qFormat/>
    <w:rsid w:val="009A57EC"/>
    <w:pPr>
      <w:keepLines/>
      <w:numPr>
        <w:numId w:val="0"/>
      </w:numPr>
      <w:spacing w:before="480" w:after="0"/>
      <w:outlineLvl w:val="9"/>
    </w:pPr>
    <w:rPr>
      <w:rFonts w:ascii="Cambria" w:hAnsi="Cambria"/>
      <w:bCs/>
      <w:sz w:val="28"/>
      <w:szCs w:val="28"/>
      <w:lang w:eastAsia="ar-SA" w:bidi="ar-SA"/>
    </w:rPr>
  </w:style>
  <w:style w:type="paragraph" w:styleId="TOC2">
    <w:name w:val="toc 2"/>
    <w:basedOn w:val="Normal"/>
    <w:next w:val="Normal"/>
    <w:uiPriority w:val="39"/>
    <w:rsid w:val="00030EB1"/>
    <w:pPr>
      <w:tabs>
        <w:tab w:val="left" w:pos="1540"/>
        <w:tab w:val="right" w:leader="dot" w:pos="8827"/>
      </w:tabs>
      <w:spacing w:after="0"/>
      <w:ind w:left="1540" w:hanging="550"/>
    </w:pPr>
  </w:style>
  <w:style w:type="paragraph" w:styleId="TOC1">
    <w:name w:val="toc 1"/>
    <w:basedOn w:val="Normal"/>
    <w:next w:val="Normal"/>
    <w:uiPriority w:val="39"/>
    <w:rsid w:val="00030EB1"/>
    <w:pPr>
      <w:tabs>
        <w:tab w:val="left" w:pos="432"/>
        <w:tab w:val="right" w:leader="underscore" w:pos="8827"/>
      </w:tabs>
      <w:spacing w:before="120"/>
    </w:pPr>
    <w:rPr>
      <w:rFonts w:eastAsia="Tahoma" w:cs="Tahoma"/>
      <w:b/>
      <w:bCs/>
      <w:caps/>
    </w:rPr>
  </w:style>
  <w:style w:type="paragraph" w:styleId="TOC3">
    <w:name w:val="toc 3"/>
    <w:basedOn w:val="Normal"/>
    <w:next w:val="Normal"/>
    <w:uiPriority w:val="39"/>
    <w:rsid w:val="00030EB1"/>
    <w:pPr>
      <w:tabs>
        <w:tab w:val="left" w:pos="1872"/>
        <w:tab w:val="right" w:leader="dot" w:pos="8827"/>
      </w:tabs>
      <w:spacing w:after="0"/>
      <w:ind w:left="994"/>
    </w:pPr>
    <w:rPr>
      <w:iCs/>
    </w:rPr>
  </w:style>
  <w:style w:type="paragraph" w:styleId="TOC4">
    <w:name w:val="toc 4"/>
    <w:basedOn w:val="Normal"/>
    <w:next w:val="Normal"/>
    <w:semiHidden/>
    <w:pPr>
      <w:spacing w:after="0"/>
      <w:ind w:left="660"/>
    </w:pPr>
    <w:rPr>
      <w:sz w:val="18"/>
      <w:szCs w:val="18"/>
    </w:rPr>
  </w:style>
  <w:style w:type="paragraph" w:styleId="TOC5">
    <w:name w:val="toc 5"/>
    <w:basedOn w:val="Normal"/>
    <w:next w:val="Normal"/>
    <w:semiHidden/>
    <w:pPr>
      <w:spacing w:after="0"/>
      <w:ind w:left="880"/>
    </w:pPr>
    <w:rPr>
      <w:sz w:val="18"/>
      <w:szCs w:val="18"/>
    </w:rPr>
  </w:style>
  <w:style w:type="paragraph" w:styleId="TOC6">
    <w:name w:val="toc 6"/>
    <w:basedOn w:val="Normal"/>
    <w:next w:val="Normal"/>
    <w:semiHidden/>
    <w:pPr>
      <w:spacing w:after="0"/>
      <w:ind w:left="1100"/>
    </w:pPr>
    <w:rPr>
      <w:sz w:val="18"/>
      <w:szCs w:val="18"/>
    </w:rPr>
  </w:style>
  <w:style w:type="paragraph" w:styleId="TOC7">
    <w:name w:val="toc 7"/>
    <w:basedOn w:val="Normal"/>
    <w:next w:val="Normal"/>
    <w:semiHidden/>
    <w:pPr>
      <w:spacing w:after="0"/>
      <w:ind w:left="1320"/>
    </w:pPr>
    <w:rPr>
      <w:sz w:val="18"/>
      <w:szCs w:val="18"/>
    </w:rPr>
  </w:style>
  <w:style w:type="paragraph" w:styleId="TOC8">
    <w:name w:val="toc 8"/>
    <w:basedOn w:val="Normal"/>
    <w:next w:val="Normal"/>
    <w:semiHidden/>
    <w:pPr>
      <w:spacing w:after="0"/>
      <w:ind w:left="1540"/>
    </w:pPr>
    <w:rPr>
      <w:sz w:val="18"/>
      <w:szCs w:val="18"/>
    </w:rPr>
  </w:style>
  <w:style w:type="paragraph" w:styleId="TOC9">
    <w:name w:val="toc 9"/>
    <w:basedOn w:val="Normal"/>
    <w:next w:val="Normal"/>
    <w:semiHidden/>
    <w:pPr>
      <w:spacing w:after="0"/>
      <w:ind w:left="1760"/>
    </w:pPr>
    <w:rPr>
      <w:sz w:val="18"/>
      <w:szCs w:val="18"/>
    </w:rPr>
  </w:style>
  <w:style w:type="paragraph" w:styleId="DocumentMap">
    <w:name w:val="Document Map"/>
    <w:basedOn w:val="Normal"/>
    <w:pPr>
      <w:shd w:val="clear" w:color="auto" w:fill="000080"/>
    </w:pPr>
    <w:rPr>
      <w:rFonts w:cs="Tahoma"/>
    </w:rPr>
  </w:style>
  <w:style w:type="paragraph" w:styleId="PlainText">
    <w:name w:val="Plain Text"/>
    <w:basedOn w:val="Normal"/>
    <w:pPr>
      <w:spacing w:after="0" w:line="240" w:lineRule="auto"/>
    </w:pPr>
    <w:rPr>
      <w:rFonts w:ascii="Courier New" w:hAnsi="Courier New" w:cs="Courier New"/>
      <w:lang w:eastAsia="ar-SA" w:bidi="ar-SA"/>
    </w:rPr>
  </w:style>
  <w:style w:type="paragraph" w:styleId="CommentText">
    <w:name w:val="annotation text"/>
    <w:basedOn w:val="Normal"/>
  </w:style>
  <w:style w:type="paragraph" w:styleId="CommentSubject">
    <w:name w:val="annotation subject"/>
    <w:basedOn w:val="CommentText"/>
    <w:next w:val="CommentText"/>
    <w:rPr>
      <w:b/>
      <w:bCs/>
    </w:rPr>
  </w:style>
  <w:style w:type="paragraph" w:styleId="Caption">
    <w:name w:val="caption"/>
    <w:basedOn w:val="Normal"/>
    <w:next w:val="Normal"/>
    <w:qFormat/>
    <w:rsid w:val="00A105D3"/>
    <w:pPr>
      <w:jc w:val="center"/>
    </w:pPr>
    <w:rPr>
      <w:b/>
      <w:bCs/>
    </w:rPr>
  </w:style>
  <w:style w:type="paragraph" w:customStyle="1" w:styleId="Nidungkhung">
    <w:name w:val="Nội dung khung"/>
    <w:basedOn w:val="BodyText"/>
  </w:style>
  <w:style w:type="paragraph" w:customStyle="1" w:styleId="Nidungbng">
    <w:name w:val="Nội dung bảng"/>
    <w:basedOn w:val="Normal"/>
    <w:pPr>
      <w:suppressLineNumbers/>
    </w:pPr>
  </w:style>
  <w:style w:type="paragraph" w:customStyle="1" w:styleId="Tiubng">
    <w:name w:val="Tiêu đề bảng"/>
    <w:basedOn w:val="Nidungbng"/>
    <w:pPr>
      <w:jc w:val="center"/>
    </w:pPr>
    <w:rPr>
      <w:b/>
      <w:bCs/>
    </w:rPr>
  </w:style>
  <w:style w:type="paragraph" w:customStyle="1" w:styleId="StyleHeading2Tahoma13ptBoldCustomColorRGB44105178">
    <w:name w:val="Style Heading 2 + Tahoma 13 pt Bold Custom Color(RGB(44105178))"/>
    <w:basedOn w:val="Heading2"/>
    <w:autoRedefine/>
    <w:rsid w:val="003748EC"/>
    <w:rPr>
      <w:b w:val="0"/>
      <w:bCs/>
      <w:color w:val="2C69B2"/>
    </w:rPr>
  </w:style>
  <w:style w:type="paragraph" w:customStyle="1" w:styleId="StyleHeading2Tahoma13ptBoldCustomColorRGB441051781">
    <w:name w:val="Style Heading 2 + Tahoma 13 pt Bold Custom Color(RGB(44105178))1"/>
    <w:basedOn w:val="Heading2"/>
    <w:autoRedefine/>
    <w:rsid w:val="003748EC"/>
    <w:rPr>
      <w:b w:val="0"/>
      <w:bCs/>
      <w:color w:val="2C69B2"/>
    </w:rPr>
  </w:style>
  <w:style w:type="paragraph" w:customStyle="1" w:styleId="StyleHeading2Tahoma13ptBoldCustomColorRGB441051782">
    <w:name w:val="Style Heading 2 + Tahoma 13 pt Bold Custom Color(RGB(44105178))2"/>
    <w:basedOn w:val="Heading2"/>
    <w:autoRedefine/>
    <w:rsid w:val="003748EC"/>
    <w:rPr>
      <w:b w:val="0"/>
      <w:bCs/>
      <w:color w:val="2C69B2"/>
    </w:rPr>
  </w:style>
  <w:style w:type="table" w:customStyle="1" w:styleId="BlueStripe1">
    <w:name w:val="BlueStripe 1"/>
    <w:basedOn w:val="TableNormal"/>
    <w:rsid w:val="00280184"/>
    <w:pPr>
      <w:snapToGrid w:val="0"/>
    </w:pPr>
    <w:rPr>
      <w:rFonts w:ascii="Calibri" w:eastAsia="Arial" w:hAnsi="Calibri" w:cs="Calibri"/>
    </w:rPr>
    <w:tblPr>
      <w:tblStyleRowBandSize w:val="1"/>
      <w:tblBorders>
        <w:top w:val="single" w:sz="4" w:space="0" w:color="6F97C7"/>
        <w:left w:val="single" w:sz="4" w:space="0" w:color="6F97C7"/>
        <w:bottom w:val="single" w:sz="4" w:space="0" w:color="6F97C7"/>
        <w:right w:val="single" w:sz="4" w:space="0" w:color="6F97C7"/>
        <w:insideH w:val="single" w:sz="4" w:space="0" w:color="6F97C7"/>
        <w:insideV w:val="single" w:sz="4" w:space="0" w:color="6F97C7"/>
      </w:tblBorders>
      <w:tblCellMar>
        <w:left w:w="115" w:type="dxa"/>
        <w:right w:w="115" w:type="dxa"/>
      </w:tblCellMar>
    </w:tblPr>
    <w:tcPr>
      <w:shd w:val="clear" w:color="auto" w:fill="auto"/>
    </w:tcPr>
    <w:tblStylePr w:type="firstRow">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2Horz">
      <w:pPr>
        <w:wordWrap/>
        <w:spacing w:beforeLines="0" w:beforeAutospacing="0" w:afterLines="0" w:afterAutospacing="0" w:line="240" w:lineRule="auto"/>
        <w:ind w:leftChars="0" w:left="0" w:rightChars="0" w:right="0"/>
      </w:pPr>
      <w:tblPr/>
      <w:tcPr>
        <w:tcBorders>
          <w:top w:val="single" w:sz="4" w:space="0" w:color="6F97C7"/>
          <w:left w:val="single" w:sz="4" w:space="0" w:color="6F97C7"/>
          <w:bottom w:val="single" w:sz="4" w:space="0" w:color="6F97C7"/>
          <w:right w:val="single" w:sz="4" w:space="0" w:color="6F97C7"/>
          <w:insideH w:val="single" w:sz="4" w:space="0" w:color="6F97C7"/>
          <w:insideV w:val="single" w:sz="4" w:space="0" w:color="6F97C7"/>
        </w:tcBorders>
        <w:shd w:val="clear" w:color="auto" w:fill="D3DFEE"/>
      </w:tcPr>
    </w:tblStylePr>
  </w:style>
  <w:style w:type="paragraph" w:customStyle="1" w:styleId="Nor">
    <w:name w:val="Nor"/>
    <w:basedOn w:val="Heading3"/>
    <w:rsid w:val="00E22133"/>
    <w:pPr>
      <w:numPr>
        <w:ilvl w:val="0"/>
        <w:numId w:val="0"/>
      </w:numPr>
      <w:ind w:firstLine="720"/>
    </w:pPr>
  </w:style>
  <w:style w:type="paragraph" w:styleId="IntenseQuote">
    <w:name w:val="Intense Quote"/>
    <w:basedOn w:val="Normal"/>
    <w:next w:val="Normal"/>
    <w:link w:val="IntenseQuoteChar"/>
    <w:uiPriority w:val="30"/>
    <w:qFormat/>
    <w:rsid w:val="009A57EC"/>
    <w:pPr>
      <w:pBdr>
        <w:bottom w:val="single" w:sz="4" w:space="4" w:color="4F81BD"/>
      </w:pBdr>
      <w:spacing w:before="200" w:after="280"/>
      <w:ind w:left="936" w:right="936"/>
    </w:pPr>
    <w:rPr>
      <w:rFonts w:cs="Mangal"/>
      <w:b/>
      <w:bCs/>
      <w:i/>
      <w:iCs/>
      <w:color w:val="951B13"/>
      <w:szCs w:val="18"/>
    </w:rPr>
  </w:style>
  <w:style w:type="character" w:customStyle="1" w:styleId="IntenseQuoteChar">
    <w:name w:val="Intense Quote Char"/>
    <w:basedOn w:val="DefaultParagraphFont"/>
    <w:link w:val="IntenseQuote"/>
    <w:uiPriority w:val="30"/>
    <w:rsid w:val="009A57EC"/>
    <w:rPr>
      <w:rFonts w:ascii="Tahoma" w:eastAsia="MS Mincho" w:hAnsi="Tahoma" w:cs="Mangal"/>
      <w:b/>
      <w:bCs/>
      <w:i/>
      <w:iCs/>
      <w:color w:val="951B13"/>
      <w:szCs w:val="18"/>
      <w:lang w:eastAsia="hi-IN" w:bidi="hi-IN"/>
    </w:rPr>
  </w:style>
  <w:style w:type="character" w:styleId="IntenseEmphasis">
    <w:name w:val="Intense Emphasis"/>
    <w:basedOn w:val="DefaultParagraphFont"/>
    <w:uiPriority w:val="21"/>
    <w:qFormat/>
    <w:rsid w:val="009A57EC"/>
    <w:rPr>
      <w:b/>
      <w:bCs/>
      <w:i/>
      <w:iCs/>
      <w:color w:val="951B13"/>
    </w:rPr>
  </w:style>
  <w:style w:type="table" w:styleId="GridTable1Light-Accent2">
    <w:name w:val="Grid Table 1 Light Accent 2"/>
    <w:basedOn w:val="TableNormal"/>
    <w:uiPriority w:val="46"/>
    <w:rsid w:val="009A4C41"/>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paragraph" w:styleId="NormalWeb">
    <w:name w:val="Normal (Web)"/>
    <w:basedOn w:val="Normal"/>
    <w:uiPriority w:val="99"/>
    <w:unhideWhenUsed/>
    <w:rsid w:val="00A105D3"/>
    <w:pPr>
      <w:widowControl/>
      <w:suppressAutoHyphens w:val="0"/>
      <w:spacing w:before="100" w:beforeAutospacing="1" w:after="100" w:afterAutospacing="1" w:line="240" w:lineRule="auto"/>
    </w:pPr>
    <w:rPr>
      <w:rFonts w:ascii="Times New Roman" w:eastAsia="Times New Roman" w:hAnsi="Times New Roman" w:cs="Times New Roman"/>
      <w:sz w:val="26"/>
      <w:szCs w:val="24"/>
      <w:lang w:eastAsia="en-US" w:bidi="ar-SA"/>
    </w:rPr>
  </w:style>
  <w:style w:type="character" w:styleId="Emphasis">
    <w:name w:val="Emphasis"/>
    <w:basedOn w:val="DefaultParagraphFont"/>
    <w:qFormat/>
    <w:rsid w:val="00A105D3"/>
    <w:rPr>
      <w:i/>
      <w:iCs/>
    </w:rPr>
  </w:style>
  <w:style w:type="table" w:styleId="GridTable1Light">
    <w:name w:val="Grid Table 1 Light"/>
    <w:basedOn w:val="TableNormal"/>
    <w:uiPriority w:val="46"/>
    <w:rsid w:val="002817C3"/>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ffc">
    <w:name w:val="ffc"/>
    <w:basedOn w:val="DefaultParagraphFont"/>
    <w:rsid w:val="00397628"/>
  </w:style>
  <w:style w:type="character" w:customStyle="1" w:styleId="ls13">
    <w:name w:val="ls13"/>
    <w:basedOn w:val="DefaultParagraphFont"/>
    <w:rsid w:val="00397628"/>
  </w:style>
  <w:style w:type="character" w:customStyle="1" w:styleId="ff1">
    <w:name w:val="ff1"/>
    <w:basedOn w:val="DefaultParagraphFont"/>
    <w:rsid w:val="00397628"/>
  </w:style>
  <w:style w:type="character" w:customStyle="1" w:styleId="ff2">
    <w:name w:val="ff2"/>
    <w:basedOn w:val="DefaultParagraphFont"/>
    <w:rsid w:val="00397628"/>
  </w:style>
  <w:style w:type="character" w:customStyle="1" w:styleId="ls14">
    <w:name w:val="ls14"/>
    <w:basedOn w:val="DefaultParagraphFont"/>
    <w:rsid w:val="00397628"/>
  </w:style>
  <w:style w:type="character" w:customStyle="1" w:styleId="ls15">
    <w:name w:val="ls15"/>
    <w:basedOn w:val="DefaultParagraphFont"/>
    <w:rsid w:val="00397628"/>
  </w:style>
  <w:style w:type="character" w:customStyle="1" w:styleId="ffb">
    <w:name w:val="ffb"/>
    <w:basedOn w:val="DefaultParagraphFont"/>
    <w:rsid w:val="00397628"/>
  </w:style>
  <w:style w:type="character" w:customStyle="1" w:styleId="ls16">
    <w:name w:val="ls16"/>
    <w:basedOn w:val="DefaultParagraphFont"/>
    <w:rsid w:val="00397628"/>
  </w:style>
  <w:style w:type="character" w:customStyle="1" w:styleId="ls0">
    <w:name w:val="ls0"/>
    <w:basedOn w:val="DefaultParagraphFont"/>
    <w:rsid w:val="00397628"/>
  </w:style>
  <w:style w:type="character" w:customStyle="1" w:styleId="ls17">
    <w:name w:val="ls17"/>
    <w:basedOn w:val="DefaultParagraphFont"/>
    <w:rsid w:val="00397628"/>
  </w:style>
  <w:style w:type="character" w:customStyle="1" w:styleId="ls18">
    <w:name w:val="ls18"/>
    <w:basedOn w:val="DefaultParagraphFont"/>
    <w:rsid w:val="00831C86"/>
  </w:style>
  <w:style w:type="table" w:styleId="TableGrid">
    <w:name w:val="Table Grid"/>
    <w:basedOn w:val="TableNormal"/>
    <w:uiPriority w:val="39"/>
    <w:rsid w:val="0044049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semiHidden/>
    <w:unhideWhenUsed/>
    <w:rsid w:val="00440495"/>
    <w:rPr>
      <w:color w:val="800080" w:themeColor="followedHyperlink"/>
      <w:u w:val="single"/>
    </w:rPr>
  </w:style>
  <w:style w:type="character" w:customStyle="1" w:styleId="FooterChar">
    <w:name w:val="Footer Char"/>
    <w:basedOn w:val="DefaultParagraphFont"/>
    <w:link w:val="Footer"/>
    <w:uiPriority w:val="99"/>
    <w:rsid w:val="00924867"/>
    <w:rPr>
      <w:rFonts w:ascii="Tahoma" w:eastAsia="MS Mincho" w:hAnsi="Tahoma" w:cs="Calibri"/>
      <w:lang w:eastAsia="hi-IN" w:bidi="hi-IN"/>
    </w:rPr>
  </w:style>
  <w:style w:type="paragraph" w:customStyle="1" w:styleId="Body">
    <w:name w:val="Body"/>
    <w:rsid w:val="005B1691"/>
    <w:pPr>
      <w:widowControl w:val="0"/>
      <w:suppressAutoHyphens/>
      <w:spacing w:after="120" w:line="276" w:lineRule="auto"/>
      <w:jc w:val="both"/>
    </w:pPr>
    <w:rPr>
      <w:rFonts w:ascii="Tahoma" w:eastAsia="Tahoma" w:hAnsi="Tahoma" w:cs="Tahoma"/>
      <w:color w:val="000000"/>
      <w:u w:color="000000"/>
    </w:rPr>
  </w:style>
  <w:style w:type="character" w:customStyle="1" w:styleId="UnresolvedMention1">
    <w:name w:val="Unresolved Mention1"/>
    <w:basedOn w:val="DefaultParagraphFont"/>
    <w:uiPriority w:val="99"/>
    <w:semiHidden/>
    <w:unhideWhenUsed/>
    <w:rsid w:val="001E46E8"/>
    <w:rPr>
      <w:color w:val="605E5C"/>
      <w:shd w:val="clear" w:color="auto" w:fill="E1DFDD"/>
    </w:rPr>
  </w:style>
  <w:style w:type="character" w:customStyle="1" w:styleId="Heading2Char">
    <w:name w:val="Heading 2 Char"/>
    <w:basedOn w:val="DefaultParagraphFont"/>
    <w:link w:val="Heading2"/>
    <w:rsid w:val="004A07B1"/>
    <w:rPr>
      <w:rFonts w:ascii="Tahoma" w:eastAsia="MS Gothic" w:hAnsi="Tahoma" w:cs="Mangal"/>
      <w:b/>
      <w:color w:val="951B13"/>
      <w:sz w:val="26"/>
      <w:szCs w:val="26"/>
      <w:lang w:eastAsia="hi-IN" w:bidi="hi-IN"/>
    </w:rPr>
  </w:style>
  <w:style w:type="numbering" w:customStyle="1" w:styleId="ImportedStyle2">
    <w:name w:val="Imported Style 2"/>
    <w:rsid w:val="00CA0338"/>
    <w:pPr>
      <w:numPr>
        <w:numId w:val="8"/>
      </w:numPr>
    </w:pPr>
  </w:style>
  <w:style w:type="numbering" w:customStyle="1" w:styleId="ImportedStyle1">
    <w:name w:val="Imported Style 1"/>
    <w:rsid w:val="00CA0338"/>
    <w:pPr>
      <w:numPr>
        <w:numId w:val="9"/>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1585176">
      <w:bodyDiv w:val="1"/>
      <w:marLeft w:val="0"/>
      <w:marRight w:val="0"/>
      <w:marTop w:val="0"/>
      <w:marBottom w:val="0"/>
      <w:divBdr>
        <w:top w:val="none" w:sz="0" w:space="0" w:color="auto"/>
        <w:left w:val="none" w:sz="0" w:space="0" w:color="auto"/>
        <w:bottom w:val="none" w:sz="0" w:space="0" w:color="auto"/>
        <w:right w:val="none" w:sz="0" w:space="0" w:color="auto"/>
      </w:divBdr>
    </w:div>
    <w:div w:id="149030655">
      <w:bodyDiv w:val="1"/>
      <w:marLeft w:val="0"/>
      <w:marRight w:val="0"/>
      <w:marTop w:val="0"/>
      <w:marBottom w:val="0"/>
      <w:divBdr>
        <w:top w:val="none" w:sz="0" w:space="0" w:color="auto"/>
        <w:left w:val="none" w:sz="0" w:space="0" w:color="auto"/>
        <w:bottom w:val="none" w:sz="0" w:space="0" w:color="auto"/>
        <w:right w:val="none" w:sz="0" w:space="0" w:color="auto"/>
      </w:divBdr>
    </w:div>
    <w:div w:id="152255620">
      <w:bodyDiv w:val="1"/>
      <w:marLeft w:val="0"/>
      <w:marRight w:val="0"/>
      <w:marTop w:val="0"/>
      <w:marBottom w:val="0"/>
      <w:divBdr>
        <w:top w:val="none" w:sz="0" w:space="0" w:color="auto"/>
        <w:left w:val="none" w:sz="0" w:space="0" w:color="auto"/>
        <w:bottom w:val="none" w:sz="0" w:space="0" w:color="auto"/>
        <w:right w:val="none" w:sz="0" w:space="0" w:color="auto"/>
      </w:divBdr>
    </w:div>
    <w:div w:id="158665424">
      <w:bodyDiv w:val="1"/>
      <w:marLeft w:val="0"/>
      <w:marRight w:val="0"/>
      <w:marTop w:val="0"/>
      <w:marBottom w:val="0"/>
      <w:divBdr>
        <w:top w:val="none" w:sz="0" w:space="0" w:color="auto"/>
        <w:left w:val="none" w:sz="0" w:space="0" w:color="auto"/>
        <w:bottom w:val="none" w:sz="0" w:space="0" w:color="auto"/>
        <w:right w:val="none" w:sz="0" w:space="0" w:color="auto"/>
      </w:divBdr>
    </w:div>
    <w:div w:id="194395609">
      <w:bodyDiv w:val="1"/>
      <w:marLeft w:val="0"/>
      <w:marRight w:val="0"/>
      <w:marTop w:val="0"/>
      <w:marBottom w:val="0"/>
      <w:divBdr>
        <w:top w:val="none" w:sz="0" w:space="0" w:color="auto"/>
        <w:left w:val="none" w:sz="0" w:space="0" w:color="auto"/>
        <w:bottom w:val="none" w:sz="0" w:space="0" w:color="auto"/>
        <w:right w:val="none" w:sz="0" w:space="0" w:color="auto"/>
      </w:divBdr>
    </w:div>
    <w:div w:id="245461002">
      <w:bodyDiv w:val="1"/>
      <w:marLeft w:val="0"/>
      <w:marRight w:val="0"/>
      <w:marTop w:val="0"/>
      <w:marBottom w:val="0"/>
      <w:divBdr>
        <w:top w:val="none" w:sz="0" w:space="0" w:color="auto"/>
        <w:left w:val="none" w:sz="0" w:space="0" w:color="auto"/>
        <w:bottom w:val="none" w:sz="0" w:space="0" w:color="auto"/>
        <w:right w:val="none" w:sz="0" w:space="0" w:color="auto"/>
      </w:divBdr>
    </w:div>
    <w:div w:id="255289586">
      <w:bodyDiv w:val="1"/>
      <w:marLeft w:val="0"/>
      <w:marRight w:val="0"/>
      <w:marTop w:val="0"/>
      <w:marBottom w:val="0"/>
      <w:divBdr>
        <w:top w:val="none" w:sz="0" w:space="0" w:color="auto"/>
        <w:left w:val="none" w:sz="0" w:space="0" w:color="auto"/>
        <w:bottom w:val="none" w:sz="0" w:space="0" w:color="auto"/>
        <w:right w:val="none" w:sz="0" w:space="0" w:color="auto"/>
      </w:divBdr>
    </w:div>
    <w:div w:id="276563377">
      <w:bodyDiv w:val="1"/>
      <w:marLeft w:val="0"/>
      <w:marRight w:val="0"/>
      <w:marTop w:val="0"/>
      <w:marBottom w:val="0"/>
      <w:divBdr>
        <w:top w:val="none" w:sz="0" w:space="0" w:color="auto"/>
        <w:left w:val="none" w:sz="0" w:space="0" w:color="auto"/>
        <w:bottom w:val="none" w:sz="0" w:space="0" w:color="auto"/>
        <w:right w:val="none" w:sz="0" w:space="0" w:color="auto"/>
      </w:divBdr>
    </w:div>
    <w:div w:id="426388442">
      <w:bodyDiv w:val="1"/>
      <w:marLeft w:val="0"/>
      <w:marRight w:val="0"/>
      <w:marTop w:val="0"/>
      <w:marBottom w:val="0"/>
      <w:divBdr>
        <w:top w:val="none" w:sz="0" w:space="0" w:color="auto"/>
        <w:left w:val="none" w:sz="0" w:space="0" w:color="auto"/>
        <w:bottom w:val="none" w:sz="0" w:space="0" w:color="auto"/>
        <w:right w:val="none" w:sz="0" w:space="0" w:color="auto"/>
      </w:divBdr>
    </w:div>
    <w:div w:id="696732310">
      <w:bodyDiv w:val="1"/>
      <w:marLeft w:val="0"/>
      <w:marRight w:val="0"/>
      <w:marTop w:val="0"/>
      <w:marBottom w:val="0"/>
      <w:divBdr>
        <w:top w:val="none" w:sz="0" w:space="0" w:color="auto"/>
        <w:left w:val="none" w:sz="0" w:space="0" w:color="auto"/>
        <w:bottom w:val="none" w:sz="0" w:space="0" w:color="auto"/>
        <w:right w:val="none" w:sz="0" w:space="0" w:color="auto"/>
      </w:divBdr>
    </w:div>
    <w:div w:id="796605006">
      <w:bodyDiv w:val="1"/>
      <w:marLeft w:val="0"/>
      <w:marRight w:val="0"/>
      <w:marTop w:val="0"/>
      <w:marBottom w:val="0"/>
      <w:divBdr>
        <w:top w:val="none" w:sz="0" w:space="0" w:color="auto"/>
        <w:left w:val="none" w:sz="0" w:space="0" w:color="auto"/>
        <w:bottom w:val="none" w:sz="0" w:space="0" w:color="auto"/>
        <w:right w:val="none" w:sz="0" w:space="0" w:color="auto"/>
      </w:divBdr>
    </w:div>
    <w:div w:id="818693157">
      <w:bodyDiv w:val="1"/>
      <w:marLeft w:val="0"/>
      <w:marRight w:val="0"/>
      <w:marTop w:val="0"/>
      <w:marBottom w:val="0"/>
      <w:divBdr>
        <w:top w:val="none" w:sz="0" w:space="0" w:color="auto"/>
        <w:left w:val="none" w:sz="0" w:space="0" w:color="auto"/>
        <w:bottom w:val="none" w:sz="0" w:space="0" w:color="auto"/>
        <w:right w:val="none" w:sz="0" w:space="0" w:color="auto"/>
      </w:divBdr>
    </w:div>
    <w:div w:id="844782760">
      <w:bodyDiv w:val="1"/>
      <w:marLeft w:val="0"/>
      <w:marRight w:val="0"/>
      <w:marTop w:val="0"/>
      <w:marBottom w:val="0"/>
      <w:divBdr>
        <w:top w:val="none" w:sz="0" w:space="0" w:color="auto"/>
        <w:left w:val="none" w:sz="0" w:space="0" w:color="auto"/>
        <w:bottom w:val="none" w:sz="0" w:space="0" w:color="auto"/>
        <w:right w:val="none" w:sz="0" w:space="0" w:color="auto"/>
      </w:divBdr>
    </w:div>
    <w:div w:id="1026637349">
      <w:bodyDiv w:val="1"/>
      <w:marLeft w:val="0"/>
      <w:marRight w:val="0"/>
      <w:marTop w:val="0"/>
      <w:marBottom w:val="0"/>
      <w:divBdr>
        <w:top w:val="none" w:sz="0" w:space="0" w:color="auto"/>
        <w:left w:val="none" w:sz="0" w:space="0" w:color="auto"/>
        <w:bottom w:val="none" w:sz="0" w:space="0" w:color="auto"/>
        <w:right w:val="none" w:sz="0" w:space="0" w:color="auto"/>
      </w:divBdr>
    </w:div>
    <w:div w:id="1138575168">
      <w:bodyDiv w:val="1"/>
      <w:marLeft w:val="0"/>
      <w:marRight w:val="0"/>
      <w:marTop w:val="0"/>
      <w:marBottom w:val="0"/>
      <w:divBdr>
        <w:top w:val="none" w:sz="0" w:space="0" w:color="auto"/>
        <w:left w:val="none" w:sz="0" w:space="0" w:color="auto"/>
        <w:bottom w:val="none" w:sz="0" w:space="0" w:color="auto"/>
        <w:right w:val="none" w:sz="0" w:space="0" w:color="auto"/>
      </w:divBdr>
      <w:divsChild>
        <w:div w:id="503402317">
          <w:marLeft w:val="0"/>
          <w:marRight w:val="0"/>
          <w:marTop w:val="0"/>
          <w:marBottom w:val="0"/>
          <w:divBdr>
            <w:top w:val="none" w:sz="0" w:space="0" w:color="auto"/>
            <w:left w:val="none" w:sz="0" w:space="0" w:color="auto"/>
            <w:bottom w:val="none" w:sz="0" w:space="0" w:color="auto"/>
            <w:right w:val="none" w:sz="0" w:space="0" w:color="auto"/>
          </w:divBdr>
        </w:div>
        <w:div w:id="1598102254">
          <w:marLeft w:val="0"/>
          <w:marRight w:val="0"/>
          <w:marTop w:val="0"/>
          <w:marBottom w:val="0"/>
          <w:divBdr>
            <w:top w:val="none" w:sz="0" w:space="0" w:color="auto"/>
            <w:left w:val="none" w:sz="0" w:space="0" w:color="auto"/>
            <w:bottom w:val="none" w:sz="0" w:space="0" w:color="auto"/>
            <w:right w:val="none" w:sz="0" w:space="0" w:color="auto"/>
          </w:divBdr>
        </w:div>
        <w:div w:id="979067867">
          <w:marLeft w:val="0"/>
          <w:marRight w:val="0"/>
          <w:marTop w:val="0"/>
          <w:marBottom w:val="0"/>
          <w:divBdr>
            <w:top w:val="none" w:sz="0" w:space="0" w:color="auto"/>
            <w:left w:val="none" w:sz="0" w:space="0" w:color="auto"/>
            <w:bottom w:val="none" w:sz="0" w:space="0" w:color="auto"/>
            <w:right w:val="none" w:sz="0" w:space="0" w:color="auto"/>
          </w:divBdr>
        </w:div>
        <w:div w:id="1719283170">
          <w:marLeft w:val="0"/>
          <w:marRight w:val="0"/>
          <w:marTop w:val="0"/>
          <w:marBottom w:val="0"/>
          <w:divBdr>
            <w:top w:val="none" w:sz="0" w:space="0" w:color="auto"/>
            <w:left w:val="none" w:sz="0" w:space="0" w:color="auto"/>
            <w:bottom w:val="none" w:sz="0" w:space="0" w:color="auto"/>
            <w:right w:val="none" w:sz="0" w:space="0" w:color="auto"/>
          </w:divBdr>
        </w:div>
        <w:div w:id="1143304574">
          <w:marLeft w:val="0"/>
          <w:marRight w:val="0"/>
          <w:marTop w:val="0"/>
          <w:marBottom w:val="0"/>
          <w:divBdr>
            <w:top w:val="none" w:sz="0" w:space="0" w:color="auto"/>
            <w:left w:val="none" w:sz="0" w:space="0" w:color="auto"/>
            <w:bottom w:val="none" w:sz="0" w:space="0" w:color="auto"/>
            <w:right w:val="none" w:sz="0" w:space="0" w:color="auto"/>
          </w:divBdr>
        </w:div>
        <w:div w:id="404379538">
          <w:marLeft w:val="0"/>
          <w:marRight w:val="0"/>
          <w:marTop w:val="0"/>
          <w:marBottom w:val="0"/>
          <w:divBdr>
            <w:top w:val="none" w:sz="0" w:space="0" w:color="auto"/>
            <w:left w:val="none" w:sz="0" w:space="0" w:color="auto"/>
            <w:bottom w:val="none" w:sz="0" w:space="0" w:color="auto"/>
            <w:right w:val="none" w:sz="0" w:space="0" w:color="auto"/>
          </w:divBdr>
        </w:div>
        <w:div w:id="276374709">
          <w:marLeft w:val="0"/>
          <w:marRight w:val="0"/>
          <w:marTop w:val="0"/>
          <w:marBottom w:val="0"/>
          <w:divBdr>
            <w:top w:val="none" w:sz="0" w:space="0" w:color="auto"/>
            <w:left w:val="none" w:sz="0" w:space="0" w:color="auto"/>
            <w:bottom w:val="none" w:sz="0" w:space="0" w:color="auto"/>
            <w:right w:val="none" w:sz="0" w:space="0" w:color="auto"/>
          </w:divBdr>
        </w:div>
        <w:div w:id="1327049054">
          <w:marLeft w:val="0"/>
          <w:marRight w:val="0"/>
          <w:marTop w:val="0"/>
          <w:marBottom w:val="0"/>
          <w:divBdr>
            <w:top w:val="none" w:sz="0" w:space="0" w:color="auto"/>
            <w:left w:val="none" w:sz="0" w:space="0" w:color="auto"/>
            <w:bottom w:val="none" w:sz="0" w:space="0" w:color="auto"/>
            <w:right w:val="none" w:sz="0" w:space="0" w:color="auto"/>
          </w:divBdr>
        </w:div>
        <w:div w:id="544803167">
          <w:marLeft w:val="0"/>
          <w:marRight w:val="0"/>
          <w:marTop w:val="0"/>
          <w:marBottom w:val="0"/>
          <w:divBdr>
            <w:top w:val="none" w:sz="0" w:space="0" w:color="auto"/>
            <w:left w:val="none" w:sz="0" w:space="0" w:color="auto"/>
            <w:bottom w:val="none" w:sz="0" w:space="0" w:color="auto"/>
            <w:right w:val="none" w:sz="0" w:space="0" w:color="auto"/>
          </w:divBdr>
        </w:div>
        <w:div w:id="76487738">
          <w:marLeft w:val="0"/>
          <w:marRight w:val="0"/>
          <w:marTop w:val="0"/>
          <w:marBottom w:val="0"/>
          <w:divBdr>
            <w:top w:val="none" w:sz="0" w:space="0" w:color="auto"/>
            <w:left w:val="none" w:sz="0" w:space="0" w:color="auto"/>
            <w:bottom w:val="none" w:sz="0" w:space="0" w:color="auto"/>
            <w:right w:val="none" w:sz="0" w:space="0" w:color="auto"/>
          </w:divBdr>
        </w:div>
        <w:div w:id="1580362802">
          <w:marLeft w:val="0"/>
          <w:marRight w:val="0"/>
          <w:marTop w:val="0"/>
          <w:marBottom w:val="0"/>
          <w:divBdr>
            <w:top w:val="none" w:sz="0" w:space="0" w:color="auto"/>
            <w:left w:val="none" w:sz="0" w:space="0" w:color="auto"/>
            <w:bottom w:val="none" w:sz="0" w:space="0" w:color="auto"/>
            <w:right w:val="none" w:sz="0" w:space="0" w:color="auto"/>
          </w:divBdr>
        </w:div>
        <w:div w:id="1844738795">
          <w:marLeft w:val="0"/>
          <w:marRight w:val="0"/>
          <w:marTop w:val="0"/>
          <w:marBottom w:val="0"/>
          <w:divBdr>
            <w:top w:val="none" w:sz="0" w:space="0" w:color="auto"/>
            <w:left w:val="none" w:sz="0" w:space="0" w:color="auto"/>
            <w:bottom w:val="none" w:sz="0" w:space="0" w:color="auto"/>
            <w:right w:val="none" w:sz="0" w:space="0" w:color="auto"/>
          </w:divBdr>
        </w:div>
      </w:divsChild>
    </w:div>
    <w:div w:id="1346134688">
      <w:bodyDiv w:val="1"/>
      <w:marLeft w:val="0"/>
      <w:marRight w:val="0"/>
      <w:marTop w:val="0"/>
      <w:marBottom w:val="0"/>
      <w:divBdr>
        <w:top w:val="none" w:sz="0" w:space="0" w:color="auto"/>
        <w:left w:val="none" w:sz="0" w:space="0" w:color="auto"/>
        <w:bottom w:val="none" w:sz="0" w:space="0" w:color="auto"/>
        <w:right w:val="none" w:sz="0" w:space="0" w:color="auto"/>
      </w:divBdr>
    </w:div>
    <w:div w:id="1401636760">
      <w:bodyDiv w:val="1"/>
      <w:marLeft w:val="0"/>
      <w:marRight w:val="0"/>
      <w:marTop w:val="0"/>
      <w:marBottom w:val="0"/>
      <w:divBdr>
        <w:top w:val="none" w:sz="0" w:space="0" w:color="auto"/>
        <w:left w:val="none" w:sz="0" w:space="0" w:color="auto"/>
        <w:bottom w:val="none" w:sz="0" w:space="0" w:color="auto"/>
        <w:right w:val="none" w:sz="0" w:space="0" w:color="auto"/>
      </w:divBdr>
    </w:div>
    <w:div w:id="1568878706">
      <w:bodyDiv w:val="1"/>
      <w:marLeft w:val="0"/>
      <w:marRight w:val="0"/>
      <w:marTop w:val="0"/>
      <w:marBottom w:val="0"/>
      <w:divBdr>
        <w:top w:val="none" w:sz="0" w:space="0" w:color="auto"/>
        <w:left w:val="none" w:sz="0" w:space="0" w:color="auto"/>
        <w:bottom w:val="none" w:sz="0" w:space="0" w:color="auto"/>
        <w:right w:val="none" w:sz="0" w:space="0" w:color="auto"/>
      </w:divBdr>
    </w:div>
    <w:div w:id="1627202303">
      <w:bodyDiv w:val="1"/>
      <w:marLeft w:val="0"/>
      <w:marRight w:val="0"/>
      <w:marTop w:val="0"/>
      <w:marBottom w:val="0"/>
      <w:divBdr>
        <w:top w:val="none" w:sz="0" w:space="0" w:color="auto"/>
        <w:left w:val="none" w:sz="0" w:space="0" w:color="auto"/>
        <w:bottom w:val="none" w:sz="0" w:space="0" w:color="auto"/>
        <w:right w:val="none" w:sz="0" w:space="0" w:color="auto"/>
      </w:divBdr>
    </w:div>
    <w:div w:id="1632127161">
      <w:bodyDiv w:val="1"/>
      <w:marLeft w:val="0"/>
      <w:marRight w:val="0"/>
      <w:marTop w:val="0"/>
      <w:marBottom w:val="0"/>
      <w:divBdr>
        <w:top w:val="none" w:sz="0" w:space="0" w:color="auto"/>
        <w:left w:val="none" w:sz="0" w:space="0" w:color="auto"/>
        <w:bottom w:val="none" w:sz="0" w:space="0" w:color="auto"/>
        <w:right w:val="none" w:sz="0" w:space="0" w:color="auto"/>
      </w:divBdr>
    </w:div>
    <w:div w:id="1643541400">
      <w:bodyDiv w:val="1"/>
      <w:marLeft w:val="0"/>
      <w:marRight w:val="0"/>
      <w:marTop w:val="0"/>
      <w:marBottom w:val="0"/>
      <w:divBdr>
        <w:top w:val="none" w:sz="0" w:space="0" w:color="auto"/>
        <w:left w:val="none" w:sz="0" w:space="0" w:color="auto"/>
        <w:bottom w:val="none" w:sz="0" w:space="0" w:color="auto"/>
        <w:right w:val="none" w:sz="0" w:space="0" w:color="auto"/>
      </w:divBdr>
    </w:div>
    <w:div w:id="1769891030">
      <w:bodyDiv w:val="1"/>
      <w:marLeft w:val="0"/>
      <w:marRight w:val="0"/>
      <w:marTop w:val="0"/>
      <w:marBottom w:val="0"/>
      <w:divBdr>
        <w:top w:val="none" w:sz="0" w:space="0" w:color="auto"/>
        <w:left w:val="none" w:sz="0" w:space="0" w:color="auto"/>
        <w:bottom w:val="none" w:sz="0" w:space="0" w:color="auto"/>
        <w:right w:val="none" w:sz="0" w:space="0" w:color="auto"/>
      </w:divBdr>
    </w:div>
    <w:div w:id="1771655291">
      <w:bodyDiv w:val="1"/>
      <w:marLeft w:val="0"/>
      <w:marRight w:val="0"/>
      <w:marTop w:val="0"/>
      <w:marBottom w:val="0"/>
      <w:divBdr>
        <w:top w:val="none" w:sz="0" w:space="0" w:color="auto"/>
        <w:left w:val="none" w:sz="0" w:space="0" w:color="auto"/>
        <w:bottom w:val="none" w:sz="0" w:space="0" w:color="auto"/>
        <w:right w:val="none" w:sz="0" w:space="0" w:color="auto"/>
      </w:divBdr>
    </w:div>
    <w:div w:id="1805007185">
      <w:bodyDiv w:val="1"/>
      <w:marLeft w:val="0"/>
      <w:marRight w:val="0"/>
      <w:marTop w:val="0"/>
      <w:marBottom w:val="0"/>
      <w:divBdr>
        <w:top w:val="none" w:sz="0" w:space="0" w:color="auto"/>
        <w:left w:val="none" w:sz="0" w:space="0" w:color="auto"/>
        <w:bottom w:val="none" w:sz="0" w:space="0" w:color="auto"/>
        <w:right w:val="none" w:sz="0" w:space="0" w:color="auto"/>
      </w:divBdr>
    </w:div>
    <w:div w:id="1882785267">
      <w:bodyDiv w:val="1"/>
      <w:marLeft w:val="0"/>
      <w:marRight w:val="0"/>
      <w:marTop w:val="0"/>
      <w:marBottom w:val="0"/>
      <w:divBdr>
        <w:top w:val="none" w:sz="0" w:space="0" w:color="auto"/>
        <w:left w:val="none" w:sz="0" w:space="0" w:color="auto"/>
        <w:bottom w:val="none" w:sz="0" w:space="0" w:color="auto"/>
        <w:right w:val="none" w:sz="0" w:space="0" w:color="auto"/>
      </w:divBdr>
      <w:divsChild>
        <w:div w:id="280429229">
          <w:marLeft w:val="0"/>
          <w:marRight w:val="0"/>
          <w:marTop w:val="0"/>
          <w:marBottom w:val="0"/>
          <w:divBdr>
            <w:top w:val="none" w:sz="0" w:space="0" w:color="auto"/>
            <w:left w:val="none" w:sz="0" w:space="0" w:color="auto"/>
            <w:bottom w:val="none" w:sz="0" w:space="0" w:color="auto"/>
            <w:right w:val="none" w:sz="0" w:space="0" w:color="auto"/>
          </w:divBdr>
        </w:div>
        <w:div w:id="593897773">
          <w:marLeft w:val="0"/>
          <w:marRight w:val="0"/>
          <w:marTop w:val="0"/>
          <w:marBottom w:val="0"/>
          <w:divBdr>
            <w:top w:val="none" w:sz="0" w:space="0" w:color="auto"/>
            <w:left w:val="none" w:sz="0" w:space="0" w:color="auto"/>
            <w:bottom w:val="none" w:sz="0" w:space="0" w:color="auto"/>
            <w:right w:val="none" w:sz="0" w:space="0" w:color="auto"/>
          </w:divBdr>
        </w:div>
        <w:div w:id="1160271180">
          <w:marLeft w:val="0"/>
          <w:marRight w:val="0"/>
          <w:marTop w:val="0"/>
          <w:marBottom w:val="0"/>
          <w:divBdr>
            <w:top w:val="none" w:sz="0" w:space="0" w:color="auto"/>
            <w:left w:val="none" w:sz="0" w:space="0" w:color="auto"/>
            <w:bottom w:val="none" w:sz="0" w:space="0" w:color="auto"/>
            <w:right w:val="none" w:sz="0" w:space="0" w:color="auto"/>
          </w:divBdr>
        </w:div>
        <w:div w:id="1424181372">
          <w:marLeft w:val="0"/>
          <w:marRight w:val="0"/>
          <w:marTop w:val="0"/>
          <w:marBottom w:val="0"/>
          <w:divBdr>
            <w:top w:val="none" w:sz="0" w:space="0" w:color="auto"/>
            <w:left w:val="none" w:sz="0" w:space="0" w:color="auto"/>
            <w:bottom w:val="none" w:sz="0" w:space="0" w:color="auto"/>
            <w:right w:val="none" w:sz="0" w:space="0" w:color="auto"/>
          </w:divBdr>
        </w:div>
        <w:div w:id="1474563596">
          <w:marLeft w:val="0"/>
          <w:marRight w:val="0"/>
          <w:marTop w:val="0"/>
          <w:marBottom w:val="0"/>
          <w:divBdr>
            <w:top w:val="none" w:sz="0" w:space="0" w:color="auto"/>
            <w:left w:val="none" w:sz="0" w:space="0" w:color="auto"/>
            <w:bottom w:val="none" w:sz="0" w:space="0" w:color="auto"/>
            <w:right w:val="none" w:sz="0" w:space="0" w:color="auto"/>
          </w:divBdr>
        </w:div>
        <w:div w:id="1819809872">
          <w:marLeft w:val="0"/>
          <w:marRight w:val="0"/>
          <w:marTop w:val="0"/>
          <w:marBottom w:val="0"/>
          <w:divBdr>
            <w:top w:val="none" w:sz="0" w:space="0" w:color="auto"/>
            <w:left w:val="none" w:sz="0" w:space="0" w:color="auto"/>
            <w:bottom w:val="none" w:sz="0" w:space="0" w:color="auto"/>
            <w:right w:val="none" w:sz="0" w:space="0" w:color="auto"/>
          </w:divBdr>
        </w:div>
        <w:div w:id="938751972">
          <w:marLeft w:val="0"/>
          <w:marRight w:val="0"/>
          <w:marTop w:val="0"/>
          <w:marBottom w:val="0"/>
          <w:divBdr>
            <w:top w:val="none" w:sz="0" w:space="0" w:color="auto"/>
            <w:left w:val="none" w:sz="0" w:space="0" w:color="auto"/>
            <w:bottom w:val="none" w:sz="0" w:space="0" w:color="auto"/>
            <w:right w:val="none" w:sz="0" w:space="0" w:color="auto"/>
          </w:divBdr>
        </w:div>
        <w:div w:id="1165710144">
          <w:marLeft w:val="0"/>
          <w:marRight w:val="0"/>
          <w:marTop w:val="0"/>
          <w:marBottom w:val="0"/>
          <w:divBdr>
            <w:top w:val="none" w:sz="0" w:space="0" w:color="auto"/>
            <w:left w:val="none" w:sz="0" w:space="0" w:color="auto"/>
            <w:bottom w:val="none" w:sz="0" w:space="0" w:color="auto"/>
            <w:right w:val="none" w:sz="0" w:space="0" w:color="auto"/>
          </w:divBdr>
        </w:div>
      </w:divsChild>
    </w:div>
    <w:div w:id="1929263410">
      <w:bodyDiv w:val="1"/>
      <w:marLeft w:val="0"/>
      <w:marRight w:val="0"/>
      <w:marTop w:val="0"/>
      <w:marBottom w:val="0"/>
      <w:divBdr>
        <w:top w:val="none" w:sz="0" w:space="0" w:color="auto"/>
        <w:left w:val="none" w:sz="0" w:space="0" w:color="auto"/>
        <w:bottom w:val="none" w:sz="0" w:space="0" w:color="auto"/>
        <w:right w:val="none" w:sz="0" w:space="0" w:color="auto"/>
      </w:divBdr>
    </w:div>
    <w:div w:id="1981156064">
      <w:bodyDiv w:val="1"/>
      <w:marLeft w:val="0"/>
      <w:marRight w:val="0"/>
      <w:marTop w:val="0"/>
      <w:marBottom w:val="0"/>
      <w:divBdr>
        <w:top w:val="none" w:sz="0" w:space="0" w:color="auto"/>
        <w:left w:val="none" w:sz="0" w:space="0" w:color="auto"/>
        <w:bottom w:val="none" w:sz="0" w:space="0" w:color="auto"/>
        <w:right w:val="none" w:sz="0" w:space="0" w:color="auto"/>
      </w:divBdr>
    </w:div>
    <w:div w:id="2075159607">
      <w:bodyDiv w:val="1"/>
      <w:marLeft w:val="0"/>
      <w:marRight w:val="0"/>
      <w:marTop w:val="0"/>
      <w:marBottom w:val="0"/>
      <w:divBdr>
        <w:top w:val="none" w:sz="0" w:space="0" w:color="auto"/>
        <w:left w:val="none" w:sz="0" w:space="0" w:color="auto"/>
        <w:bottom w:val="none" w:sz="0" w:space="0" w:color="auto"/>
        <w:right w:val="none" w:sz="0" w:space="0" w:color="auto"/>
      </w:divBdr>
    </w:div>
    <w:div w:id="2097167425">
      <w:bodyDiv w:val="1"/>
      <w:marLeft w:val="0"/>
      <w:marRight w:val="0"/>
      <w:marTop w:val="0"/>
      <w:marBottom w:val="0"/>
      <w:divBdr>
        <w:top w:val="none" w:sz="0" w:space="0" w:color="auto"/>
        <w:left w:val="none" w:sz="0" w:space="0" w:color="auto"/>
        <w:bottom w:val="none" w:sz="0" w:space="0" w:color="auto"/>
        <w:right w:val="none" w:sz="0" w:space="0" w:color="auto"/>
      </w:divBdr>
    </w:div>
  </w:divs>
  <w:encoding w:val="shift_ji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image" Target="media/image3.png"/><Relationship Id="rId26" Type="http://schemas.openxmlformats.org/officeDocument/2006/relationships/image" Target="media/image11.jpeg"/><Relationship Id="rId39" Type="http://schemas.openxmlformats.org/officeDocument/2006/relationships/footer" Target="footer5.xml"/><Relationship Id="rId3" Type="http://schemas.openxmlformats.org/officeDocument/2006/relationships/styles" Target="styles.xml"/><Relationship Id="rId21" Type="http://schemas.openxmlformats.org/officeDocument/2006/relationships/image" Target="media/image6.jpeg"/><Relationship Id="rId34" Type="http://schemas.openxmlformats.org/officeDocument/2006/relationships/image" Target="media/image19.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hyperlink" Target="mailto:dinhtuyen3011@gmail.com" TargetMode="External"/><Relationship Id="rId25" Type="http://schemas.openxmlformats.org/officeDocument/2006/relationships/image" Target="media/image10.jpeg"/><Relationship Id="rId33" Type="http://schemas.openxmlformats.org/officeDocument/2006/relationships/image" Target="media/image18.jpeg"/><Relationship Id="rId38"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hyperlink" Target="mailto:anhncn@ahlv.com" TargetMode="External"/><Relationship Id="rId20" Type="http://schemas.openxmlformats.org/officeDocument/2006/relationships/image" Target="media/image5.jpeg"/><Relationship Id="rId29" Type="http://schemas.openxmlformats.org/officeDocument/2006/relationships/image" Target="media/image14.jpeg"/><Relationship Id="rId41"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9.jpeg"/><Relationship Id="rId32" Type="http://schemas.openxmlformats.org/officeDocument/2006/relationships/image" Target="media/image17.jpeg"/><Relationship Id="rId37" Type="http://schemas.openxmlformats.org/officeDocument/2006/relationships/header" Target="header5.xml"/><Relationship Id="rId40" Type="http://schemas.openxmlformats.org/officeDocument/2006/relationships/header" Target="header6.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8.jpeg"/><Relationship Id="rId28" Type="http://schemas.openxmlformats.org/officeDocument/2006/relationships/image" Target="media/image13.jpeg"/><Relationship Id="rId36" Type="http://schemas.openxmlformats.org/officeDocument/2006/relationships/header" Target="header4.xml"/><Relationship Id="rId10" Type="http://schemas.openxmlformats.org/officeDocument/2006/relationships/header" Target="header1.xml"/><Relationship Id="rId19" Type="http://schemas.openxmlformats.org/officeDocument/2006/relationships/image" Target="media/image4.jpeg"/><Relationship Id="rId31" Type="http://schemas.openxmlformats.org/officeDocument/2006/relationships/image" Target="media/image16.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image" Target="media/image7.jpeg"/><Relationship Id="rId27" Type="http://schemas.openxmlformats.org/officeDocument/2006/relationships/image" Target="media/image12.jpeg"/><Relationship Id="rId30" Type="http://schemas.openxmlformats.org/officeDocument/2006/relationships/image" Target="media/image15.jpeg"/><Relationship Id="rId35" Type="http://schemas.openxmlformats.org/officeDocument/2006/relationships/image" Target="media/image20.jpe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2B7CC4D-BFBF-4E75-954E-90571DCCA6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536</TotalTime>
  <Pages>20</Pages>
  <Words>2583</Words>
  <Characters>14724</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Document Title</vt:lpstr>
    </vt:vector>
  </TitlesOfParts>
  <Company>Techlink Company</Company>
  <LinksUpToDate>false</LinksUpToDate>
  <CharactersWithSpaces>17273</CharactersWithSpaces>
  <SharedDoc>false</SharedDoc>
  <HLinks>
    <vt:vector size="138" baseType="variant">
      <vt:variant>
        <vt:i4>1966132</vt:i4>
      </vt:variant>
      <vt:variant>
        <vt:i4>140</vt:i4>
      </vt:variant>
      <vt:variant>
        <vt:i4>0</vt:i4>
      </vt:variant>
      <vt:variant>
        <vt:i4>5</vt:i4>
      </vt:variant>
      <vt:variant>
        <vt:lpwstr/>
      </vt:variant>
      <vt:variant>
        <vt:lpwstr>_Toc285146761</vt:lpwstr>
      </vt:variant>
      <vt:variant>
        <vt:i4>1966132</vt:i4>
      </vt:variant>
      <vt:variant>
        <vt:i4>134</vt:i4>
      </vt:variant>
      <vt:variant>
        <vt:i4>0</vt:i4>
      </vt:variant>
      <vt:variant>
        <vt:i4>5</vt:i4>
      </vt:variant>
      <vt:variant>
        <vt:lpwstr/>
      </vt:variant>
      <vt:variant>
        <vt:lpwstr>_Toc285146760</vt:lpwstr>
      </vt:variant>
      <vt:variant>
        <vt:i4>1900596</vt:i4>
      </vt:variant>
      <vt:variant>
        <vt:i4>128</vt:i4>
      </vt:variant>
      <vt:variant>
        <vt:i4>0</vt:i4>
      </vt:variant>
      <vt:variant>
        <vt:i4>5</vt:i4>
      </vt:variant>
      <vt:variant>
        <vt:lpwstr/>
      </vt:variant>
      <vt:variant>
        <vt:lpwstr>_Toc285146759</vt:lpwstr>
      </vt:variant>
      <vt:variant>
        <vt:i4>1900596</vt:i4>
      </vt:variant>
      <vt:variant>
        <vt:i4>122</vt:i4>
      </vt:variant>
      <vt:variant>
        <vt:i4>0</vt:i4>
      </vt:variant>
      <vt:variant>
        <vt:i4>5</vt:i4>
      </vt:variant>
      <vt:variant>
        <vt:lpwstr/>
      </vt:variant>
      <vt:variant>
        <vt:lpwstr>_Toc285146758</vt:lpwstr>
      </vt:variant>
      <vt:variant>
        <vt:i4>1900596</vt:i4>
      </vt:variant>
      <vt:variant>
        <vt:i4>116</vt:i4>
      </vt:variant>
      <vt:variant>
        <vt:i4>0</vt:i4>
      </vt:variant>
      <vt:variant>
        <vt:i4>5</vt:i4>
      </vt:variant>
      <vt:variant>
        <vt:lpwstr/>
      </vt:variant>
      <vt:variant>
        <vt:lpwstr>_Toc285146757</vt:lpwstr>
      </vt:variant>
      <vt:variant>
        <vt:i4>1900596</vt:i4>
      </vt:variant>
      <vt:variant>
        <vt:i4>110</vt:i4>
      </vt:variant>
      <vt:variant>
        <vt:i4>0</vt:i4>
      </vt:variant>
      <vt:variant>
        <vt:i4>5</vt:i4>
      </vt:variant>
      <vt:variant>
        <vt:lpwstr/>
      </vt:variant>
      <vt:variant>
        <vt:lpwstr>_Toc285146756</vt:lpwstr>
      </vt:variant>
      <vt:variant>
        <vt:i4>1900596</vt:i4>
      </vt:variant>
      <vt:variant>
        <vt:i4>104</vt:i4>
      </vt:variant>
      <vt:variant>
        <vt:i4>0</vt:i4>
      </vt:variant>
      <vt:variant>
        <vt:i4>5</vt:i4>
      </vt:variant>
      <vt:variant>
        <vt:lpwstr/>
      </vt:variant>
      <vt:variant>
        <vt:lpwstr>_Toc285146755</vt:lpwstr>
      </vt:variant>
      <vt:variant>
        <vt:i4>1900596</vt:i4>
      </vt:variant>
      <vt:variant>
        <vt:i4>98</vt:i4>
      </vt:variant>
      <vt:variant>
        <vt:i4>0</vt:i4>
      </vt:variant>
      <vt:variant>
        <vt:i4>5</vt:i4>
      </vt:variant>
      <vt:variant>
        <vt:lpwstr/>
      </vt:variant>
      <vt:variant>
        <vt:lpwstr>_Toc285146754</vt:lpwstr>
      </vt:variant>
      <vt:variant>
        <vt:i4>1900596</vt:i4>
      </vt:variant>
      <vt:variant>
        <vt:i4>92</vt:i4>
      </vt:variant>
      <vt:variant>
        <vt:i4>0</vt:i4>
      </vt:variant>
      <vt:variant>
        <vt:i4>5</vt:i4>
      </vt:variant>
      <vt:variant>
        <vt:lpwstr/>
      </vt:variant>
      <vt:variant>
        <vt:lpwstr>_Toc285146753</vt:lpwstr>
      </vt:variant>
      <vt:variant>
        <vt:i4>1900596</vt:i4>
      </vt:variant>
      <vt:variant>
        <vt:i4>86</vt:i4>
      </vt:variant>
      <vt:variant>
        <vt:i4>0</vt:i4>
      </vt:variant>
      <vt:variant>
        <vt:i4>5</vt:i4>
      </vt:variant>
      <vt:variant>
        <vt:lpwstr/>
      </vt:variant>
      <vt:variant>
        <vt:lpwstr>_Toc285146752</vt:lpwstr>
      </vt:variant>
      <vt:variant>
        <vt:i4>1900596</vt:i4>
      </vt:variant>
      <vt:variant>
        <vt:i4>80</vt:i4>
      </vt:variant>
      <vt:variant>
        <vt:i4>0</vt:i4>
      </vt:variant>
      <vt:variant>
        <vt:i4>5</vt:i4>
      </vt:variant>
      <vt:variant>
        <vt:lpwstr/>
      </vt:variant>
      <vt:variant>
        <vt:lpwstr>_Toc285146751</vt:lpwstr>
      </vt:variant>
      <vt:variant>
        <vt:i4>1900596</vt:i4>
      </vt:variant>
      <vt:variant>
        <vt:i4>74</vt:i4>
      </vt:variant>
      <vt:variant>
        <vt:i4>0</vt:i4>
      </vt:variant>
      <vt:variant>
        <vt:i4>5</vt:i4>
      </vt:variant>
      <vt:variant>
        <vt:lpwstr/>
      </vt:variant>
      <vt:variant>
        <vt:lpwstr>_Toc285146750</vt:lpwstr>
      </vt:variant>
      <vt:variant>
        <vt:i4>1835060</vt:i4>
      </vt:variant>
      <vt:variant>
        <vt:i4>68</vt:i4>
      </vt:variant>
      <vt:variant>
        <vt:i4>0</vt:i4>
      </vt:variant>
      <vt:variant>
        <vt:i4>5</vt:i4>
      </vt:variant>
      <vt:variant>
        <vt:lpwstr/>
      </vt:variant>
      <vt:variant>
        <vt:lpwstr>_Toc285146749</vt:lpwstr>
      </vt:variant>
      <vt:variant>
        <vt:i4>1835060</vt:i4>
      </vt:variant>
      <vt:variant>
        <vt:i4>62</vt:i4>
      </vt:variant>
      <vt:variant>
        <vt:i4>0</vt:i4>
      </vt:variant>
      <vt:variant>
        <vt:i4>5</vt:i4>
      </vt:variant>
      <vt:variant>
        <vt:lpwstr/>
      </vt:variant>
      <vt:variant>
        <vt:lpwstr>_Toc285146748</vt:lpwstr>
      </vt:variant>
      <vt:variant>
        <vt:i4>1835060</vt:i4>
      </vt:variant>
      <vt:variant>
        <vt:i4>56</vt:i4>
      </vt:variant>
      <vt:variant>
        <vt:i4>0</vt:i4>
      </vt:variant>
      <vt:variant>
        <vt:i4>5</vt:i4>
      </vt:variant>
      <vt:variant>
        <vt:lpwstr/>
      </vt:variant>
      <vt:variant>
        <vt:lpwstr>_Toc285146747</vt:lpwstr>
      </vt:variant>
      <vt:variant>
        <vt:i4>1835060</vt:i4>
      </vt:variant>
      <vt:variant>
        <vt:i4>50</vt:i4>
      </vt:variant>
      <vt:variant>
        <vt:i4>0</vt:i4>
      </vt:variant>
      <vt:variant>
        <vt:i4>5</vt:i4>
      </vt:variant>
      <vt:variant>
        <vt:lpwstr/>
      </vt:variant>
      <vt:variant>
        <vt:lpwstr>_Toc285146746</vt:lpwstr>
      </vt:variant>
      <vt:variant>
        <vt:i4>1835060</vt:i4>
      </vt:variant>
      <vt:variant>
        <vt:i4>44</vt:i4>
      </vt:variant>
      <vt:variant>
        <vt:i4>0</vt:i4>
      </vt:variant>
      <vt:variant>
        <vt:i4>5</vt:i4>
      </vt:variant>
      <vt:variant>
        <vt:lpwstr/>
      </vt:variant>
      <vt:variant>
        <vt:lpwstr>_Toc285146745</vt:lpwstr>
      </vt:variant>
      <vt:variant>
        <vt:i4>1835060</vt:i4>
      </vt:variant>
      <vt:variant>
        <vt:i4>38</vt:i4>
      </vt:variant>
      <vt:variant>
        <vt:i4>0</vt:i4>
      </vt:variant>
      <vt:variant>
        <vt:i4>5</vt:i4>
      </vt:variant>
      <vt:variant>
        <vt:lpwstr/>
      </vt:variant>
      <vt:variant>
        <vt:lpwstr>_Toc285146744</vt:lpwstr>
      </vt:variant>
      <vt:variant>
        <vt:i4>1835060</vt:i4>
      </vt:variant>
      <vt:variant>
        <vt:i4>32</vt:i4>
      </vt:variant>
      <vt:variant>
        <vt:i4>0</vt:i4>
      </vt:variant>
      <vt:variant>
        <vt:i4>5</vt:i4>
      </vt:variant>
      <vt:variant>
        <vt:lpwstr/>
      </vt:variant>
      <vt:variant>
        <vt:lpwstr>_Toc285146743</vt:lpwstr>
      </vt:variant>
      <vt:variant>
        <vt:i4>1835060</vt:i4>
      </vt:variant>
      <vt:variant>
        <vt:i4>26</vt:i4>
      </vt:variant>
      <vt:variant>
        <vt:i4>0</vt:i4>
      </vt:variant>
      <vt:variant>
        <vt:i4>5</vt:i4>
      </vt:variant>
      <vt:variant>
        <vt:lpwstr/>
      </vt:variant>
      <vt:variant>
        <vt:lpwstr>_Toc285146742</vt:lpwstr>
      </vt:variant>
      <vt:variant>
        <vt:i4>1835060</vt:i4>
      </vt:variant>
      <vt:variant>
        <vt:i4>20</vt:i4>
      </vt:variant>
      <vt:variant>
        <vt:i4>0</vt:i4>
      </vt:variant>
      <vt:variant>
        <vt:i4>5</vt:i4>
      </vt:variant>
      <vt:variant>
        <vt:lpwstr/>
      </vt:variant>
      <vt:variant>
        <vt:lpwstr>_Toc285146741</vt:lpwstr>
      </vt:variant>
      <vt:variant>
        <vt:i4>1835060</vt:i4>
      </vt:variant>
      <vt:variant>
        <vt:i4>14</vt:i4>
      </vt:variant>
      <vt:variant>
        <vt:i4>0</vt:i4>
      </vt:variant>
      <vt:variant>
        <vt:i4>5</vt:i4>
      </vt:variant>
      <vt:variant>
        <vt:lpwstr/>
      </vt:variant>
      <vt:variant>
        <vt:lpwstr>_Toc285146740</vt:lpwstr>
      </vt:variant>
      <vt:variant>
        <vt:i4>1769524</vt:i4>
      </vt:variant>
      <vt:variant>
        <vt:i4>8</vt:i4>
      </vt:variant>
      <vt:variant>
        <vt:i4>0</vt:i4>
      </vt:variant>
      <vt:variant>
        <vt:i4>5</vt:i4>
      </vt:variant>
      <vt:variant>
        <vt:lpwstr/>
      </vt:variant>
      <vt:variant>
        <vt:lpwstr>_Toc285146739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 Title</dc:title>
  <dc:subject>Document Subject</dc:subject>
  <dc:creator>Nguyen Duc Tien</dc:creator>
  <cp:keywords/>
  <dc:description>Version 1.0</dc:description>
  <cp:lastModifiedBy>Nguyen Ngoc Thanh 20153393</cp:lastModifiedBy>
  <cp:revision>105</cp:revision>
  <cp:lastPrinted>2008-03-13T11:02:00Z</cp:lastPrinted>
  <dcterms:created xsi:type="dcterms:W3CDTF">2018-12-03T02:40:00Z</dcterms:created>
  <dcterms:modified xsi:type="dcterms:W3CDTF">2018-12-24T03:28:00Z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TC300001821033</vt:lpwstr>
  </property>
  <property fmtid="{D5CDD505-2E9C-101B-9397-08002B2CF9AE}" pid="3" name="Project">
    <vt:lpwstr>Name of Project</vt:lpwstr>
  </property>
</Properties>
</file>